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8C78" w14:textId="182B769B" w:rsidR="00A9204E" w:rsidRDefault="00C85D49">
      <w:pPr>
        <w:rPr>
          <w:b/>
          <w:bCs/>
          <w:sz w:val="56"/>
          <w:szCs w:val="56"/>
        </w:rPr>
      </w:pPr>
      <w:r w:rsidRPr="00C85D49">
        <w:rPr>
          <w:b/>
          <w:bCs/>
          <w:sz w:val="56"/>
          <w:szCs w:val="56"/>
        </w:rPr>
        <w:t>Software Development Life Cycle (SDLC)</w:t>
      </w:r>
    </w:p>
    <w:p w14:paraId="55F987EF" w14:textId="77777777" w:rsidR="00C85D49" w:rsidRDefault="00C85D49">
      <w:pPr>
        <w:rPr>
          <w:b/>
          <w:bCs/>
          <w:sz w:val="32"/>
          <w:szCs w:val="32"/>
        </w:rPr>
      </w:pPr>
    </w:p>
    <w:p w14:paraId="14A05B7C" w14:textId="66E26E60" w:rsidR="00C85D49" w:rsidRPr="00C85D49" w:rsidRDefault="00C85D49" w:rsidP="00C85D49">
      <w:pPr>
        <w:jc w:val="both"/>
        <w:rPr>
          <w:b/>
          <w:bCs/>
          <w:sz w:val="32"/>
          <w:szCs w:val="32"/>
          <w:lang w:val="en-IN"/>
        </w:rPr>
      </w:pPr>
      <w:r w:rsidRPr="00C85D49">
        <w:rPr>
          <w:b/>
          <w:bCs/>
          <w:sz w:val="32"/>
          <w:szCs w:val="32"/>
          <w:lang w:val="en-IN"/>
        </w:rPr>
        <w:t>What is SDLC?</w:t>
      </w:r>
    </w:p>
    <w:p w14:paraId="1FE434F2" w14:textId="77777777" w:rsidR="00C85D49" w:rsidRPr="00C85D49" w:rsidRDefault="00C85D49" w:rsidP="00C85D49">
      <w:p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Software Development Life Cycle (SDLC) is a structured and systematic process used to develop high-quality software. It defines every stage involved in building software, from collecting requirements to maintaining the final product after deployment.</w:t>
      </w:r>
    </w:p>
    <w:p w14:paraId="10CFDC11" w14:textId="77777777" w:rsidR="00C85D49" w:rsidRPr="00C85D49" w:rsidRDefault="00C85D49" w:rsidP="00C85D49">
      <w:p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The primary goal of SDLC is to produce software that meets customer requirements while ensuring quality, minimizing risks, reducing development costs, and delivering the project on time.</w:t>
      </w:r>
    </w:p>
    <w:p w14:paraId="113A3BD7" w14:textId="77777777" w:rsidR="00C85D49" w:rsidRDefault="00C85D49" w:rsidP="00C85D49">
      <w:p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SDLC provides a roadmap for software developers, testers, project managers, business analysts, and stakeholders to work together efficiently throughout the software development process.</w:t>
      </w:r>
    </w:p>
    <w:p w14:paraId="0CFFC6EB" w14:textId="77777777" w:rsidR="00C85D49" w:rsidRDefault="00C85D49" w:rsidP="00C85D49">
      <w:pPr>
        <w:jc w:val="both"/>
        <w:rPr>
          <w:sz w:val="32"/>
          <w:szCs w:val="32"/>
          <w:lang w:val="en-IN"/>
        </w:rPr>
      </w:pPr>
    </w:p>
    <w:p w14:paraId="076EC1A5" w14:textId="77777777" w:rsidR="00C85D49" w:rsidRPr="00C85D49" w:rsidRDefault="00C85D49" w:rsidP="00C85D49">
      <w:pPr>
        <w:jc w:val="both"/>
        <w:rPr>
          <w:b/>
          <w:bCs/>
          <w:sz w:val="32"/>
          <w:szCs w:val="32"/>
          <w:lang w:val="en-IN"/>
        </w:rPr>
      </w:pPr>
      <w:r w:rsidRPr="00C85D49">
        <w:rPr>
          <w:b/>
          <w:bCs/>
          <w:sz w:val="32"/>
          <w:szCs w:val="32"/>
          <w:lang w:val="en-IN"/>
        </w:rPr>
        <w:t>Objectives of SDLC</w:t>
      </w:r>
    </w:p>
    <w:p w14:paraId="3F07791C" w14:textId="77777777" w:rsidR="00C85D49" w:rsidRPr="00C85D49" w:rsidRDefault="00C85D49" w:rsidP="00C85D49">
      <w:p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The major objectives of SDLC are:</w:t>
      </w:r>
    </w:p>
    <w:p w14:paraId="1CBDFA6B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Deliver high-quality software products. </w:t>
      </w:r>
    </w:p>
    <w:p w14:paraId="3F3CAD25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Meet customer requirements effectively. </w:t>
      </w:r>
    </w:p>
    <w:p w14:paraId="15CB28DB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Complete projects within the allocated budget. </w:t>
      </w:r>
    </w:p>
    <w:p w14:paraId="2DEB06D1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Deliver software on schedule. </w:t>
      </w:r>
    </w:p>
    <w:p w14:paraId="2C714EAD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Reduce project risks. </w:t>
      </w:r>
    </w:p>
    <w:p w14:paraId="11E41905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Improve communication among stakeholders. </w:t>
      </w:r>
    </w:p>
    <w:p w14:paraId="76A083F1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Increase productivity of the development team. </w:t>
      </w:r>
    </w:p>
    <w:p w14:paraId="06F2BE6C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Ensure proper documentation. </w:t>
      </w:r>
    </w:p>
    <w:p w14:paraId="297FF11B" w14:textId="77777777" w:rsidR="00C85D49" w:rsidRPr="00C85D49" w:rsidRDefault="00C85D49">
      <w:pPr>
        <w:numPr>
          <w:ilvl w:val="0"/>
          <w:numId w:val="1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Simplify software maintenance. </w:t>
      </w:r>
    </w:p>
    <w:p w14:paraId="2C51514E" w14:textId="77777777" w:rsidR="00C85D49" w:rsidRPr="00C85D49" w:rsidRDefault="00C85D49">
      <w:pPr>
        <w:numPr>
          <w:ilvl w:val="0"/>
          <w:numId w:val="1"/>
        </w:numPr>
        <w:jc w:val="both"/>
        <w:rPr>
          <w:b/>
          <w:bCs/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Improve customer satisfaction</w:t>
      </w:r>
    </w:p>
    <w:p w14:paraId="5C6BBBB7" w14:textId="77777777" w:rsidR="00C85D49" w:rsidRDefault="00C85D49" w:rsidP="00C85D49">
      <w:pPr>
        <w:jc w:val="both"/>
        <w:rPr>
          <w:b/>
          <w:bCs/>
          <w:sz w:val="32"/>
          <w:szCs w:val="32"/>
          <w:lang w:val="en-IN"/>
        </w:rPr>
      </w:pPr>
    </w:p>
    <w:p w14:paraId="53DF295C" w14:textId="77777777" w:rsidR="00C85D49" w:rsidRPr="00C85D49" w:rsidRDefault="00C85D49" w:rsidP="00C85D49">
      <w:pPr>
        <w:jc w:val="both"/>
        <w:rPr>
          <w:b/>
          <w:bCs/>
          <w:sz w:val="32"/>
          <w:szCs w:val="32"/>
          <w:lang w:val="en-IN"/>
        </w:rPr>
      </w:pPr>
      <w:r w:rsidRPr="00C85D49">
        <w:rPr>
          <w:b/>
          <w:bCs/>
          <w:sz w:val="32"/>
          <w:szCs w:val="32"/>
          <w:lang w:val="en-IN"/>
        </w:rPr>
        <w:t>Why is SDLC Important?</w:t>
      </w:r>
    </w:p>
    <w:p w14:paraId="334280C5" w14:textId="77777777" w:rsidR="00C85D49" w:rsidRPr="00C85D49" w:rsidRDefault="00C85D49" w:rsidP="00C85D49">
      <w:p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Without SDLC, software development becomes unorganized, leading to project failures, budget overruns, security vulnerabilities, and poor-quality software.</w:t>
      </w:r>
    </w:p>
    <w:p w14:paraId="1952D0F2" w14:textId="77777777" w:rsidR="00C85D49" w:rsidRPr="00C85D49" w:rsidRDefault="00C85D49" w:rsidP="00C85D49">
      <w:p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SDLC helps organizations by:</w:t>
      </w:r>
    </w:p>
    <w:p w14:paraId="1926A36A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lastRenderedPageBreak/>
        <w:t xml:space="preserve">Providing a structured development process. </w:t>
      </w:r>
    </w:p>
    <w:p w14:paraId="7A57E8A1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Reducing development errors. </w:t>
      </w:r>
    </w:p>
    <w:p w14:paraId="19846180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Detecting defects early. </w:t>
      </w:r>
    </w:p>
    <w:p w14:paraId="069D2C77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Improving software quality. </w:t>
      </w:r>
    </w:p>
    <w:p w14:paraId="56BF9736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Managing project risks. </w:t>
      </w:r>
    </w:p>
    <w:p w14:paraId="0F18E57C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Maintaining project documentation. </w:t>
      </w:r>
    </w:p>
    <w:p w14:paraId="49288AFB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 xml:space="preserve">Increasing customer confidence. </w:t>
      </w:r>
    </w:p>
    <w:p w14:paraId="33689D38" w14:textId="77777777" w:rsidR="00C85D49" w:rsidRPr="00C85D49" w:rsidRDefault="00C85D49">
      <w:pPr>
        <w:numPr>
          <w:ilvl w:val="0"/>
          <w:numId w:val="2"/>
        </w:numPr>
        <w:jc w:val="both"/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Supporting future enhancements.</w:t>
      </w:r>
    </w:p>
    <w:p w14:paraId="36BA5FC0" w14:textId="77777777" w:rsidR="00C85D49" w:rsidRPr="00C85D49" w:rsidRDefault="00C85D49" w:rsidP="00C85D49">
      <w:pPr>
        <w:jc w:val="both"/>
        <w:rPr>
          <w:sz w:val="32"/>
          <w:szCs w:val="32"/>
          <w:lang w:val="en-IN"/>
        </w:rPr>
      </w:pPr>
    </w:p>
    <w:p w14:paraId="0EB0A55E" w14:textId="77777777" w:rsidR="00C85D49" w:rsidRPr="00C85D49" w:rsidRDefault="00C85D49" w:rsidP="00C85D49">
      <w:pPr>
        <w:rPr>
          <w:b/>
          <w:bCs/>
          <w:sz w:val="32"/>
          <w:szCs w:val="32"/>
          <w:lang w:val="en-IN"/>
        </w:rPr>
      </w:pPr>
      <w:r w:rsidRPr="00C85D49">
        <w:rPr>
          <w:b/>
          <w:bCs/>
          <w:sz w:val="32"/>
          <w:szCs w:val="32"/>
          <w:lang w:val="en-IN"/>
        </w:rPr>
        <w:t>Phases of SDLC</w:t>
      </w:r>
    </w:p>
    <w:p w14:paraId="29C4BBD3" w14:textId="77777777" w:rsidR="00C85D49" w:rsidRDefault="00C85D49" w:rsidP="00C85D49">
      <w:pPr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The Software Development Life Cycle consists of six major phases.</w:t>
      </w:r>
    </w:p>
    <w:p w14:paraId="70CDE01E" w14:textId="77777777" w:rsidR="00C85D49" w:rsidRPr="00C85D49" w:rsidRDefault="00C85D49" w:rsidP="00C85D49">
      <w:pPr>
        <w:rPr>
          <w:sz w:val="32"/>
          <w:szCs w:val="32"/>
          <w:lang w:val="en-IN"/>
        </w:rPr>
      </w:pPr>
    </w:p>
    <w:p w14:paraId="7B665BB9" w14:textId="0FDE46F1" w:rsidR="00C85D49" w:rsidRDefault="00C85D49" w:rsidP="00C85D49">
      <w:pPr>
        <w:rPr>
          <w:sz w:val="32"/>
          <w:szCs w:val="32"/>
          <w:lang w:val="en-IN"/>
        </w:rPr>
      </w:pPr>
      <w:r w:rsidRPr="00C85D49">
        <w:rPr>
          <w:sz w:val="32"/>
          <w:szCs w:val="32"/>
          <w:lang w:val="en-IN"/>
        </w:rPr>
        <w:t>Requirement Analysis</w:t>
      </w:r>
      <w:r w:rsidRPr="00C85D49">
        <w:rPr>
          <w:sz w:val="32"/>
          <w:szCs w:val="32"/>
          <w:lang w:val="en-IN"/>
        </w:rPr>
        <w:br/>
        <w:t xml:space="preserve">       </w:t>
      </w:r>
      <w:r>
        <w:rPr>
          <w:sz w:val="32"/>
          <w:szCs w:val="32"/>
          <w:lang w:val="en-IN"/>
        </w:rPr>
        <w:t xml:space="preserve"> </w:t>
      </w:r>
      <w:r w:rsidRPr="00C85D49">
        <w:rPr>
          <w:sz w:val="32"/>
          <w:szCs w:val="32"/>
          <w:lang w:val="en-IN"/>
        </w:rPr>
        <w:t xml:space="preserve"> │</w:t>
      </w:r>
      <w:r w:rsidRPr="00C85D49">
        <w:rPr>
          <w:sz w:val="32"/>
          <w:szCs w:val="32"/>
          <w:lang w:val="en-IN"/>
        </w:rPr>
        <w:br/>
        <w:t xml:space="preserve">        </w:t>
      </w:r>
      <w:r w:rsidRPr="00C85D49">
        <w:rPr>
          <w:rFonts w:ascii="Arial" w:hAnsi="Arial" w:cs="Arial"/>
          <w:sz w:val="32"/>
          <w:szCs w:val="32"/>
          <w:lang w:val="en-IN"/>
        </w:rPr>
        <w:t>▼</w:t>
      </w:r>
      <w:r w:rsidRPr="00C85D49">
        <w:rPr>
          <w:sz w:val="32"/>
          <w:szCs w:val="32"/>
          <w:lang w:val="en-IN"/>
        </w:rPr>
        <w:br/>
        <w:t>System Design</w:t>
      </w:r>
      <w:r w:rsidRPr="00C85D49">
        <w:rPr>
          <w:sz w:val="32"/>
          <w:szCs w:val="32"/>
          <w:lang w:val="en-IN"/>
        </w:rPr>
        <w:br/>
        <w:t xml:space="preserve">       </w:t>
      </w:r>
      <w:r>
        <w:rPr>
          <w:sz w:val="32"/>
          <w:szCs w:val="32"/>
          <w:lang w:val="en-IN"/>
        </w:rPr>
        <w:t xml:space="preserve"> </w:t>
      </w:r>
      <w:r w:rsidRPr="00C85D49">
        <w:rPr>
          <w:sz w:val="32"/>
          <w:szCs w:val="32"/>
          <w:lang w:val="en-IN"/>
        </w:rPr>
        <w:t xml:space="preserve"> </w:t>
      </w:r>
      <w:r w:rsidRPr="00C85D49">
        <w:rPr>
          <w:rFonts w:ascii="Calibri" w:hAnsi="Calibri" w:cs="Calibri"/>
          <w:sz w:val="32"/>
          <w:szCs w:val="32"/>
          <w:lang w:val="en-IN"/>
        </w:rPr>
        <w:t>│</w:t>
      </w:r>
      <w:r w:rsidRPr="00C85D49">
        <w:rPr>
          <w:sz w:val="32"/>
          <w:szCs w:val="32"/>
          <w:lang w:val="en-IN"/>
        </w:rPr>
        <w:br/>
        <w:t xml:space="preserve">        </w:t>
      </w:r>
      <w:r w:rsidRPr="00C85D49">
        <w:rPr>
          <w:rFonts w:ascii="Arial" w:hAnsi="Arial" w:cs="Arial"/>
          <w:sz w:val="32"/>
          <w:szCs w:val="32"/>
          <w:lang w:val="en-IN"/>
        </w:rPr>
        <w:t>▼</w:t>
      </w:r>
      <w:r w:rsidRPr="00C85D49">
        <w:rPr>
          <w:sz w:val="32"/>
          <w:szCs w:val="32"/>
          <w:lang w:val="en-IN"/>
        </w:rPr>
        <w:br/>
        <w:t>Development</w:t>
      </w:r>
      <w:r w:rsidRPr="00C85D49">
        <w:rPr>
          <w:sz w:val="32"/>
          <w:szCs w:val="32"/>
          <w:lang w:val="en-IN"/>
        </w:rPr>
        <w:br/>
        <w:t xml:space="preserve">      </w:t>
      </w:r>
      <w:r>
        <w:rPr>
          <w:sz w:val="32"/>
          <w:szCs w:val="32"/>
          <w:lang w:val="en-IN"/>
        </w:rPr>
        <w:t xml:space="preserve"> </w:t>
      </w:r>
      <w:r w:rsidRPr="00C85D49">
        <w:rPr>
          <w:sz w:val="32"/>
          <w:szCs w:val="32"/>
          <w:lang w:val="en-IN"/>
        </w:rPr>
        <w:t xml:space="preserve">  </w:t>
      </w:r>
      <w:r w:rsidRPr="00C85D49">
        <w:rPr>
          <w:rFonts w:ascii="Calibri" w:hAnsi="Calibri" w:cs="Calibri"/>
          <w:sz w:val="32"/>
          <w:szCs w:val="32"/>
          <w:lang w:val="en-IN"/>
        </w:rPr>
        <w:t>│</w:t>
      </w:r>
      <w:r w:rsidRPr="00C85D49">
        <w:rPr>
          <w:sz w:val="32"/>
          <w:szCs w:val="32"/>
          <w:lang w:val="en-IN"/>
        </w:rPr>
        <w:br/>
        <w:t xml:space="preserve">        </w:t>
      </w:r>
      <w:r w:rsidRPr="00C85D49">
        <w:rPr>
          <w:rFonts w:ascii="Arial" w:hAnsi="Arial" w:cs="Arial"/>
          <w:sz w:val="32"/>
          <w:szCs w:val="32"/>
          <w:lang w:val="en-IN"/>
        </w:rPr>
        <w:t>▼</w:t>
      </w:r>
      <w:r w:rsidRPr="00C85D49">
        <w:rPr>
          <w:sz w:val="32"/>
          <w:szCs w:val="32"/>
          <w:lang w:val="en-IN"/>
        </w:rPr>
        <w:br/>
        <w:t>Testing</w:t>
      </w:r>
      <w:r w:rsidRPr="00C85D49">
        <w:rPr>
          <w:sz w:val="32"/>
          <w:szCs w:val="32"/>
          <w:lang w:val="en-IN"/>
        </w:rPr>
        <w:br/>
        <w:t xml:space="preserve">      </w:t>
      </w:r>
      <w:r>
        <w:rPr>
          <w:sz w:val="32"/>
          <w:szCs w:val="32"/>
          <w:lang w:val="en-IN"/>
        </w:rPr>
        <w:t xml:space="preserve"> </w:t>
      </w:r>
      <w:r w:rsidRPr="00C85D49">
        <w:rPr>
          <w:sz w:val="32"/>
          <w:szCs w:val="32"/>
          <w:lang w:val="en-IN"/>
        </w:rPr>
        <w:t xml:space="preserve">  </w:t>
      </w:r>
      <w:r w:rsidRPr="00C85D49">
        <w:rPr>
          <w:rFonts w:ascii="Calibri" w:hAnsi="Calibri" w:cs="Calibri"/>
          <w:sz w:val="32"/>
          <w:szCs w:val="32"/>
          <w:lang w:val="en-IN"/>
        </w:rPr>
        <w:t>│</w:t>
      </w:r>
      <w:r w:rsidRPr="00C85D49">
        <w:rPr>
          <w:sz w:val="32"/>
          <w:szCs w:val="32"/>
          <w:lang w:val="en-IN"/>
        </w:rPr>
        <w:br/>
        <w:t xml:space="preserve">        </w:t>
      </w:r>
      <w:r w:rsidRPr="00C85D49">
        <w:rPr>
          <w:rFonts w:ascii="Arial" w:hAnsi="Arial" w:cs="Arial"/>
          <w:sz w:val="32"/>
          <w:szCs w:val="32"/>
          <w:lang w:val="en-IN"/>
        </w:rPr>
        <w:t>▼</w:t>
      </w:r>
      <w:r w:rsidRPr="00C85D49">
        <w:rPr>
          <w:sz w:val="32"/>
          <w:szCs w:val="32"/>
          <w:lang w:val="en-IN"/>
        </w:rPr>
        <w:br/>
        <w:t>Deployment</w:t>
      </w:r>
      <w:r w:rsidRPr="00C85D49">
        <w:rPr>
          <w:sz w:val="32"/>
          <w:szCs w:val="32"/>
          <w:lang w:val="en-IN"/>
        </w:rPr>
        <w:br/>
        <w:t xml:space="preserve">       </w:t>
      </w:r>
      <w:r>
        <w:rPr>
          <w:sz w:val="32"/>
          <w:szCs w:val="32"/>
          <w:lang w:val="en-IN"/>
        </w:rPr>
        <w:t xml:space="preserve"> </w:t>
      </w:r>
      <w:r w:rsidRPr="00C85D49">
        <w:rPr>
          <w:sz w:val="32"/>
          <w:szCs w:val="32"/>
          <w:lang w:val="en-IN"/>
        </w:rPr>
        <w:t xml:space="preserve"> </w:t>
      </w:r>
      <w:r w:rsidRPr="00C85D49">
        <w:rPr>
          <w:rFonts w:ascii="Calibri" w:hAnsi="Calibri" w:cs="Calibri"/>
          <w:sz w:val="32"/>
          <w:szCs w:val="32"/>
          <w:lang w:val="en-IN"/>
        </w:rPr>
        <w:t>│</w:t>
      </w:r>
      <w:r w:rsidRPr="00C85D49">
        <w:rPr>
          <w:sz w:val="32"/>
          <w:szCs w:val="32"/>
          <w:lang w:val="en-IN"/>
        </w:rPr>
        <w:br/>
        <w:t xml:space="preserve">        </w:t>
      </w:r>
      <w:r w:rsidRPr="00C85D49">
        <w:rPr>
          <w:rFonts w:ascii="Arial" w:hAnsi="Arial" w:cs="Arial"/>
          <w:sz w:val="32"/>
          <w:szCs w:val="32"/>
          <w:lang w:val="en-IN"/>
        </w:rPr>
        <w:t>▼</w:t>
      </w:r>
      <w:r w:rsidRPr="00C85D49">
        <w:rPr>
          <w:sz w:val="32"/>
          <w:szCs w:val="32"/>
          <w:lang w:val="en-IN"/>
        </w:rPr>
        <w:br/>
        <w:t>Maintenance</w:t>
      </w:r>
    </w:p>
    <w:p w14:paraId="0330EAA9" w14:textId="77777777" w:rsidR="00E31A42" w:rsidRDefault="00E31A42" w:rsidP="00C85D49">
      <w:pPr>
        <w:rPr>
          <w:sz w:val="32"/>
          <w:szCs w:val="32"/>
          <w:lang w:val="en-IN"/>
        </w:rPr>
      </w:pPr>
    </w:p>
    <w:p w14:paraId="405F70B4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1: Requirement Gathering &amp; Analysis</w:t>
      </w:r>
    </w:p>
    <w:p w14:paraId="2873886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7344972E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The first phase of SDLC focuses on understanding what the customer wants from the software.</w:t>
      </w:r>
    </w:p>
    <w:p w14:paraId="2968AFA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>Business analysts communicate with clients, stakeholders, and end users to gather all business and technical requirements.</w:t>
      </w:r>
    </w:p>
    <w:p w14:paraId="302781E5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01BBA67">
          <v:rect id="_x0000_i1319" style="width:0;height:1.5pt" o:hralign="center" o:hrstd="t" o:hr="t" fillcolor="#a0a0a0" stroked="f"/>
        </w:pict>
      </w:r>
    </w:p>
    <w:p w14:paraId="76AEFB11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31E2A2F4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Meet with clients </w:t>
      </w:r>
    </w:p>
    <w:p w14:paraId="5E923425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Understand business objectives </w:t>
      </w:r>
    </w:p>
    <w:p w14:paraId="29E7508D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Gather functional requirements </w:t>
      </w:r>
    </w:p>
    <w:p w14:paraId="2A09F449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Gather non-functional requirements </w:t>
      </w:r>
    </w:p>
    <w:p w14:paraId="5AED5DCC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proofErr w:type="spellStart"/>
      <w:r w:rsidRPr="00E31A42">
        <w:rPr>
          <w:sz w:val="32"/>
          <w:szCs w:val="32"/>
          <w:lang w:val="en-IN"/>
        </w:rPr>
        <w:t>Analyze</w:t>
      </w:r>
      <w:proofErr w:type="spellEnd"/>
      <w:r w:rsidRPr="00E31A42">
        <w:rPr>
          <w:sz w:val="32"/>
          <w:szCs w:val="32"/>
          <w:lang w:val="en-IN"/>
        </w:rPr>
        <w:t xml:space="preserve"> project feasibility </w:t>
      </w:r>
    </w:p>
    <w:p w14:paraId="5F344DAC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Identify project scope </w:t>
      </w:r>
    </w:p>
    <w:p w14:paraId="7494B545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Estimate project cost </w:t>
      </w:r>
    </w:p>
    <w:p w14:paraId="07FB0697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Estimate project duration </w:t>
      </w:r>
    </w:p>
    <w:p w14:paraId="44387F56" w14:textId="77777777" w:rsidR="00E31A42" w:rsidRPr="00E31A42" w:rsidRDefault="00E31A42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Document requirements </w:t>
      </w:r>
    </w:p>
    <w:p w14:paraId="4679CDB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22CADD0F">
          <v:rect id="_x0000_i1320" style="width:0;height:1.5pt" o:hralign="center" o:hrstd="t" o:hr="t" fillcolor="#a0a0a0" stroked="f"/>
        </w:pict>
      </w:r>
    </w:p>
    <w:p w14:paraId="3A570B6C" w14:textId="385E13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Types of Requirements</w:t>
      </w:r>
    </w:p>
    <w:p w14:paraId="353CA72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Functional Requirements</w:t>
      </w:r>
    </w:p>
    <w:p w14:paraId="72E5425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Describe </w:t>
      </w:r>
      <w:r w:rsidRPr="00E31A42">
        <w:rPr>
          <w:b/>
          <w:bCs/>
          <w:sz w:val="32"/>
          <w:szCs w:val="32"/>
          <w:lang w:val="en-IN"/>
        </w:rPr>
        <w:t>what the software should do.</w:t>
      </w:r>
    </w:p>
    <w:p w14:paraId="602E957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Examples:</w:t>
      </w:r>
    </w:p>
    <w:p w14:paraId="7627CC84" w14:textId="77777777" w:rsidR="00E31A42" w:rsidRPr="00E31A42" w:rsidRDefault="00E31A42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User Registration </w:t>
      </w:r>
    </w:p>
    <w:p w14:paraId="6FDDD431" w14:textId="77777777" w:rsidR="00E31A42" w:rsidRPr="00E31A42" w:rsidRDefault="00E31A42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Login System </w:t>
      </w:r>
    </w:p>
    <w:p w14:paraId="2C225FE7" w14:textId="77777777" w:rsidR="00E31A42" w:rsidRPr="00E31A42" w:rsidRDefault="00E31A42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Payment Gateway </w:t>
      </w:r>
    </w:p>
    <w:p w14:paraId="3DC5DD63" w14:textId="77777777" w:rsidR="00E31A42" w:rsidRPr="00E31A42" w:rsidRDefault="00E31A42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Search Products </w:t>
      </w:r>
    </w:p>
    <w:p w14:paraId="6ACAE8D8" w14:textId="77777777" w:rsidR="00E31A42" w:rsidRPr="00E31A42" w:rsidRDefault="00E31A42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Generate Reports </w:t>
      </w:r>
    </w:p>
    <w:p w14:paraId="0553840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5B8F418B">
          <v:rect id="_x0000_i1321" style="width:0;height:1.5pt" o:hralign="center" o:hrstd="t" o:hr="t" fillcolor="#a0a0a0" stroked="f"/>
        </w:pict>
      </w:r>
    </w:p>
    <w:p w14:paraId="6FFDE1F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Non-Functional Requirements</w:t>
      </w:r>
    </w:p>
    <w:p w14:paraId="79D32C4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Describe </w:t>
      </w:r>
      <w:r w:rsidRPr="00E31A42">
        <w:rPr>
          <w:b/>
          <w:bCs/>
          <w:sz w:val="32"/>
          <w:szCs w:val="32"/>
          <w:lang w:val="en-IN"/>
        </w:rPr>
        <w:t>how the software should perform.</w:t>
      </w:r>
    </w:p>
    <w:p w14:paraId="3557892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Examples:</w:t>
      </w:r>
    </w:p>
    <w:p w14:paraId="7A3638EB" w14:textId="77777777" w:rsidR="00E31A42" w:rsidRPr="00E31A42" w:rsidRDefault="00E31A42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Performance </w:t>
      </w:r>
    </w:p>
    <w:p w14:paraId="0D328AB5" w14:textId="77777777" w:rsidR="00E31A42" w:rsidRPr="00E31A42" w:rsidRDefault="00E31A42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Security </w:t>
      </w:r>
    </w:p>
    <w:p w14:paraId="66FFF4A1" w14:textId="77777777" w:rsidR="00E31A42" w:rsidRPr="00E31A42" w:rsidRDefault="00E31A42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Scalability </w:t>
      </w:r>
    </w:p>
    <w:p w14:paraId="0458AB25" w14:textId="77777777" w:rsidR="00E31A42" w:rsidRPr="00E31A42" w:rsidRDefault="00E31A42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Reliability </w:t>
      </w:r>
    </w:p>
    <w:p w14:paraId="58AA5812" w14:textId="77777777" w:rsidR="00E31A42" w:rsidRPr="00E31A42" w:rsidRDefault="00E31A42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Availability </w:t>
      </w:r>
    </w:p>
    <w:p w14:paraId="1A019C22" w14:textId="77777777" w:rsidR="00E31A42" w:rsidRPr="00E31A42" w:rsidRDefault="00E31A42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Usability </w:t>
      </w:r>
    </w:p>
    <w:p w14:paraId="4ACF85EA" w14:textId="77777777" w:rsidR="00E31A42" w:rsidRPr="00E31A42" w:rsidRDefault="00E31A42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Maintainability </w:t>
      </w:r>
    </w:p>
    <w:p w14:paraId="16513961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21D25B12">
          <v:rect id="_x0000_i1322" style="width:0;height:1.5pt" o:hralign="center" o:hrstd="t" o:hr="t" fillcolor="#a0a0a0" stroked="f"/>
        </w:pict>
      </w:r>
    </w:p>
    <w:p w14:paraId="4512E9C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019F18DD" w14:textId="77777777" w:rsidR="00E31A42" w:rsidRPr="00E31A42" w:rsidRDefault="00E31A42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Software Requirement Specification (SRS) </w:t>
      </w:r>
    </w:p>
    <w:p w14:paraId="4F899826" w14:textId="77777777" w:rsidR="00E31A42" w:rsidRPr="00E31A42" w:rsidRDefault="00E31A42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Business Requirement Document (BRD) </w:t>
      </w:r>
    </w:p>
    <w:p w14:paraId="6C9EB6AE" w14:textId="77777777" w:rsidR="00E31A42" w:rsidRPr="00E31A42" w:rsidRDefault="00E31A42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Feasibility Report </w:t>
      </w:r>
    </w:p>
    <w:p w14:paraId="1FD32474" w14:textId="77777777" w:rsidR="00E31A42" w:rsidRPr="00E31A42" w:rsidRDefault="00E31A42">
      <w:pPr>
        <w:numPr>
          <w:ilvl w:val="0"/>
          <w:numId w:val="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Requirement Traceability Matrix (RTM) </w:t>
      </w:r>
    </w:p>
    <w:p w14:paraId="022A37B5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DFC98C2">
          <v:rect id="_x0000_i1323" style="width:0;height:1.5pt" o:hralign="center" o:hrstd="t" o:hr="t" fillcolor="#a0a0a0" stroked="f"/>
        </w:pict>
      </w:r>
    </w:p>
    <w:p w14:paraId="28A7CBC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Team Involved</w:t>
      </w:r>
    </w:p>
    <w:p w14:paraId="4840A360" w14:textId="77777777" w:rsidR="00E31A42" w:rsidRPr="00E31A42" w:rsidRDefault="00E31A42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Client </w:t>
      </w:r>
    </w:p>
    <w:p w14:paraId="72C878CE" w14:textId="77777777" w:rsidR="00E31A42" w:rsidRPr="00E31A42" w:rsidRDefault="00E31A42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Business Analyst </w:t>
      </w:r>
    </w:p>
    <w:p w14:paraId="0FCF7C5D" w14:textId="77777777" w:rsidR="00E31A42" w:rsidRPr="00E31A42" w:rsidRDefault="00E31A42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Project Manager </w:t>
      </w:r>
    </w:p>
    <w:p w14:paraId="25E2A346" w14:textId="77777777" w:rsidR="00E31A42" w:rsidRPr="00E31A42" w:rsidRDefault="00E31A42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Product Owner </w:t>
      </w:r>
    </w:p>
    <w:p w14:paraId="029E83B5" w14:textId="77777777" w:rsidR="00E31A42" w:rsidRPr="00E31A42" w:rsidRDefault="00E31A42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Technical Architect </w:t>
      </w:r>
    </w:p>
    <w:p w14:paraId="162F70F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7E7D0E6F">
          <v:rect id="_x0000_i1324" style="width:0;height:1.5pt" o:hralign="center" o:hrstd="t" o:hr="t" fillcolor="#a0a0a0" stroked="f"/>
        </w:pict>
      </w:r>
    </w:p>
    <w:p w14:paraId="350DDF78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2: System Design</w:t>
      </w:r>
    </w:p>
    <w:p w14:paraId="7042D55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4F00114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Once requirements are finalized, the design team creates the blueprint of the software system.</w:t>
      </w:r>
    </w:p>
    <w:p w14:paraId="50A47995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E9FAEDD">
          <v:rect id="_x0000_i1325" style="width:0;height:1.5pt" o:hralign="center" o:hrstd="t" o:hr="t" fillcolor="#a0a0a0" stroked="f"/>
        </w:pict>
      </w:r>
    </w:p>
    <w:p w14:paraId="50D93553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Types of Design</w:t>
      </w:r>
    </w:p>
    <w:p w14:paraId="37DF961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High-Level Design (HLD)</w:t>
      </w:r>
    </w:p>
    <w:p w14:paraId="178D70C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Defines the overall system architecture.</w:t>
      </w:r>
    </w:p>
    <w:p w14:paraId="282D6C2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Includes:</w:t>
      </w:r>
    </w:p>
    <w:p w14:paraId="7199C091" w14:textId="77777777" w:rsidR="00E31A42" w:rsidRPr="00E31A42" w:rsidRDefault="00E31A42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Modules </w:t>
      </w:r>
    </w:p>
    <w:p w14:paraId="327D7CAD" w14:textId="77777777" w:rsidR="00E31A42" w:rsidRPr="00E31A42" w:rsidRDefault="00E31A42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</w:t>
      </w:r>
    </w:p>
    <w:p w14:paraId="1324D862" w14:textId="77777777" w:rsidR="00E31A42" w:rsidRPr="00E31A42" w:rsidRDefault="00E31A42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APIs </w:t>
      </w:r>
    </w:p>
    <w:p w14:paraId="078DF1C9" w14:textId="77777777" w:rsidR="00E31A42" w:rsidRPr="00E31A42" w:rsidRDefault="00E31A42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Server Architecture </w:t>
      </w:r>
    </w:p>
    <w:p w14:paraId="6B8158C0" w14:textId="77777777" w:rsidR="00E31A42" w:rsidRPr="00E31A42" w:rsidRDefault="00E31A42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Security Design </w:t>
      </w:r>
    </w:p>
    <w:p w14:paraId="5C36A872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F04158C">
          <v:rect id="_x0000_i1326" style="width:0;height:1.5pt" o:hralign="center" o:hrstd="t" o:hr="t" fillcolor="#a0a0a0" stroked="f"/>
        </w:pict>
      </w:r>
    </w:p>
    <w:p w14:paraId="37E9106E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Low-Level Design (LLD)</w:t>
      </w:r>
    </w:p>
    <w:p w14:paraId="03281ED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Provides detailed implementation of every module.</w:t>
      </w:r>
    </w:p>
    <w:p w14:paraId="3533A72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Includes:</w:t>
      </w:r>
    </w:p>
    <w:p w14:paraId="19A11C01" w14:textId="77777777" w:rsidR="00E31A42" w:rsidRPr="00E31A42" w:rsidRDefault="00E31A42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Class Diagrams </w:t>
      </w:r>
    </w:p>
    <w:p w14:paraId="54BC14C0" w14:textId="77777777" w:rsidR="00E31A42" w:rsidRPr="00E31A42" w:rsidRDefault="00E31A42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Flowcharts </w:t>
      </w:r>
    </w:p>
    <w:p w14:paraId="4E74E10A" w14:textId="77777777" w:rsidR="00E31A42" w:rsidRPr="00E31A42" w:rsidRDefault="00E31A42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Tables </w:t>
      </w:r>
    </w:p>
    <w:p w14:paraId="74EA2DEC" w14:textId="77777777" w:rsidR="00E31A42" w:rsidRPr="00E31A42" w:rsidRDefault="00E31A42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Algorithms </w:t>
      </w:r>
    </w:p>
    <w:p w14:paraId="56F0A926" w14:textId="77777777" w:rsidR="00E31A42" w:rsidRPr="00E31A42" w:rsidRDefault="00E31A42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UI Layout </w:t>
      </w:r>
    </w:p>
    <w:p w14:paraId="6995FEB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ABB7DB8">
          <v:rect id="_x0000_i1327" style="width:0;height:1.5pt" o:hralign="center" o:hrstd="t" o:hr="t" fillcolor="#a0a0a0" stroked="f"/>
        </w:pict>
      </w:r>
    </w:p>
    <w:p w14:paraId="3A5A234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2F0912DF" w14:textId="77777777" w:rsidR="00E31A42" w:rsidRPr="00E31A42" w:rsidRDefault="00E31A4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Design </w:t>
      </w:r>
    </w:p>
    <w:p w14:paraId="0A25BCF2" w14:textId="77777777" w:rsidR="00E31A42" w:rsidRPr="00E31A42" w:rsidRDefault="00E31A4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API Design </w:t>
      </w:r>
    </w:p>
    <w:p w14:paraId="64CE51C6" w14:textId="77777777" w:rsidR="00E31A42" w:rsidRPr="00E31A42" w:rsidRDefault="00E31A4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UI/UX Design </w:t>
      </w:r>
    </w:p>
    <w:p w14:paraId="5A240C2B" w14:textId="77777777" w:rsidR="00E31A42" w:rsidRPr="00E31A42" w:rsidRDefault="00E31A4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System Architecture </w:t>
      </w:r>
    </w:p>
    <w:p w14:paraId="33F3B566" w14:textId="77777777" w:rsidR="00E31A42" w:rsidRPr="00E31A42" w:rsidRDefault="00E31A4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Technology Selection </w:t>
      </w:r>
    </w:p>
    <w:p w14:paraId="2782D37C" w14:textId="77777777" w:rsidR="00E31A42" w:rsidRPr="00E31A42" w:rsidRDefault="00E31A4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Security Planning </w:t>
      </w:r>
    </w:p>
    <w:p w14:paraId="60F8162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55D2B803">
          <v:rect id="_x0000_i1328" style="width:0;height:1.5pt" o:hralign="center" o:hrstd="t" o:hr="t" fillcolor="#a0a0a0" stroked="f"/>
        </w:pict>
      </w:r>
    </w:p>
    <w:p w14:paraId="2877F69F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1D3CFAAB" w14:textId="77777777" w:rsidR="00E31A42" w:rsidRPr="00E31A42" w:rsidRDefault="00E31A42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HLD Document </w:t>
      </w:r>
    </w:p>
    <w:p w14:paraId="476941D8" w14:textId="77777777" w:rsidR="00E31A42" w:rsidRPr="00E31A42" w:rsidRDefault="00E31A42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LLD Document </w:t>
      </w:r>
    </w:p>
    <w:p w14:paraId="2C0FDF80" w14:textId="77777777" w:rsidR="00E31A42" w:rsidRPr="00E31A42" w:rsidRDefault="00E31A42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ER Diagram </w:t>
      </w:r>
    </w:p>
    <w:p w14:paraId="77FDF7C8" w14:textId="77777777" w:rsidR="00E31A42" w:rsidRPr="00E31A42" w:rsidRDefault="00E31A42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Wireframes </w:t>
      </w:r>
    </w:p>
    <w:p w14:paraId="65179C08" w14:textId="77777777" w:rsidR="00E31A42" w:rsidRPr="00E31A42" w:rsidRDefault="00E31A42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Schema </w:t>
      </w:r>
    </w:p>
    <w:p w14:paraId="55C9B9C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FEA1F76">
          <v:rect id="_x0000_i1329" style="width:0;height:1.5pt" o:hralign="center" o:hrstd="t" o:hr="t" fillcolor="#a0a0a0" stroked="f"/>
        </w:pict>
      </w:r>
    </w:p>
    <w:p w14:paraId="36E98740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Team Involved</w:t>
      </w:r>
    </w:p>
    <w:p w14:paraId="37F6684F" w14:textId="77777777" w:rsidR="00E31A42" w:rsidRPr="00E31A42" w:rsidRDefault="00E31A42">
      <w:pPr>
        <w:numPr>
          <w:ilvl w:val="0"/>
          <w:numId w:val="1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Solution Architect </w:t>
      </w:r>
    </w:p>
    <w:p w14:paraId="030C722C" w14:textId="77777777" w:rsidR="00E31A42" w:rsidRPr="00E31A42" w:rsidRDefault="00E31A42">
      <w:pPr>
        <w:numPr>
          <w:ilvl w:val="0"/>
          <w:numId w:val="1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UI/UX Designer </w:t>
      </w:r>
    </w:p>
    <w:p w14:paraId="0F84C2CD" w14:textId="77777777" w:rsidR="00E31A42" w:rsidRPr="00E31A42" w:rsidRDefault="00E31A42">
      <w:pPr>
        <w:numPr>
          <w:ilvl w:val="0"/>
          <w:numId w:val="1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Designer </w:t>
      </w:r>
    </w:p>
    <w:p w14:paraId="7331EA85" w14:textId="77777777" w:rsidR="00E31A42" w:rsidRPr="00E31A42" w:rsidRDefault="00E31A42">
      <w:pPr>
        <w:numPr>
          <w:ilvl w:val="0"/>
          <w:numId w:val="1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Technical Lead </w:t>
      </w:r>
    </w:p>
    <w:p w14:paraId="5CFEDC1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23C5B993">
          <v:rect id="_x0000_i1330" style="width:0;height:1.5pt" o:hralign="center" o:hrstd="t" o:hr="t" fillcolor="#a0a0a0" stroked="f"/>
        </w:pict>
      </w:r>
    </w:p>
    <w:p w14:paraId="384D337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3: Development (Coding)</w:t>
      </w:r>
    </w:p>
    <w:p w14:paraId="04BB69E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24DA22A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Developers convert design documents into actual source code.</w:t>
      </w:r>
    </w:p>
    <w:p w14:paraId="5F6F22F3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736D0FB8">
          <v:rect id="_x0000_i1331" style="width:0;height:1.5pt" o:hralign="center" o:hrstd="t" o:hr="t" fillcolor="#a0a0a0" stroked="f"/>
        </w:pict>
      </w:r>
    </w:p>
    <w:p w14:paraId="459CA16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24E930E2" w14:textId="77777777" w:rsidR="00E31A42" w:rsidRPr="00E31A42" w:rsidRDefault="00E31A42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Write Code </w:t>
      </w:r>
    </w:p>
    <w:p w14:paraId="21050B9F" w14:textId="77777777" w:rsidR="00E31A42" w:rsidRPr="00E31A42" w:rsidRDefault="00E31A42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Create Database </w:t>
      </w:r>
    </w:p>
    <w:p w14:paraId="599B8B1B" w14:textId="77777777" w:rsidR="00E31A42" w:rsidRPr="00E31A42" w:rsidRDefault="00E31A42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Develop APIs </w:t>
      </w:r>
    </w:p>
    <w:p w14:paraId="3F347B6D" w14:textId="77777777" w:rsidR="00E31A42" w:rsidRPr="00E31A42" w:rsidRDefault="00E31A42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Integrate Third-Party Services </w:t>
      </w:r>
    </w:p>
    <w:p w14:paraId="5B6FDEA9" w14:textId="77777777" w:rsidR="00E31A42" w:rsidRPr="00E31A42" w:rsidRDefault="00E31A42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Perform Unit Testing </w:t>
      </w:r>
    </w:p>
    <w:p w14:paraId="6DBDDFF8" w14:textId="77777777" w:rsidR="00E31A42" w:rsidRPr="00E31A42" w:rsidRDefault="00E31A42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Review Code </w:t>
      </w:r>
    </w:p>
    <w:p w14:paraId="2846207C" w14:textId="77777777" w:rsidR="00E31A42" w:rsidRPr="00E31A42" w:rsidRDefault="00E31A42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Version Control using Git </w:t>
      </w:r>
    </w:p>
    <w:p w14:paraId="2559046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A010573">
          <v:rect id="_x0000_i1332" style="width:0;height:1.5pt" o:hralign="center" o:hrstd="t" o:hr="t" fillcolor="#a0a0a0" stroked="f"/>
        </w:pict>
      </w:r>
    </w:p>
    <w:p w14:paraId="630A7E3E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Common Programming Languages</w:t>
      </w:r>
    </w:p>
    <w:p w14:paraId="2499EB6A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Java </w:t>
      </w:r>
    </w:p>
    <w:p w14:paraId="3FE901A6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Python </w:t>
      </w:r>
    </w:p>
    <w:p w14:paraId="68F1035C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C# </w:t>
      </w:r>
    </w:p>
    <w:p w14:paraId="011ADA42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JavaScript </w:t>
      </w:r>
    </w:p>
    <w:p w14:paraId="7E33D6C9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TypeScript </w:t>
      </w:r>
    </w:p>
    <w:p w14:paraId="25C3E1CC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PHP </w:t>
      </w:r>
    </w:p>
    <w:p w14:paraId="66BA0907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Go </w:t>
      </w:r>
    </w:p>
    <w:p w14:paraId="09F93B0C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Kotlin </w:t>
      </w:r>
    </w:p>
    <w:p w14:paraId="395AE53F" w14:textId="77777777" w:rsidR="00E31A42" w:rsidRPr="00E31A42" w:rsidRDefault="00E31A42">
      <w:pPr>
        <w:numPr>
          <w:ilvl w:val="0"/>
          <w:numId w:val="1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Swift </w:t>
      </w:r>
    </w:p>
    <w:p w14:paraId="6F1969F7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543ACD24">
          <v:rect id="_x0000_i1333" style="width:0;height:1.5pt" o:hralign="center" o:hrstd="t" o:hr="t" fillcolor="#a0a0a0" stroked="f"/>
        </w:pict>
      </w:r>
    </w:p>
    <w:p w14:paraId="3D031EE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Development Tools</w:t>
      </w:r>
    </w:p>
    <w:p w14:paraId="3BC4FBE7" w14:textId="77777777" w:rsidR="00E31A42" w:rsidRPr="00E31A42" w:rsidRDefault="00E31A42">
      <w:pPr>
        <w:numPr>
          <w:ilvl w:val="0"/>
          <w:numId w:val="1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Visual Studio Code </w:t>
      </w:r>
    </w:p>
    <w:p w14:paraId="0F00960D" w14:textId="77777777" w:rsidR="00E31A42" w:rsidRPr="00E31A42" w:rsidRDefault="00E31A42">
      <w:pPr>
        <w:numPr>
          <w:ilvl w:val="0"/>
          <w:numId w:val="1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IntelliJ IDEA </w:t>
      </w:r>
    </w:p>
    <w:p w14:paraId="24892EFD" w14:textId="77777777" w:rsidR="00E31A42" w:rsidRPr="00E31A42" w:rsidRDefault="00E31A42">
      <w:pPr>
        <w:numPr>
          <w:ilvl w:val="0"/>
          <w:numId w:val="1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Eclipse </w:t>
      </w:r>
    </w:p>
    <w:p w14:paraId="3DDC7794" w14:textId="77777777" w:rsidR="00E31A42" w:rsidRPr="00E31A42" w:rsidRDefault="00E31A42">
      <w:pPr>
        <w:numPr>
          <w:ilvl w:val="0"/>
          <w:numId w:val="1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Git </w:t>
      </w:r>
    </w:p>
    <w:p w14:paraId="4DE4302C" w14:textId="77777777" w:rsidR="00E31A42" w:rsidRPr="00E31A42" w:rsidRDefault="00E31A42">
      <w:pPr>
        <w:numPr>
          <w:ilvl w:val="0"/>
          <w:numId w:val="1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GitHub </w:t>
      </w:r>
    </w:p>
    <w:p w14:paraId="4618E5CB" w14:textId="77777777" w:rsidR="00E31A42" w:rsidRPr="00E31A42" w:rsidRDefault="00E31A42">
      <w:pPr>
        <w:numPr>
          <w:ilvl w:val="0"/>
          <w:numId w:val="1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Docker </w:t>
      </w:r>
    </w:p>
    <w:p w14:paraId="44348678" w14:textId="77777777" w:rsidR="00E31A42" w:rsidRPr="00E31A42" w:rsidRDefault="00E31A42">
      <w:pPr>
        <w:numPr>
          <w:ilvl w:val="0"/>
          <w:numId w:val="1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Postman </w:t>
      </w:r>
    </w:p>
    <w:p w14:paraId="2E178EC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EDCB90A">
          <v:rect id="_x0000_i1334" style="width:0;height:1.5pt" o:hralign="center" o:hrstd="t" o:hr="t" fillcolor="#a0a0a0" stroked="f"/>
        </w:pict>
      </w:r>
    </w:p>
    <w:p w14:paraId="58CC177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28AD2785" w14:textId="77777777" w:rsidR="00E31A42" w:rsidRPr="00E31A42" w:rsidRDefault="00E31A42">
      <w:pPr>
        <w:numPr>
          <w:ilvl w:val="0"/>
          <w:numId w:val="1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Source Code </w:t>
      </w:r>
    </w:p>
    <w:p w14:paraId="15D1D364" w14:textId="77777777" w:rsidR="00E31A42" w:rsidRPr="00E31A42" w:rsidRDefault="00E31A42">
      <w:pPr>
        <w:numPr>
          <w:ilvl w:val="0"/>
          <w:numId w:val="1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Scripts </w:t>
      </w:r>
    </w:p>
    <w:p w14:paraId="2DA74E0A" w14:textId="77777777" w:rsidR="00E31A42" w:rsidRPr="00E31A42" w:rsidRDefault="00E31A42">
      <w:pPr>
        <w:numPr>
          <w:ilvl w:val="0"/>
          <w:numId w:val="1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API Documentation </w:t>
      </w:r>
    </w:p>
    <w:p w14:paraId="06699DA5" w14:textId="77777777" w:rsidR="00E31A42" w:rsidRPr="00E31A42" w:rsidRDefault="00E31A42">
      <w:pPr>
        <w:numPr>
          <w:ilvl w:val="0"/>
          <w:numId w:val="1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Build Files </w:t>
      </w:r>
    </w:p>
    <w:p w14:paraId="1CD1656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24B3A21B">
          <v:rect id="_x0000_i1335" style="width:0;height:1.5pt" o:hralign="center" o:hrstd="t" o:hr="t" fillcolor="#a0a0a0" stroked="f"/>
        </w:pict>
      </w:r>
    </w:p>
    <w:p w14:paraId="282C35E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lastRenderedPageBreak/>
        <w:t>Team Involved</w:t>
      </w:r>
    </w:p>
    <w:p w14:paraId="431CA0B5" w14:textId="77777777" w:rsidR="00E31A42" w:rsidRPr="00E31A42" w:rsidRDefault="00E31A42">
      <w:pPr>
        <w:numPr>
          <w:ilvl w:val="0"/>
          <w:numId w:val="1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Software Developers </w:t>
      </w:r>
    </w:p>
    <w:p w14:paraId="3C4E05AA" w14:textId="77777777" w:rsidR="00E31A42" w:rsidRPr="00E31A42" w:rsidRDefault="00E31A42">
      <w:pPr>
        <w:numPr>
          <w:ilvl w:val="0"/>
          <w:numId w:val="1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Technical Lead </w:t>
      </w:r>
    </w:p>
    <w:p w14:paraId="183C104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A5EA7D3">
          <v:rect id="_x0000_i1336" style="width:0;height:1.5pt" o:hralign="center" o:hrstd="t" o:hr="t" fillcolor="#a0a0a0" stroked="f"/>
        </w:pict>
      </w:r>
    </w:p>
    <w:p w14:paraId="5349D64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4: Testing</w:t>
      </w:r>
    </w:p>
    <w:p w14:paraId="52AF25A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244393A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Ensure that the developed software works correctly and meets all specified requirements.</w:t>
      </w:r>
    </w:p>
    <w:p w14:paraId="4F83C19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C58FE1A">
          <v:rect id="_x0000_i1337" style="width:0;height:1.5pt" o:hralign="center" o:hrstd="t" o:hr="t" fillcolor="#a0a0a0" stroked="f"/>
        </w:pict>
      </w:r>
    </w:p>
    <w:p w14:paraId="0CA75F0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Types of Testing</w:t>
      </w:r>
    </w:p>
    <w:p w14:paraId="0BF4815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Unit Testing</w:t>
      </w:r>
    </w:p>
    <w:p w14:paraId="3E1256C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Tests individual functions or modules.</w:t>
      </w:r>
    </w:p>
    <w:p w14:paraId="60989D6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Performed by:</w:t>
      </w:r>
      <w:r w:rsidRPr="00E31A42">
        <w:rPr>
          <w:sz w:val="32"/>
          <w:szCs w:val="32"/>
          <w:lang w:val="en-IN"/>
        </w:rPr>
        <w:br/>
        <w:t>Developers</w:t>
      </w:r>
    </w:p>
    <w:p w14:paraId="59DC968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D190AFB">
          <v:rect id="_x0000_i1338" style="width:0;height:1.5pt" o:hralign="center" o:hrstd="t" o:hr="t" fillcolor="#a0a0a0" stroked="f"/>
        </w:pict>
      </w:r>
    </w:p>
    <w:p w14:paraId="7E884FE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Integration Testing</w:t>
      </w:r>
    </w:p>
    <w:p w14:paraId="4E6F137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Checks communication between different modules.</w:t>
      </w:r>
    </w:p>
    <w:p w14:paraId="164B548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4C7095E">
          <v:rect id="_x0000_i1339" style="width:0;height:1.5pt" o:hralign="center" o:hrstd="t" o:hr="t" fillcolor="#a0a0a0" stroked="f"/>
        </w:pict>
      </w:r>
    </w:p>
    <w:p w14:paraId="62F6F97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System Testing</w:t>
      </w:r>
    </w:p>
    <w:p w14:paraId="37CD2113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Tests the complete software application.</w:t>
      </w:r>
    </w:p>
    <w:p w14:paraId="537A9D62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2BF07E1">
          <v:rect id="_x0000_i1340" style="width:0;height:1.5pt" o:hralign="center" o:hrstd="t" o:hr="t" fillcolor="#a0a0a0" stroked="f"/>
        </w:pict>
      </w:r>
    </w:p>
    <w:p w14:paraId="21F49D6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Regression Testing</w:t>
      </w:r>
    </w:p>
    <w:p w14:paraId="404677D7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Ensures that newly added features do not break existing functionality.</w:t>
      </w:r>
    </w:p>
    <w:p w14:paraId="6A7058A2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559E2D6F">
          <v:rect id="_x0000_i1341" style="width:0;height:1.5pt" o:hralign="center" o:hrstd="t" o:hr="t" fillcolor="#a0a0a0" stroked="f"/>
        </w:pict>
      </w:r>
    </w:p>
    <w:p w14:paraId="73051D6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Smoke Testing</w:t>
      </w:r>
    </w:p>
    <w:p w14:paraId="264627D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Verifies whether the basic functionality of the application works after a new build.</w:t>
      </w:r>
    </w:p>
    <w:p w14:paraId="6C72AC0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041EE57">
          <v:rect id="_x0000_i1342" style="width:0;height:1.5pt" o:hralign="center" o:hrstd="t" o:hr="t" fillcolor="#a0a0a0" stroked="f"/>
        </w:pict>
      </w:r>
    </w:p>
    <w:p w14:paraId="063E9BB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Sanity Testing</w:t>
      </w:r>
    </w:p>
    <w:p w14:paraId="2AE81857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Confirms that a specific bug fix or functionality works as expected.</w:t>
      </w:r>
    </w:p>
    <w:p w14:paraId="24FA942E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C615279">
          <v:rect id="_x0000_i1343" style="width:0;height:1.5pt" o:hralign="center" o:hrstd="t" o:hr="t" fillcolor="#a0a0a0" stroked="f"/>
        </w:pict>
      </w:r>
    </w:p>
    <w:p w14:paraId="3C1362A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Performance Testing</w:t>
      </w:r>
    </w:p>
    <w:p w14:paraId="4EBBA3F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Measures:</w:t>
      </w:r>
    </w:p>
    <w:p w14:paraId="0F8EF129" w14:textId="77777777" w:rsidR="00E31A42" w:rsidRPr="00E31A42" w:rsidRDefault="00E31A42">
      <w:pPr>
        <w:numPr>
          <w:ilvl w:val="0"/>
          <w:numId w:val="1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Speed </w:t>
      </w:r>
    </w:p>
    <w:p w14:paraId="79C679F9" w14:textId="77777777" w:rsidR="00E31A42" w:rsidRPr="00E31A42" w:rsidRDefault="00E31A42">
      <w:pPr>
        <w:numPr>
          <w:ilvl w:val="0"/>
          <w:numId w:val="1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Load Handling </w:t>
      </w:r>
    </w:p>
    <w:p w14:paraId="4E423B9E" w14:textId="77777777" w:rsidR="00E31A42" w:rsidRPr="00E31A42" w:rsidRDefault="00E31A42">
      <w:pPr>
        <w:numPr>
          <w:ilvl w:val="0"/>
          <w:numId w:val="1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Scalability </w:t>
      </w:r>
    </w:p>
    <w:p w14:paraId="5DF6077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CA5E81C">
          <v:rect id="_x0000_i1344" style="width:0;height:1.5pt" o:hralign="center" o:hrstd="t" o:hr="t" fillcolor="#a0a0a0" stroked="f"/>
        </w:pict>
      </w:r>
    </w:p>
    <w:p w14:paraId="4289761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Security Testing</w:t>
      </w:r>
    </w:p>
    <w:p w14:paraId="2E840E9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Checks for:</w:t>
      </w:r>
    </w:p>
    <w:p w14:paraId="1B31C16E" w14:textId="77777777" w:rsidR="00E31A42" w:rsidRPr="00E31A42" w:rsidRDefault="00E31A42">
      <w:pPr>
        <w:numPr>
          <w:ilvl w:val="0"/>
          <w:numId w:val="1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SQL Injection </w:t>
      </w:r>
    </w:p>
    <w:p w14:paraId="5ED6605E" w14:textId="77777777" w:rsidR="00E31A42" w:rsidRPr="00E31A42" w:rsidRDefault="00E31A42">
      <w:pPr>
        <w:numPr>
          <w:ilvl w:val="0"/>
          <w:numId w:val="1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Authentication Issues </w:t>
      </w:r>
    </w:p>
    <w:p w14:paraId="613BD3F5" w14:textId="77777777" w:rsidR="00E31A42" w:rsidRPr="00E31A42" w:rsidRDefault="00E31A42">
      <w:pPr>
        <w:numPr>
          <w:ilvl w:val="0"/>
          <w:numId w:val="1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Authorization Problems </w:t>
      </w:r>
    </w:p>
    <w:p w14:paraId="4F3F47BA" w14:textId="77777777" w:rsidR="00E31A42" w:rsidRPr="00E31A42" w:rsidRDefault="00E31A42">
      <w:pPr>
        <w:numPr>
          <w:ilvl w:val="0"/>
          <w:numId w:val="1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 Protection </w:t>
      </w:r>
    </w:p>
    <w:p w14:paraId="49AF8FB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3C679A0">
          <v:rect id="_x0000_i1345" style="width:0;height:1.5pt" o:hralign="center" o:hrstd="t" o:hr="t" fillcolor="#a0a0a0" stroked="f"/>
        </w:pict>
      </w:r>
    </w:p>
    <w:p w14:paraId="6F298E4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User Acceptance Testing (UAT)</w:t>
      </w:r>
    </w:p>
    <w:p w14:paraId="28447DC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Conducted by end users to verify that the software satisfies business needs.</w:t>
      </w:r>
    </w:p>
    <w:p w14:paraId="669B284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034C7EA">
          <v:rect id="_x0000_i1346" style="width:0;height:1.5pt" o:hralign="center" o:hrstd="t" o:hr="t" fillcolor="#a0a0a0" stroked="f"/>
        </w:pict>
      </w:r>
    </w:p>
    <w:p w14:paraId="6964B023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Testing Documents</w:t>
      </w:r>
    </w:p>
    <w:p w14:paraId="56C61D15" w14:textId="77777777" w:rsidR="00E31A42" w:rsidRPr="00E31A42" w:rsidRDefault="00E31A42">
      <w:pPr>
        <w:numPr>
          <w:ilvl w:val="0"/>
          <w:numId w:val="2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Plan </w:t>
      </w:r>
    </w:p>
    <w:p w14:paraId="09569DD3" w14:textId="77777777" w:rsidR="00E31A42" w:rsidRPr="00E31A42" w:rsidRDefault="00E31A42">
      <w:pPr>
        <w:numPr>
          <w:ilvl w:val="0"/>
          <w:numId w:val="2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Cases </w:t>
      </w:r>
    </w:p>
    <w:p w14:paraId="5AF17068" w14:textId="77777777" w:rsidR="00E31A42" w:rsidRPr="00E31A42" w:rsidRDefault="00E31A42">
      <w:pPr>
        <w:numPr>
          <w:ilvl w:val="0"/>
          <w:numId w:val="2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Bug Reports </w:t>
      </w:r>
    </w:p>
    <w:p w14:paraId="7B722DEE" w14:textId="77777777" w:rsidR="00E31A42" w:rsidRPr="00E31A42" w:rsidRDefault="00E31A42">
      <w:pPr>
        <w:numPr>
          <w:ilvl w:val="0"/>
          <w:numId w:val="2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Summary Report </w:t>
      </w:r>
    </w:p>
    <w:p w14:paraId="6658EFB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3E63F36">
          <v:rect id="_x0000_i1347" style="width:0;height:1.5pt" o:hralign="center" o:hrstd="t" o:hr="t" fillcolor="#a0a0a0" stroked="f"/>
        </w:pict>
      </w:r>
    </w:p>
    <w:p w14:paraId="7CF1C4E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Team Involved</w:t>
      </w:r>
    </w:p>
    <w:p w14:paraId="621BC84E" w14:textId="77777777" w:rsidR="00E31A42" w:rsidRPr="00E31A42" w:rsidRDefault="00E31A42">
      <w:pPr>
        <w:numPr>
          <w:ilvl w:val="0"/>
          <w:numId w:val="2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QA Engineers </w:t>
      </w:r>
    </w:p>
    <w:p w14:paraId="5EE031E0" w14:textId="77777777" w:rsidR="00E31A42" w:rsidRPr="00E31A42" w:rsidRDefault="00E31A42">
      <w:pPr>
        <w:numPr>
          <w:ilvl w:val="0"/>
          <w:numId w:val="2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Engineers </w:t>
      </w:r>
    </w:p>
    <w:p w14:paraId="59E63A89" w14:textId="77777777" w:rsidR="00E31A42" w:rsidRPr="00E31A42" w:rsidRDefault="00E31A42">
      <w:pPr>
        <w:numPr>
          <w:ilvl w:val="0"/>
          <w:numId w:val="2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End Users </w:t>
      </w:r>
    </w:p>
    <w:p w14:paraId="706083A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313E757">
          <v:rect id="_x0000_i1348" style="width:0;height:1.5pt" o:hralign="center" o:hrstd="t" o:hr="t" fillcolor="#a0a0a0" stroked="f"/>
        </w:pict>
      </w:r>
    </w:p>
    <w:p w14:paraId="41A71DAB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5: Deployment</w:t>
      </w:r>
    </w:p>
    <w:p w14:paraId="432A02F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3DC0690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Release the software to the production environment for real users.</w:t>
      </w:r>
    </w:p>
    <w:p w14:paraId="198A7E0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7D9EBD95">
          <v:rect id="_x0000_i1349" style="width:0;height:1.5pt" o:hralign="center" o:hrstd="t" o:hr="t" fillcolor="#a0a0a0" stroked="f"/>
        </w:pict>
      </w:r>
    </w:p>
    <w:p w14:paraId="71117A6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Deployment Strategies</w:t>
      </w:r>
    </w:p>
    <w:p w14:paraId="4691B38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Manual Deployment</w:t>
      </w:r>
    </w:p>
    <w:p w14:paraId="5EA15AD2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Software is deployed manually by engineers.</w:t>
      </w:r>
    </w:p>
    <w:p w14:paraId="6F261223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pict w14:anchorId="4DDBFA2F">
          <v:rect id="_x0000_i1350" style="width:0;height:1.5pt" o:hralign="center" o:hrstd="t" o:hr="t" fillcolor="#a0a0a0" stroked="f"/>
        </w:pict>
      </w:r>
    </w:p>
    <w:p w14:paraId="2292BF7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Automated Deployment</w:t>
      </w:r>
    </w:p>
    <w:p w14:paraId="72C8816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Uses CI/CD tools to deploy software automatically.</w:t>
      </w:r>
    </w:p>
    <w:p w14:paraId="11198E0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B19BD10">
          <v:rect id="_x0000_i1351" style="width:0;height:1.5pt" o:hralign="center" o:hrstd="t" o:hr="t" fillcolor="#a0a0a0" stroked="f"/>
        </w:pict>
      </w:r>
    </w:p>
    <w:p w14:paraId="1C6AB08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Blue-Green Deployment</w:t>
      </w:r>
    </w:p>
    <w:p w14:paraId="44033343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Two identical production environments are maintained. Traffic is switched to the new version once it is verified.</w:t>
      </w:r>
    </w:p>
    <w:p w14:paraId="49D273B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7576B612">
          <v:rect id="_x0000_i1352" style="width:0;height:1.5pt" o:hralign="center" o:hrstd="t" o:hr="t" fillcolor="#a0a0a0" stroked="f"/>
        </w:pict>
      </w:r>
    </w:p>
    <w:p w14:paraId="29AE46A4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Rolling Deployment</w:t>
      </w:r>
    </w:p>
    <w:p w14:paraId="1DD8D187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Updates servers one at a time to reduce downtime.</w:t>
      </w:r>
    </w:p>
    <w:p w14:paraId="21EAFA9E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633D7A2">
          <v:rect id="_x0000_i1353" style="width:0;height:1.5pt" o:hralign="center" o:hrstd="t" o:hr="t" fillcolor="#a0a0a0" stroked="f"/>
        </w:pict>
      </w:r>
    </w:p>
    <w:p w14:paraId="4E9D3951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CI/CD Tools</w:t>
      </w:r>
    </w:p>
    <w:p w14:paraId="00ACC1EE" w14:textId="77777777" w:rsidR="00E31A42" w:rsidRPr="00E31A42" w:rsidRDefault="00E31A42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Jenkins </w:t>
      </w:r>
    </w:p>
    <w:p w14:paraId="7E987158" w14:textId="77777777" w:rsidR="00E31A42" w:rsidRPr="00E31A42" w:rsidRDefault="00E31A42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GitHub Actions </w:t>
      </w:r>
    </w:p>
    <w:p w14:paraId="39412B6A" w14:textId="77777777" w:rsidR="00E31A42" w:rsidRPr="00E31A42" w:rsidRDefault="00E31A42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GitLab CI/CD </w:t>
      </w:r>
    </w:p>
    <w:p w14:paraId="142B5CD9" w14:textId="77777777" w:rsidR="00E31A42" w:rsidRPr="00E31A42" w:rsidRDefault="00E31A42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Azure DevOps </w:t>
      </w:r>
    </w:p>
    <w:p w14:paraId="5E95B46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DE44EDF">
          <v:rect id="_x0000_i1354" style="width:0;height:1.5pt" o:hralign="center" o:hrstd="t" o:hr="t" fillcolor="#a0a0a0" stroked="f"/>
        </w:pict>
      </w:r>
    </w:p>
    <w:p w14:paraId="30374091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52B4D065" w14:textId="77777777" w:rsidR="00E31A42" w:rsidRPr="00E31A42" w:rsidRDefault="00E31A42">
      <w:pPr>
        <w:numPr>
          <w:ilvl w:val="0"/>
          <w:numId w:val="2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Production Application </w:t>
      </w:r>
    </w:p>
    <w:p w14:paraId="7DAB84BC" w14:textId="77777777" w:rsidR="00E31A42" w:rsidRPr="00E31A42" w:rsidRDefault="00E31A42">
      <w:pPr>
        <w:numPr>
          <w:ilvl w:val="0"/>
          <w:numId w:val="2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Deployment Guide </w:t>
      </w:r>
    </w:p>
    <w:p w14:paraId="38101C87" w14:textId="77777777" w:rsidR="00E31A42" w:rsidRPr="00E31A42" w:rsidRDefault="00E31A42">
      <w:pPr>
        <w:numPr>
          <w:ilvl w:val="0"/>
          <w:numId w:val="2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Release Notes </w:t>
      </w:r>
    </w:p>
    <w:p w14:paraId="5D23472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AB2A5DD">
          <v:rect id="_x0000_i1355" style="width:0;height:1.5pt" o:hralign="center" o:hrstd="t" o:hr="t" fillcolor="#a0a0a0" stroked="f"/>
        </w:pict>
      </w:r>
    </w:p>
    <w:p w14:paraId="2D6E64E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Team Involved</w:t>
      </w:r>
    </w:p>
    <w:p w14:paraId="7F221722" w14:textId="77777777" w:rsidR="00E31A42" w:rsidRPr="00E31A42" w:rsidRDefault="00E31A4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DevOps Engineers </w:t>
      </w:r>
    </w:p>
    <w:p w14:paraId="59DE610C" w14:textId="77777777" w:rsidR="00E31A42" w:rsidRPr="00E31A42" w:rsidRDefault="00E31A42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System Administrators </w:t>
      </w:r>
    </w:p>
    <w:p w14:paraId="433DE03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291FC01">
          <v:rect id="_x0000_i1356" style="width:0;height:1.5pt" o:hralign="center" o:hrstd="t" o:hr="t" fillcolor="#a0a0a0" stroked="f"/>
        </w:pict>
      </w:r>
    </w:p>
    <w:p w14:paraId="37CEF25F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6: Maintenance</w:t>
      </w:r>
    </w:p>
    <w:p w14:paraId="19350B4B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22FEFB7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Support the software after deployment by fixing issues, improving performance, and adding new features.</w:t>
      </w:r>
    </w:p>
    <w:p w14:paraId="2B02A99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57DA1B6">
          <v:rect id="_x0000_i1357" style="width:0;height:1.5pt" o:hralign="center" o:hrstd="t" o:hr="t" fillcolor="#a0a0a0" stroked="f"/>
        </w:pict>
      </w:r>
    </w:p>
    <w:p w14:paraId="20304AF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Types of Maintenance</w:t>
      </w:r>
    </w:p>
    <w:p w14:paraId="77B8A20B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Corrective Maintenance</w:t>
      </w:r>
    </w:p>
    <w:p w14:paraId="012D88A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>Fixes software bugs.</w:t>
      </w:r>
    </w:p>
    <w:p w14:paraId="4AE0C79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FB17373">
          <v:rect id="_x0000_i1358" style="width:0;height:1.5pt" o:hralign="center" o:hrstd="t" o:hr="t" fillcolor="#a0a0a0" stroked="f"/>
        </w:pict>
      </w:r>
    </w:p>
    <w:p w14:paraId="2C559990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Adaptive Maintenance</w:t>
      </w:r>
    </w:p>
    <w:p w14:paraId="6AF106F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Updates software to support new operating systems, browsers, or hardware.</w:t>
      </w:r>
    </w:p>
    <w:p w14:paraId="3BA55A3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25A6BC53">
          <v:rect id="_x0000_i1359" style="width:0;height:1.5pt" o:hralign="center" o:hrstd="t" o:hr="t" fillcolor="#a0a0a0" stroked="f"/>
        </w:pict>
      </w:r>
    </w:p>
    <w:p w14:paraId="5183E9FE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Perfective Maintenance</w:t>
      </w:r>
    </w:p>
    <w:p w14:paraId="4CB49D93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Improves performance and usability.</w:t>
      </w:r>
    </w:p>
    <w:p w14:paraId="480DE43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89382D0">
          <v:rect id="_x0000_i1360" style="width:0;height:1.5pt" o:hralign="center" o:hrstd="t" o:hr="t" fillcolor="#a0a0a0" stroked="f"/>
        </w:pict>
      </w:r>
    </w:p>
    <w:p w14:paraId="57FA288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Preventive Maintenance</w:t>
      </w:r>
    </w:p>
    <w:p w14:paraId="32F2264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Enhances code quality to prevent future issues.</w:t>
      </w:r>
    </w:p>
    <w:p w14:paraId="0EB42E9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E0E240E">
          <v:rect id="_x0000_i1361" style="width:0;height:1.5pt" o:hralign="center" o:hrstd="t" o:hr="t" fillcolor="#a0a0a0" stroked="f"/>
        </w:pict>
      </w:r>
    </w:p>
    <w:p w14:paraId="316C2FC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1E726FE4" w14:textId="77777777" w:rsidR="00E31A42" w:rsidRPr="00E31A42" w:rsidRDefault="00E31A4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Bug Fixes </w:t>
      </w:r>
    </w:p>
    <w:p w14:paraId="273B3BF2" w14:textId="77777777" w:rsidR="00E31A42" w:rsidRPr="00E31A42" w:rsidRDefault="00E31A4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Performance Optimization </w:t>
      </w:r>
    </w:p>
    <w:p w14:paraId="26777CA5" w14:textId="77777777" w:rsidR="00E31A42" w:rsidRPr="00E31A42" w:rsidRDefault="00E31A4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Security Updates </w:t>
      </w:r>
    </w:p>
    <w:p w14:paraId="50F59597" w14:textId="77777777" w:rsidR="00E31A42" w:rsidRPr="00E31A42" w:rsidRDefault="00E31A4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Optimization </w:t>
      </w:r>
    </w:p>
    <w:p w14:paraId="78789EEA" w14:textId="77777777" w:rsidR="00E31A42" w:rsidRPr="00E31A42" w:rsidRDefault="00E31A4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Feature Enhancement </w:t>
      </w:r>
    </w:p>
    <w:p w14:paraId="467567C6" w14:textId="77777777" w:rsidR="00E31A42" w:rsidRPr="00E31A42" w:rsidRDefault="00E31A42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Backup Management </w:t>
      </w:r>
    </w:p>
    <w:p w14:paraId="211AFF02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F89F34C">
          <v:rect id="_x0000_i1362" style="width:0;height:1.5pt" o:hralign="center" o:hrstd="t" o:hr="t" fillcolor="#a0a0a0" stroked="f"/>
        </w:pict>
      </w:r>
    </w:p>
    <w:p w14:paraId="23B5AEAB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0BFA9FC7" w14:textId="77777777" w:rsidR="00E31A42" w:rsidRPr="00E31A42" w:rsidRDefault="00E31A4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Updated Software Versions </w:t>
      </w:r>
    </w:p>
    <w:p w14:paraId="28D05DFA" w14:textId="77777777" w:rsidR="00E31A42" w:rsidRPr="00E31A42" w:rsidRDefault="00E31A4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Maintenance Reports </w:t>
      </w:r>
    </w:p>
    <w:p w14:paraId="5CB1FAA3" w14:textId="77777777" w:rsidR="00E31A42" w:rsidRPr="00E31A42" w:rsidRDefault="00E31A42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Security Patches </w:t>
      </w:r>
    </w:p>
    <w:p w14:paraId="32E92F9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A4765A8">
          <v:rect id="_x0000_i1363" style="width:0;height:1.5pt" o:hralign="center" o:hrstd="t" o:hr="t" fillcolor="#a0a0a0" stroked="f"/>
        </w:pict>
      </w:r>
    </w:p>
    <w:p w14:paraId="36D438D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6. Popular SDLC Models</w:t>
      </w:r>
    </w:p>
    <w:p w14:paraId="195F1A33" w14:textId="12BEA570" w:rsidR="00C85D49" w:rsidRDefault="00E31A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E31A42">
        <w:rPr>
          <w:b/>
          <w:bCs/>
          <w:sz w:val="32"/>
          <w:szCs w:val="32"/>
        </w:rPr>
        <w:t>Waterfall Model</w:t>
      </w:r>
    </w:p>
    <w:p w14:paraId="238719B7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Waterfall Model Diagram</w:t>
      </w:r>
    </w:p>
    <w:p w14:paraId="10F24691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Requirement Analysis</w:t>
      </w:r>
      <w:r w:rsidRPr="00E31A42">
        <w:rPr>
          <w:sz w:val="32"/>
          <w:szCs w:val="32"/>
          <w:lang w:val="en-IN"/>
        </w:rPr>
        <w:br/>
        <w:t xml:space="preserve">         │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System Design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</w:r>
      <w:r w:rsidRPr="00E31A42">
        <w:rPr>
          <w:sz w:val="32"/>
          <w:szCs w:val="32"/>
          <w:lang w:val="en-IN"/>
        </w:rPr>
        <w:lastRenderedPageBreak/>
        <w:t xml:space="preserve">  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 Development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   Testing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 Deployment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 Maintenance</w:t>
      </w:r>
    </w:p>
    <w:p w14:paraId="3989EE4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Each phase starts only after the previous phase has been completed and approved.</w:t>
      </w:r>
    </w:p>
    <w:p w14:paraId="7F980353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Phases of Waterfall Model</w:t>
      </w:r>
    </w:p>
    <w:p w14:paraId="05C48EE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1: Requirement Analysis</w:t>
      </w:r>
    </w:p>
    <w:p w14:paraId="60ABD2AB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3ABDC94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Understand and document all customer requirements before development begins.</w:t>
      </w:r>
    </w:p>
    <w:p w14:paraId="1DDF9CD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26916543" w14:textId="77777777" w:rsidR="00E31A42" w:rsidRPr="00E31A42" w:rsidRDefault="00E31A42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Meet with clients. </w:t>
      </w:r>
    </w:p>
    <w:p w14:paraId="32E67DCD" w14:textId="77777777" w:rsidR="00E31A42" w:rsidRPr="00E31A42" w:rsidRDefault="00E31A42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Gather functional and non-functional requirements. </w:t>
      </w:r>
    </w:p>
    <w:p w14:paraId="4F74FFBB" w14:textId="77777777" w:rsidR="00E31A42" w:rsidRPr="00E31A42" w:rsidRDefault="00E31A42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Define project scope. </w:t>
      </w:r>
    </w:p>
    <w:p w14:paraId="5683961A" w14:textId="77777777" w:rsidR="00E31A42" w:rsidRPr="00E31A42" w:rsidRDefault="00E31A42">
      <w:pPr>
        <w:numPr>
          <w:ilvl w:val="0"/>
          <w:numId w:val="27"/>
        </w:numPr>
        <w:rPr>
          <w:sz w:val="32"/>
          <w:szCs w:val="32"/>
          <w:lang w:val="en-IN"/>
        </w:rPr>
      </w:pPr>
      <w:proofErr w:type="spellStart"/>
      <w:r w:rsidRPr="00E31A42">
        <w:rPr>
          <w:sz w:val="32"/>
          <w:szCs w:val="32"/>
          <w:lang w:val="en-IN"/>
        </w:rPr>
        <w:t>Analyze</w:t>
      </w:r>
      <w:proofErr w:type="spellEnd"/>
      <w:r w:rsidRPr="00E31A42">
        <w:rPr>
          <w:sz w:val="32"/>
          <w:szCs w:val="32"/>
          <w:lang w:val="en-IN"/>
        </w:rPr>
        <w:t xml:space="preserve"> feasibility. </w:t>
      </w:r>
    </w:p>
    <w:p w14:paraId="1122563D" w14:textId="77777777" w:rsidR="00E31A42" w:rsidRPr="00E31A42" w:rsidRDefault="00E31A42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Prepare requirement documents. </w:t>
      </w:r>
    </w:p>
    <w:p w14:paraId="6D532020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29044DC8" w14:textId="77777777" w:rsidR="00E31A42" w:rsidRPr="00E31A42" w:rsidRDefault="00E31A42">
      <w:pPr>
        <w:numPr>
          <w:ilvl w:val="0"/>
          <w:numId w:val="2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Software Requirement Specification (SRS) </w:t>
      </w:r>
    </w:p>
    <w:p w14:paraId="2528C9B3" w14:textId="77777777" w:rsidR="00E31A42" w:rsidRPr="00E31A42" w:rsidRDefault="00E31A42">
      <w:pPr>
        <w:numPr>
          <w:ilvl w:val="0"/>
          <w:numId w:val="2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Business Requirement Document (BRD) </w:t>
      </w:r>
    </w:p>
    <w:p w14:paraId="28CE9BE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90EF9C3">
          <v:rect id="_x0000_i1451" style="width:0;height:1.5pt" o:hralign="center" o:hrstd="t" o:hr="t" fillcolor="#a0a0a0" stroked="f"/>
        </w:pict>
      </w:r>
    </w:p>
    <w:p w14:paraId="1940293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2: System Design</w:t>
      </w:r>
    </w:p>
    <w:p w14:paraId="4D79E83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58CE598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Design the software architecture based on the approved requirements.</w:t>
      </w:r>
    </w:p>
    <w:p w14:paraId="7F4D57D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552F13F1" w14:textId="77777777" w:rsidR="00E31A42" w:rsidRPr="00E31A42" w:rsidRDefault="00E31A42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Design database structure. </w:t>
      </w:r>
    </w:p>
    <w:p w14:paraId="0A1CD9BF" w14:textId="77777777" w:rsidR="00E31A42" w:rsidRPr="00E31A42" w:rsidRDefault="00E31A42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Design user interface. </w:t>
      </w:r>
    </w:p>
    <w:p w14:paraId="0FDA3C05" w14:textId="77777777" w:rsidR="00E31A42" w:rsidRPr="00E31A42" w:rsidRDefault="00E31A42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Create system architecture. </w:t>
      </w:r>
    </w:p>
    <w:p w14:paraId="423D582B" w14:textId="77777777" w:rsidR="00E31A42" w:rsidRPr="00E31A42" w:rsidRDefault="00E31A42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Select technologies. </w:t>
      </w:r>
    </w:p>
    <w:p w14:paraId="466C46FB" w14:textId="77777777" w:rsidR="00E31A42" w:rsidRPr="00E31A42" w:rsidRDefault="00E31A42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Define APIs. </w:t>
      </w:r>
    </w:p>
    <w:p w14:paraId="42EBF17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709B1361" w14:textId="77777777" w:rsidR="00E31A42" w:rsidRPr="00E31A42" w:rsidRDefault="00E31A42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High-Level Design (HLD) </w:t>
      </w:r>
    </w:p>
    <w:p w14:paraId="08437670" w14:textId="77777777" w:rsidR="00E31A42" w:rsidRPr="00E31A42" w:rsidRDefault="00E31A42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Low-Level Design (LLD) </w:t>
      </w:r>
    </w:p>
    <w:p w14:paraId="1F236674" w14:textId="77777777" w:rsidR="00E31A42" w:rsidRPr="00E31A42" w:rsidRDefault="00E31A42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Design </w:t>
      </w:r>
    </w:p>
    <w:p w14:paraId="2C1E39B9" w14:textId="77777777" w:rsidR="00E31A42" w:rsidRPr="00E31A42" w:rsidRDefault="00E31A42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Architecture Diagram </w:t>
      </w:r>
    </w:p>
    <w:p w14:paraId="1E992FE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E905E2C">
          <v:rect id="_x0000_i1452" style="width:0;height:1.5pt" o:hralign="center" o:hrstd="t" o:hr="t" fillcolor="#a0a0a0" stroked="f"/>
        </w:pict>
      </w:r>
    </w:p>
    <w:p w14:paraId="75D02FA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3: Development (Coding)</w:t>
      </w:r>
    </w:p>
    <w:p w14:paraId="4EC1C980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7B5C229E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Convert the design into working software.</w:t>
      </w:r>
    </w:p>
    <w:p w14:paraId="18A8EF8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23FABA48" w14:textId="77777777" w:rsidR="00E31A42" w:rsidRPr="00E31A42" w:rsidRDefault="00E31A42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Write source code. </w:t>
      </w:r>
    </w:p>
    <w:p w14:paraId="64C92FA0" w14:textId="77777777" w:rsidR="00E31A42" w:rsidRPr="00E31A42" w:rsidRDefault="00E31A42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Develop modules. </w:t>
      </w:r>
    </w:p>
    <w:p w14:paraId="1534F44E" w14:textId="77777777" w:rsidR="00E31A42" w:rsidRPr="00E31A42" w:rsidRDefault="00E31A42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Create database. </w:t>
      </w:r>
    </w:p>
    <w:p w14:paraId="2B8D0C62" w14:textId="77777777" w:rsidR="00E31A42" w:rsidRPr="00E31A42" w:rsidRDefault="00E31A42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Integrate APIs. </w:t>
      </w:r>
    </w:p>
    <w:p w14:paraId="5D20E058" w14:textId="77777777" w:rsidR="00E31A42" w:rsidRPr="00E31A42" w:rsidRDefault="00E31A42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Perform unit testing. </w:t>
      </w:r>
    </w:p>
    <w:p w14:paraId="514B7A84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57A7FF08" w14:textId="77777777" w:rsidR="00E31A42" w:rsidRPr="00E31A42" w:rsidRDefault="00E31A42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Source Code </w:t>
      </w:r>
    </w:p>
    <w:p w14:paraId="62EFB104" w14:textId="77777777" w:rsidR="00E31A42" w:rsidRPr="00E31A42" w:rsidRDefault="00E31A42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Executable Program </w:t>
      </w:r>
    </w:p>
    <w:p w14:paraId="2066E1DD" w14:textId="77777777" w:rsidR="00E31A42" w:rsidRPr="00E31A42" w:rsidRDefault="00E31A42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Database Scripts </w:t>
      </w:r>
    </w:p>
    <w:p w14:paraId="25F394F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23797788">
          <v:rect id="_x0000_i1453" style="width:0;height:1.5pt" o:hralign="center" o:hrstd="t" o:hr="t" fillcolor="#a0a0a0" stroked="f"/>
        </w:pict>
      </w:r>
    </w:p>
    <w:p w14:paraId="0CA735C8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4: Testing</w:t>
      </w:r>
    </w:p>
    <w:p w14:paraId="05C6EFE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3BEE5E3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Verify that the software meets all requirements and is free from defects.</w:t>
      </w:r>
    </w:p>
    <w:p w14:paraId="42A2248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616004C4" w14:textId="77777777" w:rsidR="00E31A42" w:rsidRPr="00E31A42" w:rsidRDefault="00E31A42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Unit Testing </w:t>
      </w:r>
    </w:p>
    <w:p w14:paraId="3BA3B61C" w14:textId="77777777" w:rsidR="00E31A42" w:rsidRPr="00E31A42" w:rsidRDefault="00E31A42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Integration Testing </w:t>
      </w:r>
    </w:p>
    <w:p w14:paraId="128E2106" w14:textId="77777777" w:rsidR="00E31A42" w:rsidRPr="00E31A42" w:rsidRDefault="00E31A42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System Testing </w:t>
      </w:r>
    </w:p>
    <w:p w14:paraId="71959647" w14:textId="77777777" w:rsidR="00E31A42" w:rsidRPr="00E31A42" w:rsidRDefault="00E31A42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Regression Testing </w:t>
      </w:r>
    </w:p>
    <w:p w14:paraId="12B31D5A" w14:textId="77777777" w:rsidR="00E31A42" w:rsidRPr="00E31A42" w:rsidRDefault="00E31A42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User Acceptance Testing (UAT) </w:t>
      </w:r>
    </w:p>
    <w:p w14:paraId="7C79CD6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67C9BBBC" w14:textId="77777777" w:rsidR="00E31A42" w:rsidRPr="00E31A42" w:rsidRDefault="00E31A42">
      <w:pPr>
        <w:numPr>
          <w:ilvl w:val="0"/>
          <w:numId w:val="3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Reports </w:t>
      </w:r>
    </w:p>
    <w:p w14:paraId="41341AE6" w14:textId="77777777" w:rsidR="00E31A42" w:rsidRPr="00E31A42" w:rsidRDefault="00E31A42">
      <w:pPr>
        <w:numPr>
          <w:ilvl w:val="0"/>
          <w:numId w:val="3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Bug Reports </w:t>
      </w:r>
    </w:p>
    <w:p w14:paraId="06F8D036" w14:textId="77777777" w:rsidR="00E31A42" w:rsidRPr="00E31A42" w:rsidRDefault="00E31A42">
      <w:pPr>
        <w:numPr>
          <w:ilvl w:val="0"/>
          <w:numId w:val="3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Tested Software </w:t>
      </w:r>
    </w:p>
    <w:p w14:paraId="1258554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5EB6311">
          <v:rect id="_x0000_i1454" style="width:0;height:1.5pt" o:hralign="center" o:hrstd="t" o:hr="t" fillcolor="#a0a0a0" stroked="f"/>
        </w:pict>
      </w:r>
    </w:p>
    <w:p w14:paraId="61CB437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5: Deployment</w:t>
      </w:r>
    </w:p>
    <w:p w14:paraId="4DE8873F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6C99534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Release the software into the production environment.</w:t>
      </w:r>
    </w:p>
    <w:p w14:paraId="511BB68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2F358799" w14:textId="77777777" w:rsidR="00E31A42" w:rsidRPr="00E31A42" w:rsidRDefault="00E31A42">
      <w:pPr>
        <w:numPr>
          <w:ilvl w:val="0"/>
          <w:numId w:val="3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Install software. </w:t>
      </w:r>
    </w:p>
    <w:p w14:paraId="339FC16A" w14:textId="77777777" w:rsidR="00E31A42" w:rsidRPr="00E31A42" w:rsidRDefault="00E31A42">
      <w:pPr>
        <w:numPr>
          <w:ilvl w:val="0"/>
          <w:numId w:val="3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Configure servers. </w:t>
      </w:r>
    </w:p>
    <w:p w14:paraId="12CBC844" w14:textId="77777777" w:rsidR="00E31A42" w:rsidRPr="00E31A42" w:rsidRDefault="00E31A42">
      <w:pPr>
        <w:numPr>
          <w:ilvl w:val="0"/>
          <w:numId w:val="3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Deploy application. </w:t>
      </w:r>
    </w:p>
    <w:p w14:paraId="2ECE9A7E" w14:textId="77777777" w:rsidR="00E31A42" w:rsidRPr="00E31A42" w:rsidRDefault="00E31A42">
      <w:pPr>
        <w:numPr>
          <w:ilvl w:val="0"/>
          <w:numId w:val="3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Verify deployment. </w:t>
      </w:r>
    </w:p>
    <w:p w14:paraId="470999AE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5659941B" w14:textId="77777777" w:rsidR="00E31A42" w:rsidRPr="00E31A42" w:rsidRDefault="00E31A42">
      <w:pPr>
        <w:numPr>
          <w:ilvl w:val="0"/>
          <w:numId w:val="3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Live Software </w:t>
      </w:r>
    </w:p>
    <w:p w14:paraId="4593BF3A" w14:textId="77777777" w:rsidR="00E31A42" w:rsidRPr="00E31A42" w:rsidRDefault="00E31A42">
      <w:pPr>
        <w:numPr>
          <w:ilvl w:val="0"/>
          <w:numId w:val="3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Deployment Report </w:t>
      </w:r>
    </w:p>
    <w:p w14:paraId="501BF1B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24441AB">
          <v:rect id="_x0000_i1455" style="width:0;height:1.5pt" o:hralign="center" o:hrstd="t" o:hr="t" fillcolor="#a0a0a0" stroked="f"/>
        </w:pict>
      </w:r>
    </w:p>
    <w:p w14:paraId="5B156EB8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6: Maintenance</w:t>
      </w:r>
    </w:p>
    <w:p w14:paraId="6045763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63D5E37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Maintain the software after deployment by fixing issues and making necessary updates.</w:t>
      </w:r>
    </w:p>
    <w:p w14:paraId="1F8530BE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53ABA5F0" w14:textId="77777777" w:rsidR="00E31A42" w:rsidRPr="00E31A42" w:rsidRDefault="00E31A42">
      <w:pPr>
        <w:numPr>
          <w:ilvl w:val="0"/>
          <w:numId w:val="3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Bug fixing </w:t>
      </w:r>
    </w:p>
    <w:p w14:paraId="7B09DBE0" w14:textId="77777777" w:rsidR="00E31A42" w:rsidRPr="00E31A42" w:rsidRDefault="00E31A42">
      <w:pPr>
        <w:numPr>
          <w:ilvl w:val="0"/>
          <w:numId w:val="3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Security updates </w:t>
      </w:r>
    </w:p>
    <w:p w14:paraId="44450B99" w14:textId="77777777" w:rsidR="00E31A42" w:rsidRPr="00E31A42" w:rsidRDefault="00E31A42">
      <w:pPr>
        <w:numPr>
          <w:ilvl w:val="0"/>
          <w:numId w:val="3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Performance improvements </w:t>
      </w:r>
    </w:p>
    <w:p w14:paraId="27DAC3BA" w14:textId="77777777" w:rsidR="00E31A42" w:rsidRPr="00E31A42" w:rsidRDefault="00E31A42">
      <w:pPr>
        <w:numPr>
          <w:ilvl w:val="0"/>
          <w:numId w:val="3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Feature enhancements </w:t>
      </w:r>
    </w:p>
    <w:p w14:paraId="0E937391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49C52F9B" w14:textId="77777777" w:rsidR="00E31A42" w:rsidRPr="00E31A42" w:rsidRDefault="00E31A42">
      <w:pPr>
        <w:numPr>
          <w:ilvl w:val="0"/>
          <w:numId w:val="3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Updated Software Versions </w:t>
      </w:r>
    </w:p>
    <w:p w14:paraId="2CC03469" w14:textId="77777777" w:rsidR="00E31A42" w:rsidRPr="00E31A42" w:rsidRDefault="00E31A42">
      <w:pPr>
        <w:numPr>
          <w:ilvl w:val="0"/>
          <w:numId w:val="3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Maintenance Reports</w:t>
      </w:r>
    </w:p>
    <w:p w14:paraId="72702C9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Working of Waterfall Model</w:t>
      </w:r>
    </w:p>
    <w:p w14:paraId="546C7CB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The Waterfall Model follows a fixed sequence:</w:t>
      </w:r>
    </w:p>
    <w:p w14:paraId="60F97815" w14:textId="77777777" w:rsidR="00E31A42" w:rsidRPr="00E31A42" w:rsidRDefault="00E31A42">
      <w:pPr>
        <w:numPr>
          <w:ilvl w:val="0"/>
          <w:numId w:val="3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Collect all project requirements. </w:t>
      </w:r>
    </w:p>
    <w:p w14:paraId="5D80A447" w14:textId="77777777" w:rsidR="00E31A42" w:rsidRPr="00E31A42" w:rsidRDefault="00E31A42">
      <w:pPr>
        <w:numPr>
          <w:ilvl w:val="0"/>
          <w:numId w:val="3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Prepare the system design. </w:t>
      </w:r>
    </w:p>
    <w:p w14:paraId="2B2B3227" w14:textId="77777777" w:rsidR="00E31A42" w:rsidRPr="00E31A42" w:rsidRDefault="00E31A42">
      <w:pPr>
        <w:numPr>
          <w:ilvl w:val="0"/>
          <w:numId w:val="3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Develop the software based on the design. </w:t>
      </w:r>
    </w:p>
    <w:p w14:paraId="332FCD66" w14:textId="77777777" w:rsidR="00E31A42" w:rsidRPr="00E31A42" w:rsidRDefault="00E31A42">
      <w:pPr>
        <w:numPr>
          <w:ilvl w:val="0"/>
          <w:numId w:val="3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the completed software. </w:t>
      </w:r>
    </w:p>
    <w:p w14:paraId="4BE7839E" w14:textId="77777777" w:rsidR="00E31A42" w:rsidRPr="00E31A42" w:rsidRDefault="00E31A42">
      <w:pPr>
        <w:numPr>
          <w:ilvl w:val="0"/>
          <w:numId w:val="3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Deploy the software to users. </w:t>
      </w:r>
    </w:p>
    <w:p w14:paraId="0BB11BC5" w14:textId="77777777" w:rsidR="00E31A42" w:rsidRPr="00E31A42" w:rsidRDefault="00E31A42">
      <w:pPr>
        <w:numPr>
          <w:ilvl w:val="0"/>
          <w:numId w:val="3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Maintain and update the software after release. </w:t>
      </w:r>
    </w:p>
    <w:p w14:paraId="2483001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Since each phase depends on the completion of the previous one, going back to earlier phases is difficult.</w:t>
      </w:r>
    </w:p>
    <w:p w14:paraId="13C26F7B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Real-Life Example</w:t>
      </w:r>
    </w:p>
    <w:p w14:paraId="253B77D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Project: Library Management System</w:t>
      </w:r>
    </w:p>
    <w:p w14:paraId="7571F2E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Requirement Analysis</w:t>
      </w:r>
    </w:p>
    <w:p w14:paraId="2F80B321" w14:textId="77777777" w:rsidR="00E31A42" w:rsidRPr="00E31A42" w:rsidRDefault="00E31A42">
      <w:pPr>
        <w:numPr>
          <w:ilvl w:val="0"/>
          <w:numId w:val="4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Collect requirements for book management, member registration, issuing and returning books, and fine calculation. </w:t>
      </w:r>
    </w:p>
    <w:p w14:paraId="7764D4C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System Design</w:t>
      </w:r>
    </w:p>
    <w:p w14:paraId="72439D52" w14:textId="77777777" w:rsidR="00E31A42" w:rsidRPr="00E31A42" w:rsidRDefault="00E31A42">
      <w:pPr>
        <w:numPr>
          <w:ilvl w:val="0"/>
          <w:numId w:val="4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Design the database, user interface, and system architecture. </w:t>
      </w:r>
    </w:p>
    <w:p w14:paraId="26F75A7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Development</w:t>
      </w:r>
    </w:p>
    <w:p w14:paraId="7A571F16" w14:textId="77777777" w:rsidR="00E31A42" w:rsidRPr="00E31A42" w:rsidRDefault="00E31A42">
      <w:pPr>
        <w:numPr>
          <w:ilvl w:val="0"/>
          <w:numId w:val="4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Develop modules for login, book management, issue/return, and report generation. </w:t>
      </w:r>
    </w:p>
    <w:p w14:paraId="7B50793D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Testing</w:t>
      </w:r>
    </w:p>
    <w:p w14:paraId="594808E1" w14:textId="77777777" w:rsidR="00E31A42" w:rsidRPr="00E31A42" w:rsidRDefault="00E31A42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all features to ensure they work correctly and fix any defects. </w:t>
      </w:r>
    </w:p>
    <w:p w14:paraId="3B8972F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Deployment</w:t>
      </w:r>
    </w:p>
    <w:p w14:paraId="230CFFD2" w14:textId="77777777" w:rsidR="00E31A42" w:rsidRPr="00E31A42" w:rsidRDefault="00E31A42">
      <w:pPr>
        <w:numPr>
          <w:ilvl w:val="0"/>
          <w:numId w:val="4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Install the application in the library and make it available to staff. </w:t>
      </w:r>
    </w:p>
    <w:p w14:paraId="44BEDFB3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Maintenance</w:t>
      </w:r>
    </w:p>
    <w:p w14:paraId="6998A9A5" w14:textId="77777777" w:rsidR="00E31A42" w:rsidRPr="00E31A42" w:rsidRDefault="00E31A42">
      <w:pPr>
        <w:numPr>
          <w:ilvl w:val="0"/>
          <w:numId w:val="4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Fix reported bugs, improve performance, and add new features such as online book reservations.</w:t>
      </w:r>
    </w:p>
    <w:p w14:paraId="66028954" w14:textId="77777777" w:rsidR="00E31A42" w:rsidRDefault="00E31A42">
      <w:pPr>
        <w:rPr>
          <w:sz w:val="32"/>
          <w:szCs w:val="32"/>
        </w:rPr>
      </w:pPr>
    </w:p>
    <w:p w14:paraId="5EAFBF59" w14:textId="5201D44E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2.</w:t>
      </w:r>
      <w:r w:rsidRPr="00E31A42">
        <w:rPr>
          <w:b/>
          <w:bCs/>
          <w:sz w:val="32"/>
          <w:szCs w:val="32"/>
          <w:lang w:val="en-IN"/>
        </w:rPr>
        <w:t>Agile Model</w:t>
      </w:r>
    </w:p>
    <w:p w14:paraId="174C950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The Agile Model is an iterative and incremental Software Development Life Cycle (SDLC) model in which software is developed in small, manageable units called </w:t>
      </w:r>
      <w:r w:rsidRPr="00E31A42">
        <w:rPr>
          <w:i/>
          <w:iCs/>
          <w:sz w:val="32"/>
          <w:szCs w:val="32"/>
          <w:lang w:val="en-IN"/>
        </w:rPr>
        <w:t>sprints</w:t>
      </w:r>
      <w:r w:rsidRPr="00E31A42">
        <w:rPr>
          <w:sz w:val="32"/>
          <w:szCs w:val="32"/>
          <w:lang w:val="en-IN"/>
        </w:rPr>
        <w:t>. It emphasizes continuous customer feedback, collaboration, and frequent delivery of working software, allowing changes to be incorporated throughout the development process.</w:t>
      </w:r>
    </w:p>
    <w:p w14:paraId="51915C8A" w14:textId="77777777" w:rsidR="00E31A42" w:rsidRDefault="00E31A42">
      <w:pPr>
        <w:rPr>
          <w:sz w:val="32"/>
          <w:szCs w:val="32"/>
        </w:rPr>
      </w:pPr>
    </w:p>
    <w:p w14:paraId="50CF670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lastRenderedPageBreak/>
        <w:t>Agile Model Diagram</w:t>
      </w:r>
    </w:p>
    <w:p w14:paraId="3FAF8DBF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Product Backlog</w:t>
      </w:r>
      <w:r w:rsidRPr="00E31A42">
        <w:rPr>
          <w:sz w:val="32"/>
          <w:szCs w:val="32"/>
          <w:lang w:val="en-IN"/>
        </w:rPr>
        <w:br/>
        <w:t xml:space="preserve">       │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Sprint Planning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 Development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   Testing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   Review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  Deployment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Customer Feedback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Calibri" w:hAnsi="Calibri" w:cs="Calibri"/>
          <w:sz w:val="32"/>
          <w:szCs w:val="32"/>
          <w:lang w:val="en-IN"/>
        </w:rPr>
        <w:t>│</w:t>
      </w:r>
      <w:r w:rsidRPr="00E31A42">
        <w:rPr>
          <w:sz w:val="32"/>
          <w:szCs w:val="32"/>
          <w:lang w:val="en-IN"/>
        </w:rPr>
        <w:br/>
        <w:t xml:space="preserve">       </w:t>
      </w:r>
      <w:r w:rsidRPr="00E31A42">
        <w:rPr>
          <w:rFonts w:ascii="Arial" w:hAnsi="Arial" w:cs="Arial"/>
          <w:sz w:val="32"/>
          <w:szCs w:val="32"/>
          <w:lang w:val="en-IN"/>
        </w:rPr>
        <w:t>▼</w:t>
      </w:r>
      <w:r w:rsidRPr="00E31A42">
        <w:rPr>
          <w:sz w:val="32"/>
          <w:szCs w:val="32"/>
          <w:lang w:val="en-IN"/>
        </w:rPr>
        <w:br/>
        <w:t xml:space="preserve"> Next Sprint (Repeat)</w:t>
      </w:r>
    </w:p>
    <w:p w14:paraId="4CDD9FF1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The Agile Model develops software in small iterations called sprints. Each sprint delivers a working version of the software, and customer feedback is used to improve future sprints.</w:t>
      </w:r>
    </w:p>
    <w:p w14:paraId="6D4DCC4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0E8F9AB4">
          <v:rect id="_x0000_i1509" style="width:0;height:1.5pt" o:hralign="center" o:hrstd="t" o:hr="t" fillcolor="#a0a0a0" stroked="f"/>
        </w:pict>
      </w:r>
    </w:p>
    <w:p w14:paraId="5CA36117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Phases of Agile Model</w:t>
      </w:r>
    </w:p>
    <w:p w14:paraId="02D0955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1: Requirement Gathering (Product Backlog)</w:t>
      </w:r>
    </w:p>
    <w:p w14:paraId="16FDBFE3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1FB7316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Collect and prioritize customer requirements in the form of a product backlog.</w:t>
      </w:r>
    </w:p>
    <w:p w14:paraId="51EFD16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78423097" w14:textId="77777777" w:rsidR="00E31A42" w:rsidRPr="00E31A42" w:rsidRDefault="00E31A42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Meet with stakeholders. </w:t>
      </w:r>
    </w:p>
    <w:p w14:paraId="1E4F0393" w14:textId="77777777" w:rsidR="00E31A42" w:rsidRPr="00E31A42" w:rsidRDefault="00E31A42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Gather functional and non-functional requirements. </w:t>
      </w:r>
    </w:p>
    <w:p w14:paraId="5848D579" w14:textId="77777777" w:rsidR="00E31A42" w:rsidRPr="00E31A42" w:rsidRDefault="00E31A42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Prioritize user stories. </w:t>
      </w:r>
    </w:p>
    <w:p w14:paraId="7D327033" w14:textId="77777777" w:rsidR="00E31A42" w:rsidRPr="00E31A42" w:rsidRDefault="00E31A42">
      <w:pPr>
        <w:numPr>
          <w:ilvl w:val="0"/>
          <w:numId w:val="4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Define project goals. </w:t>
      </w:r>
    </w:p>
    <w:p w14:paraId="13074E4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1A5326CE" w14:textId="77777777" w:rsidR="00E31A42" w:rsidRPr="00E31A42" w:rsidRDefault="00E31A42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Product Backlog </w:t>
      </w:r>
    </w:p>
    <w:p w14:paraId="03046FFA" w14:textId="77777777" w:rsidR="00E31A42" w:rsidRPr="00E31A42" w:rsidRDefault="00E31A42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User Stories </w:t>
      </w:r>
    </w:p>
    <w:p w14:paraId="5C4873B4" w14:textId="77777777" w:rsidR="00E31A42" w:rsidRPr="00E31A42" w:rsidRDefault="00E31A42">
      <w:pPr>
        <w:numPr>
          <w:ilvl w:val="0"/>
          <w:numId w:val="4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Project Vision Document </w:t>
      </w:r>
    </w:p>
    <w:p w14:paraId="628BAED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62EB007">
          <v:rect id="_x0000_i1510" style="width:0;height:1.5pt" o:hralign="center" o:hrstd="t" o:hr="t" fillcolor="#a0a0a0" stroked="f"/>
        </w:pict>
      </w:r>
    </w:p>
    <w:p w14:paraId="23BF2E8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2: Sprint Planning</w:t>
      </w:r>
    </w:p>
    <w:p w14:paraId="78696C6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7F717AF1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Plan the work to be completed during a sprint.</w:t>
      </w:r>
    </w:p>
    <w:p w14:paraId="3F867EB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25B8F6FF" w14:textId="77777777" w:rsidR="00E31A42" w:rsidRPr="00E31A42" w:rsidRDefault="00E31A42">
      <w:pPr>
        <w:numPr>
          <w:ilvl w:val="0"/>
          <w:numId w:val="4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Select backlog items. </w:t>
      </w:r>
    </w:p>
    <w:p w14:paraId="43E8626A" w14:textId="77777777" w:rsidR="00E31A42" w:rsidRPr="00E31A42" w:rsidRDefault="00E31A42">
      <w:pPr>
        <w:numPr>
          <w:ilvl w:val="0"/>
          <w:numId w:val="4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Estimate tasks. </w:t>
      </w:r>
    </w:p>
    <w:p w14:paraId="451444D0" w14:textId="77777777" w:rsidR="00E31A42" w:rsidRPr="00E31A42" w:rsidRDefault="00E31A42">
      <w:pPr>
        <w:numPr>
          <w:ilvl w:val="0"/>
          <w:numId w:val="4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Assign work to team members. </w:t>
      </w:r>
    </w:p>
    <w:p w14:paraId="35A0C444" w14:textId="77777777" w:rsidR="00E31A42" w:rsidRPr="00E31A42" w:rsidRDefault="00E31A42">
      <w:pPr>
        <w:numPr>
          <w:ilvl w:val="0"/>
          <w:numId w:val="4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Define sprint goals. </w:t>
      </w:r>
    </w:p>
    <w:p w14:paraId="73964356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66A223E4" w14:textId="77777777" w:rsidR="00E31A42" w:rsidRPr="00E31A42" w:rsidRDefault="00E31A42">
      <w:pPr>
        <w:numPr>
          <w:ilvl w:val="0"/>
          <w:numId w:val="4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Sprint Backlog </w:t>
      </w:r>
    </w:p>
    <w:p w14:paraId="7547C029" w14:textId="77777777" w:rsidR="00E31A42" w:rsidRPr="00E31A42" w:rsidRDefault="00E31A42">
      <w:pPr>
        <w:numPr>
          <w:ilvl w:val="0"/>
          <w:numId w:val="4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Sprint Plan </w:t>
      </w:r>
    </w:p>
    <w:p w14:paraId="5CA3D908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3823BEB5">
          <v:rect id="_x0000_i1511" style="width:0;height:1.5pt" o:hralign="center" o:hrstd="t" o:hr="t" fillcolor="#a0a0a0" stroked="f"/>
        </w:pict>
      </w:r>
    </w:p>
    <w:p w14:paraId="14C9F6B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3: Development</w:t>
      </w:r>
    </w:p>
    <w:p w14:paraId="230B09D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7985A03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Develop the selected features during the sprint.</w:t>
      </w:r>
    </w:p>
    <w:p w14:paraId="1660951C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124503F4" w14:textId="77777777" w:rsidR="00E31A42" w:rsidRPr="00E31A42" w:rsidRDefault="00E31A42">
      <w:pPr>
        <w:numPr>
          <w:ilvl w:val="0"/>
          <w:numId w:val="5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Write source code. </w:t>
      </w:r>
    </w:p>
    <w:p w14:paraId="7CB564A1" w14:textId="77777777" w:rsidR="00E31A42" w:rsidRPr="00E31A42" w:rsidRDefault="00E31A42">
      <w:pPr>
        <w:numPr>
          <w:ilvl w:val="0"/>
          <w:numId w:val="5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Create database. </w:t>
      </w:r>
    </w:p>
    <w:p w14:paraId="55E26F25" w14:textId="77777777" w:rsidR="00E31A42" w:rsidRPr="00E31A42" w:rsidRDefault="00E31A42">
      <w:pPr>
        <w:numPr>
          <w:ilvl w:val="0"/>
          <w:numId w:val="5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Develop APIs. </w:t>
      </w:r>
    </w:p>
    <w:p w14:paraId="6ACEC59E" w14:textId="77777777" w:rsidR="00E31A42" w:rsidRPr="00E31A42" w:rsidRDefault="00E31A42">
      <w:pPr>
        <w:numPr>
          <w:ilvl w:val="0"/>
          <w:numId w:val="5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Integrate modules. </w:t>
      </w:r>
    </w:p>
    <w:p w14:paraId="19801CD0" w14:textId="77777777" w:rsidR="00E31A42" w:rsidRPr="00E31A42" w:rsidRDefault="00E31A42">
      <w:pPr>
        <w:numPr>
          <w:ilvl w:val="0"/>
          <w:numId w:val="5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Perform unit testing. </w:t>
      </w:r>
    </w:p>
    <w:p w14:paraId="62DE05F1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7A96D918" w14:textId="77777777" w:rsidR="00E31A42" w:rsidRPr="00E31A42" w:rsidRDefault="00E31A42">
      <w:pPr>
        <w:numPr>
          <w:ilvl w:val="0"/>
          <w:numId w:val="5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Working Software Increment </w:t>
      </w:r>
    </w:p>
    <w:p w14:paraId="0813792A" w14:textId="77777777" w:rsidR="00E31A42" w:rsidRPr="00E31A42" w:rsidRDefault="00E31A42">
      <w:pPr>
        <w:numPr>
          <w:ilvl w:val="0"/>
          <w:numId w:val="5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Source Code </w:t>
      </w:r>
    </w:p>
    <w:p w14:paraId="6E1BF514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pict w14:anchorId="4E57E824">
          <v:rect id="_x0000_i1512" style="width:0;height:1.5pt" o:hralign="center" o:hrstd="t" o:hr="t" fillcolor="#a0a0a0" stroked="f"/>
        </w:pict>
      </w:r>
    </w:p>
    <w:p w14:paraId="419602A4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4: Testing</w:t>
      </w:r>
    </w:p>
    <w:p w14:paraId="32F02984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427581EC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Ensure that the developed features work correctly.</w:t>
      </w:r>
    </w:p>
    <w:p w14:paraId="310613D3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51335E5E" w14:textId="77777777" w:rsidR="00E31A42" w:rsidRPr="00E31A42" w:rsidRDefault="00E31A42">
      <w:pPr>
        <w:numPr>
          <w:ilvl w:val="0"/>
          <w:numId w:val="5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Unit Testing </w:t>
      </w:r>
    </w:p>
    <w:p w14:paraId="3AB81863" w14:textId="77777777" w:rsidR="00E31A42" w:rsidRPr="00E31A42" w:rsidRDefault="00E31A42">
      <w:pPr>
        <w:numPr>
          <w:ilvl w:val="0"/>
          <w:numId w:val="5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Integration Testing </w:t>
      </w:r>
    </w:p>
    <w:p w14:paraId="438C5872" w14:textId="77777777" w:rsidR="00E31A42" w:rsidRPr="00E31A42" w:rsidRDefault="00E31A42">
      <w:pPr>
        <w:numPr>
          <w:ilvl w:val="0"/>
          <w:numId w:val="5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System Testing </w:t>
      </w:r>
    </w:p>
    <w:p w14:paraId="7A29D604" w14:textId="77777777" w:rsidR="00E31A42" w:rsidRPr="00E31A42" w:rsidRDefault="00E31A42">
      <w:pPr>
        <w:numPr>
          <w:ilvl w:val="0"/>
          <w:numId w:val="5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Bug Fixing </w:t>
      </w:r>
    </w:p>
    <w:p w14:paraId="32045808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6BB1F90E" w14:textId="77777777" w:rsidR="00E31A42" w:rsidRPr="00E31A42" w:rsidRDefault="00E31A42">
      <w:pPr>
        <w:numPr>
          <w:ilvl w:val="0"/>
          <w:numId w:val="5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Tested Software </w:t>
      </w:r>
    </w:p>
    <w:p w14:paraId="25AC793C" w14:textId="77777777" w:rsidR="00E31A42" w:rsidRPr="00E31A42" w:rsidRDefault="00E31A42">
      <w:pPr>
        <w:numPr>
          <w:ilvl w:val="0"/>
          <w:numId w:val="5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Bug Reports </w:t>
      </w:r>
    </w:p>
    <w:p w14:paraId="64B3C30B" w14:textId="77777777" w:rsidR="00E31A42" w:rsidRPr="00E31A42" w:rsidRDefault="00E31A42">
      <w:pPr>
        <w:numPr>
          <w:ilvl w:val="0"/>
          <w:numId w:val="5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Reports </w:t>
      </w:r>
    </w:p>
    <w:p w14:paraId="5F4E6B70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1D71845F">
          <v:rect id="_x0000_i1513" style="width:0;height:1.5pt" o:hralign="center" o:hrstd="t" o:hr="t" fillcolor="#a0a0a0" stroked="f"/>
        </w:pict>
      </w:r>
    </w:p>
    <w:p w14:paraId="5E7C9DD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5: Sprint Review &amp; Deployment</w:t>
      </w:r>
    </w:p>
    <w:p w14:paraId="6DC078D4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0BE8458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Demonstrate the completed work to stakeholders and deploy if approved.</w:t>
      </w:r>
    </w:p>
    <w:p w14:paraId="68C0A7F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41F84044" w14:textId="77777777" w:rsidR="00E31A42" w:rsidRPr="00E31A42" w:rsidRDefault="00E31A42">
      <w:pPr>
        <w:numPr>
          <w:ilvl w:val="0"/>
          <w:numId w:val="5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Demonstrate completed features. </w:t>
      </w:r>
    </w:p>
    <w:p w14:paraId="6BC63782" w14:textId="77777777" w:rsidR="00E31A42" w:rsidRPr="00E31A42" w:rsidRDefault="00E31A42">
      <w:pPr>
        <w:numPr>
          <w:ilvl w:val="0"/>
          <w:numId w:val="5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Collect customer feedback. </w:t>
      </w:r>
    </w:p>
    <w:p w14:paraId="2E4C6905" w14:textId="77777777" w:rsidR="00E31A42" w:rsidRPr="00E31A42" w:rsidRDefault="00E31A42">
      <w:pPr>
        <w:numPr>
          <w:ilvl w:val="0"/>
          <w:numId w:val="5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Deploy the software. </w:t>
      </w:r>
    </w:p>
    <w:p w14:paraId="4465A2C8" w14:textId="77777777" w:rsidR="00E31A42" w:rsidRPr="00E31A42" w:rsidRDefault="00E31A42">
      <w:pPr>
        <w:numPr>
          <w:ilvl w:val="0"/>
          <w:numId w:val="5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Update product backlog. </w:t>
      </w:r>
    </w:p>
    <w:p w14:paraId="0A22B4D1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707F6773" w14:textId="77777777" w:rsidR="00E31A42" w:rsidRPr="00E31A42" w:rsidRDefault="00E31A42">
      <w:pPr>
        <w:numPr>
          <w:ilvl w:val="0"/>
          <w:numId w:val="5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Working Product </w:t>
      </w:r>
    </w:p>
    <w:p w14:paraId="62B0A973" w14:textId="77777777" w:rsidR="00E31A42" w:rsidRPr="00E31A42" w:rsidRDefault="00E31A42">
      <w:pPr>
        <w:numPr>
          <w:ilvl w:val="0"/>
          <w:numId w:val="5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Customer Feedback </w:t>
      </w:r>
    </w:p>
    <w:p w14:paraId="2E619897" w14:textId="77777777" w:rsidR="00E31A42" w:rsidRPr="00E31A42" w:rsidRDefault="00E31A42">
      <w:pPr>
        <w:numPr>
          <w:ilvl w:val="0"/>
          <w:numId w:val="55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Updated Product Backlog </w:t>
      </w:r>
    </w:p>
    <w:p w14:paraId="71279D56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26EFFB71">
          <v:rect id="_x0000_i1514" style="width:0;height:1.5pt" o:hralign="center" o:hrstd="t" o:hr="t" fillcolor="#a0a0a0" stroked="f"/>
        </w:pict>
      </w:r>
    </w:p>
    <w:p w14:paraId="17CBED32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Phase 6: Sprint Retrospective</w:t>
      </w:r>
    </w:p>
    <w:p w14:paraId="055761DF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Purpose</w:t>
      </w:r>
    </w:p>
    <w:p w14:paraId="04525F2A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Review the sprint process and identify improvements for the next sprint.</w:t>
      </w:r>
    </w:p>
    <w:p w14:paraId="671975BE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Activities</w:t>
      </w:r>
    </w:p>
    <w:p w14:paraId="56C6EFA9" w14:textId="77777777" w:rsidR="00E31A42" w:rsidRPr="00E31A42" w:rsidRDefault="00E31A42">
      <w:pPr>
        <w:numPr>
          <w:ilvl w:val="0"/>
          <w:numId w:val="5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lastRenderedPageBreak/>
        <w:t xml:space="preserve">Discuss what went well. </w:t>
      </w:r>
    </w:p>
    <w:p w14:paraId="28E506FB" w14:textId="77777777" w:rsidR="00E31A42" w:rsidRPr="00E31A42" w:rsidRDefault="00E31A42">
      <w:pPr>
        <w:numPr>
          <w:ilvl w:val="0"/>
          <w:numId w:val="5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Identify problems. </w:t>
      </w:r>
    </w:p>
    <w:p w14:paraId="754983D4" w14:textId="77777777" w:rsidR="00E31A42" w:rsidRPr="00E31A42" w:rsidRDefault="00E31A42">
      <w:pPr>
        <w:numPr>
          <w:ilvl w:val="0"/>
          <w:numId w:val="5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Suggest improvements. </w:t>
      </w:r>
    </w:p>
    <w:p w14:paraId="20534225" w14:textId="77777777" w:rsidR="00E31A42" w:rsidRPr="00E31A42" w:rsidRDefault="00E31A42">
      <w:pPr>
        <w:numPr>
          <w:ilvl w:val="0"/>
          <w:numId w:val="56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Plan better practices. </w:t>
      </w:r>
    </w:p>
    <w:p w14:paraId="351D4F19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Deliverables</w:t>
      </w:r>
    </w:p>
    <w:p w14:paraId="40703AC3" w14:textId="77777777" w:rsidR="00E31A42" w:rsidRPr="00E31A42" w:rsidRDefault="00E31A42">
      <w:pPr>
        <w:numPr>
          <w:ilvl w:val="0"/>
          <w:numId w:val="5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Retrospective Report </w:t>
      </w:r>
    </w:p>
    <w:p w14:paraId="2C8B2C06" w14:textId="77777777" w:rsidR="00E31A42" w:rsidRPr="00E31A42" w:rsidRDefault="00E31A42">
      <w:pPr>
        <w:numPr>
          <w:ilvl w:val="0"/>
          <w:numId w:val="57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Improvement Plan </w:t>
      </w:r>
    </w:p>
    <w:p w14:paraId="7224AC35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5F8DEA1A">
          <v:rect id="_x0000_i1515" style="width:0;height:1.5pt" o:hralign="center" o:hrstd="t" o:hr="t" fillcolor="#a0a0a0" stroked="f"/>
        </w:pict>
      </w:r>
    </w:p>
    <w:p w14:paraId="03EF58C8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Working of Agile Model</w:t>
      </w:r>
    </w:p>
    <w:p w14:paraId="102D96F3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The Agile Model follows an iterative process:</w:t>
      </w:r>
    </w:p>
    <w:p w14:paraId="400494C9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Collect customer requirements. </w:t>
      </w:r>
    </w:p>
    <w:p w14:paraId="0ACCB8D1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Create the product backlog. </w:t>
      </w:r>
    </w:p>
    <w:p w14:paraId="6ADADC93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Plan a sprint. </w:t>
      </w:r>
    </w:p>
    <w:p w14:paraId="694CEB83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Develop the selected features. </w:t>
      </w:r>
    </w:p>
    <w:p w14:paraId="46F3E106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the developed features. </w:t>
      </w:r>
    </w:p>
    <w:p w14:paraId="150C7441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Demonstrate the product to the customer. </w:t>
      </w:r>
    </w:p>
    <w:p w14:paraId="19D4A99F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Collect feedback. </w:t>
      </w:r>
    </w:p>
    <w:p w14:paraId="0E7C0198" w14:textId="77777777" w:rsidR="00E31A42" w:rsidRPr="00E31A42" w:rsidRDefault="00E31A42">
      <w:pPr>
        <w:numPr>
          <w:ilvl w:val="0"/>
          <w:numId w:val="58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Start the next sprint with improvements. </w:t>
      </w:r>
    </w:p>
    <w:p w14:paraId="4655ECF9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>This cycle continues until all customer requirements are completed.</w:t>
      </w:r>
    </w:p>
    <w:p w14:paraId="6970F49B" w14:textId="77777777" w:rsidR="00E31A42" w:rsidRPr="00E31A42" w:rsidRDefault="00E31A42" w:rsidP="00E31A42">
      <w:p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pict w14:anchorId="625ACF4B">
          <v:rect id="_x0000_i1516" style="width:0;height:1.5pt" o:hralign="center" o:hrstd="t" o:hr="t" fillcolor="#a0a0a0" stroked="f"/>
        </w:pict>
      </w:r>
    </w:p>
    <w:p w14:paraId="2D64CA9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Real-Life Example</w:t>
      </w:r>
    </w:p>
    <w:p w14:paraId="0EBC7BAA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Project: Online Shopping Application</w:t>
      </w:r>
    </w:p>
    <w:p w14:paraId="6FE0F1CF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Requirement Gathering</w:t>
      </w:r>
    </w:p>
    <w:p w14:paraId="23A9963A" w14:textId="77777777" w:rsidR="00E31A42" w:rsidRPr="00E31A42" w:rsidRDefault="00E31A42">
      <w:pPr>
        <w:numPr>
          <w:ilvl w:val="0"/>
          <w:numId w:val="59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Collect requirements for user registration, product </w:t>
      </w:r>
      <w:proofErr w:type="spellStart"/>
      <w:r w:rsidRPr="00E31A42">
        <w:rPr>
          <w:sz w:val="32"/>
          <w:szCs w:val="32"/>
          <w:lang w:val="en-IN"/>
        </w:rPr>
        <w:t>catalog</w:t>
      </w:r>
      <w:proofErr w:type="spellEnd"/>
      <w:r w:rsidRPr="00E31A42">
        <w:rPr>
          <w:sz w:val="32"/>
          <w:szCs w:val="32"/>
          <w:lang w:val="en-IN"/>
        </w:rPr>
        <w:t xml:space="preserve">, shopping cart, payment gateway, and order tracking. </w:t>
      </w:r>
    </w:p>
    <w:p w14:paraId="3BF4E4A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Sprint Planning</w:t>
      </w:r>
    </w:p>
    <w:p w14:paraId="3CF462E9" w14:textId="77777777" w:rsidR="00E31A42" w:rsidRPr="00E31A42" w:rsidRDefault="00E31A42">
      <w:pPr>
        <w:numPr>
          <w:ilvl w:val="0"/>
          <w:numId w:val="60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Select features such as user login and product browsing for the first sprint. </w:t>
      </w:r>
    </w:p>
    <w:p w14:paraId="06835DB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Development</w:t>
      </w:r>
    </w:p>
    <w:p w14:paraId="78AFCE02" w14:textId="77777777" w:rsidR="00E31A42" w:rsidRPr="00E31A42" w:rsidRDefault="00E31A42">
      <w:pPr>
        <w:numPr>
          <w:ilvl w:val="0"/>
          <w:numId w:val="61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Develop the login system, product listing, and search functionality. </w:t>
      </w:r>
    </w:p>
    <w:p w14:paraId="0B7F2555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Testing</w:t>
      </w:r>
    </w:p>
    <w:p w14:paraId="27C7D212" w14:textId="77777777" w:rsidR="00E31A42" w:rsidRPr="00E31A42" w:rsidRDefault="00E31A42">
      <w:pPr>
        <w:numPr>
          <w:ilvl w:val="0"/>
          <w:numId w:val="62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Test the implemented features and fix identified bugs. </w:t>
      </w:r>
    </w:p>
    <w:p w14:paraId="37D2CC1D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lastRenderedPageBreak/>
        <w:t>Sprint Review &amp; Deployment</w:t>
      </w:r>
    </w:p>
    <w:p w14:paraId="2CED4AA1" w14:textId="77777777" w:rsidR="00E31A42" w:rsidRPr="00E31A42" w:rsidRDefault="00E31A42">
      <w:pPr>
        <w:numPr>
          <w:ilvl w:val="0"/>
          <w:numId w:val="63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Demonstrate the completed features to the client, deploy them if approved, and gather feedback. </w:t>
      </w:r>
    </w:p>
    <w:p w14:paraId="2654D104" w14:textId="77777777" w:rsidR="00E31A42" w:rsidRPr="00E31A42" w:rsidRDefault="00E31A42" w:rsidP="00E31A42">
      <w:pPr>
        <w:rPr>
          <w:b/>
          <w:bCs/>
          <w:sz w:val="32"/>
          <w:szCs w:val="32"/>
          <w:lang w:val="en-IN"/>
        </w:rPr>
      </w:pPr>
      <w:r w:rsidRPr="00E31A42">
        <w:rPr>
          <w:b/>
          <w:bCs/>
          <w:sz w:val="32"/>
          <w:szCs w:val="32"/>
          <w:lang w:val="en-IN"/>
        </w:rPr>
        <w:t>Sprint Retrospective</w:t>
      </w:r>
    </w:p>
    <w:p w14:paraId="1EE347B8" w14:textId="77777777" w:rsidR="00E31A42" w:rsidRPr="00E31A42" w:rsidRDefault="00E31A42">
      <w:pPr>
        <w:numPr>
          <w:ilvl w:val="0"/>
          <w:numId w:val="64"/>
        </w:numPr>
        <w:rPr>
          <w:sz w:val="32"/>
          <w:szCs w:val="32"/>
          <w:lang w:val="en-IN"/>
        </w:rPr>
      </w:pPr>
      <w:r w:rsidRPr="00E31A42">
        <w:rPr>
          <w:sz w:val="32"/>
          <w:szCs w:val="32"/>
          <w:lang w:val="en-IN"/>
        </w:rPr>
        <w:t xml:space="preserve">Review the sprint, identify improvements, and plan the next sprint to develop features like the shopping cart and payment integration. </w:t>
      </w:r>
    </w:p>
    <w:p w14:paraId="7FE32C39" w14:textId="77777777" w:rsidR="00E31A42" w:rsidRPr="00E31A42" w:rsidRDefault="00E31A42">
      <w:pPr>
        <w:rPr>
          <w:sz w:val="32"/>
          <w:szCs w:val="32"/>
        </w:rPr>
      </w:pPr>
    </w:p>
    <w:sectPr w:rsidR="00E31A42" w:rsidRPr="00E31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BFA"/>
    <w:multiLevelType w:val="multilevel"/>
    <w:tmpl w:val="EF3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7E8D"/>
    <w:multiLevelType w:val="multilevel"/>
    <w:tmpl w:val="971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5554"/>
    <w:multiLevelType w:val="multilevel"/>
    <w:tmpl w:val="98F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5B86"/>
    <w:multiLevelType w:val="multilevel"/>
    <w:tmpl w:val="DCF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03333"/>
    <w:multiLevelType w:val="multilevel"/>
    <w:tmpl w:val="D77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05184"/>
    <w:multiLevelType w:val="multilevel"/>
    <w:tmpl w:val="132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26062"/>
    <w:multiLevelType w:val="multilevel"/>
    <w:tmpl w:val="C85C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E16F6"/>
    <w:multiLevelType w:val="multilevel"/>
    <w:tmpl w:val="2ED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4400B"/>
    <w:multiLevelType w:val="multilevel"/>
    <w:tmpl w:val="534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C4763"/>
    <w:multiLevelType w:val="multilevel"/>
    <w:tmpl w:val="C4A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67C0B"/>
    <w:multiLevelType w:val="multilevel"/>
    <w:tmpl w:val="FFD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C5932"/>
    <w:multiLevelType w:val="multilevel"/>
    <w:tmpl w:val="495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B5AD3"/>
    <w:multiLevelType w:val="multilevel"/>
    <w:tmpl w:val="14C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541F1"/>
    <w:multiLevelType w:val="multilevel"/>
    <w:tmpl w:val="DED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23D5B"/>
    <w:multiLevelType w:val="multilevel"/>
    <w:tmpl w:val="266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5076B"/>
    <w:multiLevelType w:val="multilevel"/>
    <w:tmpl w:val="81B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95AC3"/>
    <w:multiLevelType w:val="multilevel"/>
    <w:tmpl w:val="826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F2667"/>
    <w:multiLevelType w:val="multilevel"/>
    <w:tmpl w:val="E59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63F05"/>
    <w:multiLevelType w:val="multilevel"/>
    <w:tmpl w:val="D54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F71C3"/>
    <w:multiLevelType w:val="multilevel"/>
    <w:tmpl w:val="2AE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E240C"/>
    <w:multiLevelType w:val="multilevel"/>
    <w:tmpl w:val="29F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C7C21"/>
    <w:multiLevelType w:val="multilevel"/>
    <w:tmpl w:val="B2E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B5AFD"/>
    <w:multiLevelType w:val="multilevel"/>
    <w:tmpl w:val="CE2A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E09AF"/>
    <w:multiLevelType w:val="multilevel"/>
    <w:tmpl w:val="5F4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64B55"/>
    <w:multiLevelType w:val="multilevel"/>
    <w:tmpl w:val="8194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9119AF"/>
    <w:multiLevelType w:val="multilevel"/>
    <w:tmpl w:val="29C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039A0"/>
    <w:multiLevelType w:val="multilevel"/>
    <w:tmpl w:val="B718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F0BA0"/>
    <w:multiLevelType w:val="multilevel"/>
    <w:tmpl w:val="6D2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7D4ED5"/>
    <w:multiLevelType w:val="multilevel"/>
    <w:tmpl w:val="0E3C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959D7"/>
    <w:multiLevelType w:val="multilevel"/>
    <w:tmpl w:val="B2A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C413D"/>
    <w:multiLevelType w:val="multilevel"/>
    <w:tmpl w:val="057A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52B9B"/>
    <w:multiLevelType w:val="multilevel"/>
    <w:tmpl w:val="460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B1790"/>
    <w:multiLevelType w:val="multilevel"/>
    <w:tmpl w:val="260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7573E"/>
    <w:multiLevelType w:val="multilevel"/>
    <w:tmpl w:val="4BB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A0A41"/>
    <w:multiLevelType w:val="multilevel"/>
    <w:tmpl w:val="346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43165E"/>
    <w:multiLevelType w:val="multilevel"/>
    <w:tmpl w:val="9852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700CA9"/>
    <w:multiLevelType w:val="multilevel"/>
    <w:tmpl w:val="E5F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351328"/>
    <w:multiLevelType w:val="multilevel"/>
    <w:tmpl w:val="1D0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9F0EA9"/>
    <w:multiLevelType w:val="multilevel"/>
    <w:tmpl w:val="17E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1306A"/>
    <w:multiLevelType w:val="multilevel"/>
    <w:tmpl w:val="19AC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8054F"/>
    <w:multiLevelType w:val="multilevel"/>
    <w:tmpl w:val="987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9B4889"/>
    <w:multiLevelType w:val="multilevel"/>
    <w:tmpl w:val="D68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A61FA3"/>
    <w:multiLevelType w:val="multilevel"/>
    <w:tmpl w:val="CAA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9E341B"/>
    <w:multiLevelType w:val="multilevel"/>
    <w:tmpl w:val="43A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047780"/>
    <w:multiLevelType w:val="multilevel"/>
    <w:tmpl w:val="894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E07572"/>
    <w:multiLevelType w:val="multilevel"/>
    <w:tmpl w:val="B9A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8C63D8"/>
    <w:multiLevelType w:val="multilevel"/>
    <w:tmpl w:val="60C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15702"/>
    <w:multiLevelType w:val="multilevel"/>
    <w:tmpl w:val="5D9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159CC"/>
    <w:multiLevelType w:val="multilevel"/>
    <w:tmpl w:val="3D5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3255B"/>
    <w:multiLevelType w:val="multilevel"/>
    <w:tmpl w:val="79E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3B1465"/>
    <w:multiLevelType w:val="multilevel"/>
    <w:tmpl w:val="58A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C0380"/>
    <w:multiLevelType w:val="multilevel"/>
    <w:tmpl w:val="E272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665BFF"/>
    <w:multiLevelType w:val="multilevel"/>
    <w:tmpl w:val="291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C3944"/>
    <w:multiLevelType w:val="multilevel"/>
    <w:tmpl w:val="4FF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1A550B"/>
    <w:multiLevelType w:val="multilevel"/>
    <w:tmpl w:val="B708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BE6676"/>
    <w:multiLevelType w:val="multilevel"/>
    <w:tmpl w:val="05FC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6E394A"/>
    <w:multiLevelType w:val="multilevel"/>
    <w:tmpl w:val="F6D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83FE9"/>
    <w:multiLevelType w:val="multilevel"/>
    <w:tmpl w:val="21D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F1090A"/>
    <w:multiLevelType w:val="multilevel"/>
    <w:tmpl w:val="F17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3C10C3"/>
    <w:multiLevelType w:val="multilevel"/>
    <w:tmpl w:val="73AE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CE7869"/>
    <w:multiLevelType w:val="multilevel"/>
    <w:tmpl w:val="392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4B0995"/>
    <w:multiLevelType w:val="multilevel"/>
    <w:tmpl w:val="B04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9D326A"/>
    <w:multiLevelType w:val="multilevel"/>
    <w:tmpl w:val="832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175C7"/>
    <w:multiLevelType w:val="multilevel"/>
    <w:tmpl w:val="3B0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447298">
    <w:abstractNumId w:val="16"/>
  </w:num>
  <w:num w:numId="2" w16cid:durableId="406807244">
    <w:abstractNumId w:val="26"/>
  </w:num>
  <w:num w:numId="3" w16cid:durableId="687952750">
    <w:abstractNumId w:val="46"/>
  </w:num>
  <w:num w:numId="4" w16cid:durableId="182525408">
    <w:abstractNumId w:val="60"/>
  </w:num>
  <w:num w:numId="5" w16cid:durableId="1594823184">
    <w:abstractNumId w:val="36"/>
  </w:num>
  <w:num w:numId="6" w16cid:durableId="826477847">
    <w:abstractNumId w:val="12"/>
  </w:num>
  <w:num w:numId="7" w16cid:durableId="1481456452">
    <w:abstractNumId w:val="57"/>
  </w:num>
  <w:num w:numId="8" w16cid:durableId="1597598440">
    <w:abstractNumId w:val="54"/>
  </w:num>
  <w:num w:numId="9" w16cid:durableId="162857948">
    <w:abstractNumId w:val="19"/>
  </w:num>
  <w:num w:numId="10" w16cid:durableId="576791570">
    <w:abstractNumId w:val="35"/>
  </w:num>
  <w:num w:numId="11" w16cid:durableId="538393787">
    <w:abstractNumId w:val="62"/>
  </w:num>
  <w:num w:numId="12" w16cid:durableId="334501458">
    <w:abstractNumId w:val="7"/>
  </w:num>
  <w:num w:numId="13" w16cid:durableId="1046687616">
    <w:abstractNumId w:val="1"/>
  </w:num>
  <w:num w:numId="14" w16cid:durableId="1169759612">
    <w:abstractNumId w:val="58"/>
  </w:num>
  <w:num w:numId="15" w16cid:durableId="1679502912">
    <w:abstractNumId w:val="39"/>
  </w:num>
  <w:num w:numId="16" w16cid:durableId="690451818">
    <w:abstractNumId w:val="15"/>
  </w:num>
  <w:num w:numId="17" w16cid:durableId="1757284890">
    <w:abstractNumId w:val="25"/>
  </w:num>
  <w:num w:numId="18" w16cid:durableId="1033774652">
    <w:abstractNumId w:val="30"/>
  </w:num>
  <w:num w:numId="19" w16cid:durableId="558368732">
    <w:abstractNumId w:val="0"/>
  </w:num>
  <w:num w:numId="20" w16cid:durableId="1564756635">
    <w:abstractNumId w:val="23"/>
  </w:num>
  <w:num w:numId="21" w16cid:durableId="1668360890">
    <w:abstractNumId w:val="53"/>
  </w:num>
  <w:num w:numId="22" w16cid:durableId="866260591">
    <w:abstractNumId w:val="49"/>
  </w:num>
  <w:num w:numId="23" w16cid:durableId="711609676">
    <w:abstractNumId w:val="44"/>
  </w:num>
  <w:num w:numId="24" w16cid:durableId="913785566">
    <w:abstractNumId w:val="6"/>
  </w:num>
  <w:num w:numId="25" w16cid:durableId="481971886">
    <w:abstractNumId w:val="9"/>
  </w:num>
  <w:num w:numId="26" w16cid:durableId="2021202113">
    <w:abstractNumId w:val="22"/>
  </w:num>
  <w:num w:numId="27" w16cid:durableId="1690984031">
    <w:abstractNumId w:val="43"/>
  </w:num>
  <w:num w:numId="28" w16cid:durableId="727145770">
    <w:abstractNumId w:val="18"/>
  </w:num>
  <w:num w:numId="29" w16cid:durableId="1306199120">
    <w:abstractNumId w:val="51"/>
  </w:num>
  <w:num w:numId="30" w16cid:durableId="1414814120">
    <w:abstractNumId w:val="14"/>
  </w:num>
  <w:num w:numId="31" w16cid:durableId="734089827">
    <w:abstractNumId w:val="40"/>
  </w:num>
  <w:num w:numId="32" w16cid:durableId="963119443">
    <w:abstractNumId w:val="42"/>
  </w:num>
  <w:num w:numId="33" w16cid:durableId="1815366638">
    <w:abstractNumId w:val="52"/>
  </w:num>
  <w:num w:numId="34" w16cid:durableId="1515143877">
    <w:abstractNumId w:val="33"/>
  </w:num>
  <w:num w:numId="35" w16cid:durableId="918322431">
    <w:abstractNumId w:val="37"/>
  </w:num>
  <w:num w:numId="36" w16cid:durableId="1069768460">
    <w:abstractNumId w:val="11"/>
  </w:num>
  <w:num w:numId="37" w16cid:durableId="1236554000">
    <w:abstractNumId w:val="21"/>
  </w:num>
  <w:num w:numId="38" w16cid:durableId="2127691886">
    <w:abstractNumId w:val="4"/>
  </w:num>
  <w:num w:numId="39" w16cid:durableId="219096561">
    <w:abstractNumId w:val="59"/>
  </w:num>
  <w:num w:numId="40" w16cid:durableId="1444031976">
    <w:abstractNumId w:val="13"/>
  </w:num>
  <w:num w:numId="41" w16cid:durableId="1792433991">
    <w:abstractNumId w:val="45"/>
  </w:num>
  <w:num w:numId="42" w16cid:durableId="2053990965">
    <w:abstractNumId w:val="61"/>
  </w:num>
  <w:num w:numId="43" w16cid:durableId="1961104679">
    <w:abstractNumId w:val="38"/>
  </w:num>
  <w:num w:numId="44" w16cid:durableId="462429990">
    <w:abstractNumId w:val="31"/>
  </w:num>
  <w:num w:numId="45" w16cid:durableId="810245847">
    <w:abstractNumId w:val="32"/>
  </w:num>
  <w:num w:numId="46" w16cid:durableId="1436095396">
    <w:abstractNumId w:val="27"/>
  </w:num>
  <w:num w:numId="47" w16cid:durableId="586620266">
    <w:abstractNumId w:val="28"/>
  </w:num>
  <w:num w:numId="48" w16cid:durableId="1771855974">
    <w:abstractNumId w:val="8"/>
  </w:num>
  <w:num w:numId="49" w16cid:durableId="1920018688">
    <w:abstractNumId w:val="63"/>
  </w:num>
  <w:num w:numId="50" w16cid:durableId="8257898">
    <w:abstractNumId w:val="20"/>
  </w:num>
  <w:num w:numId="51" w16cid:durableId="1147160300">
    <w:abstractNumId w:val="47"/>
  </w:num>
  <w:num w:numId="52" w16cid:durableId="1261259786">
    <w:abstractNumId w:val="3"/>
  </w:num>
  <w:num w:numId="53" w16cid:durableId="338046431">
    <w:abstractNumId w:val="41"/>
  </w:num>
  <w:num w:numId="54" w16cid:durableId="432480546">
    <w:abstractNumId w:val="5"/>
  </w:num>
  <w:num w:numId="55" w16cid:durableId="49043160">
    <w:abstractNumId w:val="48"/>
  </w:num>
  <w:num w:numId="56" w16cid:durableId="453863875">
    <w:abstractNumId w:val="55"/>
  </w:num>
  <w:num w:numId="57" w16cid:durableId="1250236094">
    <w:abstractNumId w:val="17"/>
  </w:num>
  <w:num w:numId="58" w16cid:durableId="1771654705">
    <w:abstractNumId w:val="24"/>
  </w:num>
  <w:num w:numId="59" w16cid:durableId="894779989">
    <w:abstractNumId w:val="56"/>
  </w:num>
  <w:num w:numId="60" w16cid:durableId="1747989494">
    <w:abstractNumId w:val="2"/>
  </w:num>
  <w:num w:numId="61" w16cid:durableId="1428186297">
    <w:abstractNumId w:val="29"/>
  </w:num>
  <w:num w:numId="62" w16cid:durableId="989753882">
    <w:abstractNumId w:val="50"/>
  </w:num>
  <w:num w:numId="63" w16cid:durableId="236330664">
    <w:abstractNumId w:val="10"/>
  </w:num>
  <w:num w:numId="64" w16cid:durableId="1908295717">
    <w:abstractNumId w:val="3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49"/>
    <w:rsid w:val="00645252"/>
    <w:rsid w:val="006D3D74"/>
    <w:rsid w:val="007173D5"/>
    <w:rsid w:val="0083569A"/>
    <w:rsid w:val="00A9204E"/>
    <w:rsid w:val="00C85D49"/>
    <w:rsid w:val="00E3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56D8"/>
  <w15:chartTrackingRefBased/>
  <w15:docId w15:val="{7FDDA8BD-2618-4CA4-82FF-B2CF2C20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19</TotalTime>
  <Pages>19</Pages>
  <Words>1978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Sneha Lahudkar</cp:lastModifiedBy>
  <cp:revision>1</cp:revision>
  <dcterms:created xsi:type="dcterms:W3CDTF">2026-07-05T18:11:00Z</dcterms:created>
  <dcterms:modified xsi:type="dcterms:W3CDTF">2026-07-05T18:30:00Z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
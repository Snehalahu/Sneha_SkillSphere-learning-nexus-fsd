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F8EA" w14:textId="14D1E943" w:rsidR="00A9204E" w:rsidRDefault="00436323" w:rsidP="00436323">
      <w:pPr>
        <w:jc w:val="center"/>
        <w:rPr>
          <w:sz w:val="72"/>
          <w:szCs w:val="72"/>
        </w:rPr>
      </w:pPr>
      <w:r w:rsidRPr="00436323">
        <w:rPr>
          <w:sz w:val="72"/>
          <w:szCs w:val="72"/>
        </w:rPr>
        <w:t>Git Commands</w:t>
      </w:r>
    </w:p>
    <w:p w14:paraId="16F50C9C" w14:textId="77777777" w:rsidR="00436323" w:rsidRDefault="00436323" w:rsidP="00436323">
      <w:pPr>
        <w:jc w:val="center"/>
        <w:rPr>
          <w:sz w:val="72"/>
          <w:szCs w:val="72"/>
        </w:rPr>
      </w:pPr>
    </w:p>
    <w:p w14:paraId="431E8D6C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 xml:space="preserve">1. git </w:t>
      </w:r>
      <w:proofErr w:type="spellStart"/>
      <w:r w:rsidRPr="00436323">
        <w:rPr>
          <w:b/>
          <w:bCs/>
          <w:sz w:val="40"/>
          <w:szCs w:val="40"/>
          <w:lang w:val="en-IN"/>
        </w:rPr>
        <w:t>init</w:t>
      </w:r>
      <w:proofErr w:type="spellEnd"/>
    </w:p>
    <w:p w14:paraId="0624375D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Initializes a new Git repository in the current directory.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Start version control for a new project.</w:t>
      </w:r>
    </w:p>
    <w:p w14:paraId="366C9712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1F4C329D">
          <v:rect id="_x0000_i1397" style="width:0;height:1.5pt" o:hrstd="t" o:hr="t" fillcolor="#a0a0a0" stroked="f"/>
        </w:pict>
      </w:r>
    </w:p>
    <w:p w14:paraId="7EEC4E6C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2. git clone &lt;repository-</w:t>
      </w:r>
      <w:proofErr w:type="spellStart"/>
      <w:r w:rsidRPr="00436323">
        <w:rPr>
          <w:b/>
          <w:bCs/>
          <w:sz w:val="40"/>
          <w:szCs w:val="40"/>
          <w:lang w:val="en-IN"/>
        </w:rPr>
        <w:t>url</w:t>
      </w:r>
      <w:proofErr w:type="spellEnd"/>
      <w:r w:rsidRPr="00436323">
        <w:rPr>
          <w:b/>
          <w:bCs/>
          <w:sz w:val="40"/>
          <w:szCs w:val="40"/>
          <w:lang w:val="en-IN"/>
        </w:rPr>
        <w:t>&gt;</w:t>
      </w:r>
    </w:p>
    <w:p w14:paraId="4A8990F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Creates a local copy of an existing remote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Download a project from GitHub to your computer.</w:t>
      </w:r>
    </w:p>
    <w:p w14:paraId="1A8B9785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493E6303">
          <v:rect id="_x0000_i1398" style="width:0;height:1.5pt" o:hrstd="t" o:hr="t" fillcolor="#a0a0a0" stroked="f"/>
        </w:pict>
      </w:r>
    </w:p>
    <w:p w14:paraId="784094D7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3. git config --global user.name "Your Name"</w:t>
      </w:r>
    </w:p>
    <w:p w14:paraId="609AFFE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Sets your Git username globally.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Configure Git before making your first commit.</w:t>
      </w:r>
    </w:p>
    <w:p w14:paraId="35582E3D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796949D8">
          <v:rect id="_x0000_i1399" style="width:0;height:1.5pt" o:hrstd="t" o:hr="t" fillcolor="#a0a0a0" stroked="f"/>
        </w:pict>
      </w:r>
    </w:p>
    <w:p w14:paraId="12F2B487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 xml:space="preserve">4. git config --global </w:t>
      </w:r>
      <w:proofErr w:type="spellStart"/>
      <w:proofErr w:type="gramStart"/>
      <w:r w:rsidRPr="00436323">
        <w:rPr>
          <w:b/>
          <w:bCs/>
          <w:sz w:val="40"/>
          <w:szCs w:val="40"/>
          <w:lang w:val="en-IN"/>
        </w:rPr>
        <w:t>user.email</w:t>
      </w:r>
      <w:proofErr w:type="spellEnd"/>
      <w:proofErr w:type="gramEnd"/>
      <w:r w:rsidRPr="00436323">
        <w:rPr>
          <w:b/>
          <w:bCs/>
          <w:sz w:val="40"/>
          <w:szCs w:val="40"/>
          <w:lang w:val="en-IN"/>
        </w:rPr>
        <w:t xml:space="preserve"> "email@example.com"</w:t>
      </w:r>
    </w:p>
    <w:p w14:paraId="040454C5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Sets your Git email globally.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Link your commits to your GitHub account.</w:t>
      </w:r>
    </w:p>
    <w:p w14:paraId="3534C61C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5742E8EA">
          <v:rect id="_x0000_i1400" style="width:0;height:1.5pt" o:hrstd="t" o:hr="t" fillcolor="#a0a0a0" stroked="f"/>
        </w:pict>
      </w:r>
    </w:p>
    <w:p w14:paraId="44A0F105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5. git config --list</w:t>
      </w:r>
    </w:p>
    <w:p w14:paraId="6D4B264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all Git configuration settings.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Verify your Git configuration.</w:t>
      </w:r>
    </w:p>
    <w:p w14:paraId="77086D59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lastRenderedPageBreak/>
        <w:pict w14:anchorId="3CEE462E">
          <v:rect id="_x0000_i1401" style="width:0;height:1.5pt" o:hrstd="t" o:hr="t" fillcolor="#a0a0a0" stroked="f"/>
        </w:pict>
      </w:r>
    </w:p>
    <w:p w14:paraId="1957DD68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6. git status</w:t>
      </w:r>
    </w:p>
    <w:p w14:paraId="5AD58BD0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Shows the current state of the repository, including modified, staged, and untracked files.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Check what needs to be committed.</w:t>
      </w:r>
    </w:p>
    <w:p w14:paraId="4D618AC5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1C071F24">
          <v:rect id="_x0000_i1402" style="width:0;height:1.5pt" o:hrstd="t" o:hr="t" fillcolor="#a0a0a0" stroked="f"/>
        </w:pict>
      </w:r>
    </w:p>
    <w:p w14:paraId="32158A19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7. git add &lt;file&gt;</w:t>
      </w:r>
    </w:p>
    <w:p w14:paraId="7F5FB57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Adds a specific file to the staging area.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Stage one modified file before committing.</w:t>
      </w:r>
    </w:p>
    <w:p w14:paraId="15C0EAD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5842660B">
          <v:rect id="_x0000_i1403" style="width:0;height:1.5pt" o:hrstd="t" o:hr="t" fillcolor="#a0a0a0" stroked="f"/>
        </w:pict>
      </w:r>
    </w:p>
    <w:p w14:paraId="24FE5A3B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 xml:space="preserve">8. git </w:t>
      </w:r>
      <w:proofErr w:type="gramStart"/>
      <w:r w:rsidRPr="00436323">
        <w:rPr>
          <w:b/>
          <w:bCs/>
          <w:sz w:val="40"/>
          <w:szCs w:val="40"/>
          <w:lang w:val="en-IN"/>
        </w:rPr>
        <w:t>add .</w:t>
      </w:r>
      <w:proofErr w:type="gramEnd"/>
    </w:p>
    <w:p w14:paraId="4CD8434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Adds all modified and new files to the staging area.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Stage all project changes at once.</w:t>
      </w:r>
    </w:p>
    <w:p w14:paraId="1F99DD5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06519628">
          <v:rect id="_x0000_i1404" style="width:0;height:1.5pt" o:hrstd="t" o:hr="t" fillcolor="#a0a0a0" stroked="f"/>
        </w:pict>
      </w:r>
    </w:p>
    <w:p w14:paraId="6CCC8D85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9. git commit -m "message"</w:t>
      </w:r>
    </w:p>
    <w:p w14:paraId="7E5E1562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Saves the staged changes as a new commit with a message.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Record completed work with a meaningful description.</w:t>
      </w:r>
    </w:p>
    <w:p w14:paraId="7A674A5B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02FA2E10">
          <v:rect id="_x0000_i1405" style="width:0;height:1.5pt" o:hrstd="t" o:hr="t" fillcolor="#a0a0a0" stroked="f"/>
        </w:pict>
      </w:r>
    </w:p>
    <w:p w14:paraId="679C8BB4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10. git commit --amend</w:t>
      </w:r>
    </w:p>
    <w:p w14:paraId="7BA861F6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Modifies the last commit by changing its message or adding forgotten files.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Fix a typo in the previous commit message.</w:t>
      </w:r>
    </w:p>
    <w:p w14:paraId="05C317F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52C5D1C3">
          <v:rect id="_x0000_i1406" style="width:0;height:1.5pt" o:hrstd="t" o:hr="t" fillcolor="#a0a0a0" stroked="f"/>
        </w:pict>
      </w:r>
    </w:p>
    <w:p w14:paraId="287A893D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lastRenderedPageBreak/>
        <w:t>11. git log</w:t>
      </w:r>
    </w:p>
    <w:p w14:paraId="7FEFB954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the complete commit history.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Review all previous commits.</w:t>
      </w:r>
    </w:p>
    <w:p w14:paraId="2AA5D95B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0A0CF74B">
          <v:rect id="_x0000_i1407" style="width:0;height:1.5pt" o:hrstd="t" o:hr="t" fillcolor="#a0a0a0" stroked="f"/>
        </w:pict>
      </w:r>
    </w:p>
    <w:p w14:paraId="37904C0E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12. git log --</w:t>
      </w:r>
      <w:proofErr w:type="spellStart"/>
      <w:r w:rsidRPr="00436323">
        <w:rPr>
          <w:b/>
          <w:bCs/>
          <w:sz w:val="40"/>
          <w:szCs w:val="40"/>
          <w:lang w:val="en-IN"/>
        </w:rPr>
        <w:t>oneline</w:t>
      </w:r>
      <w:proofErr w:type="spellEnd"/>
    </w:p>
    <w:p w14:paraId="35C28051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Shows a compact, one-line summary of each commit.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Quickly browse commit history.</w:t>
      </w:r>
    </w:p>
    <w:p w14:paraId="01C164FE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2E77AD5F">
          <v:rect id="_x0000_i1408" style="width:0;height:1.5pt" o:hrstd="t" o:hr="t" fillcolor="#a0a0a0" stroked="f"/>
        </w:pict>
      </w:r>
    </w:p>
    <w:p w14:paraId="734C1546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13. git log --graph</w:t>
      </w:r>
    </w:p>
    <w:p w14:paraId="48D916B1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commit history as a graphical branch tree.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Visualize branching and merging.</w:t>
      </w:r>
    </w:p>
    <w:p w14:paraId="4B48633C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4042E709">
          <v:rect id="_x0000_i1409" style="width:0;height:1.5pt" o:hrstd="t" o:hr="t" fillcolor="#a0a0a0" stroked="f"/>
        </w:pict>
      </w:r>
    </w:p>
    <w:p w14:paraId="3313D3F5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14. git show</w:t>
      </w:r>
    </w:p>
    <w:p w14:paraId="1AB72BB5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detailed information about a commit.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Review the changes made in a specific commit.</w:t>
      </w:r>
    </w:p>
    <w:p w14:paraId="0014801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61A60FB8">
          <v:rect id="_x0000_i1410" style="width:0;height:1.5pt" o:hrstd="t" o:hr="t" fillcolor="#a0a0a0" stroked="f"/>
        </w:pict>
      </w:r>
    </w:p>
    <w:p w14:paraId="2D82DB2E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15. git diff</w:t>
      </w:r>
    </w:p>
    <w:p w14:paraId="101F51F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Shows differences between the working directory and the staging area.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Check changes before staging.</w:t>
      </w:r>
    </w:p>
    <w:p w14:paraId="1C9891E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3AB602AD">
          <v:rect id="_x0000_i1411" style="width:0;height:1.5pt" o:hrstd="t" o:hr="t" fillcolor="#a0a0a0" stroked="f"/>
        </w:pict>
      </w:r>
    </w:p>
    <w:p w14:paraId="24221998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16. git diff --staged</w:t>
      </w:r>
    </w:p>
    <w:p w14:paraId="4B3CAB6B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lastRenderedPageBreak/>
        <w:t>Explanation:</w:t>
      </w:r>
      <w:r w:rsidRPr="00436323">
        <w:rPr>
          <w:sz w:val="40"/>
          <w:szCs w:val="40"/>
          <w:lang w:val="en-IN"/>
        </w:rPr>
        <w:t xml:space="preserve"> Shows differences between staged files and the last commit.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Verify staged changes before committing.</w:t>
      </w:r>
    </w:p>
    <w:p w14:paraId="7189017C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739171D9">
          <v:rect id="_x0000_i1412" style="width:0;height:1.5pt" o:hrstd="t" o:hr="t" fillcolor="#a0a0a0" stroked="f"/>
        </w:pict>
      </w:r>
    </w:p>
    <w:p w14:paraId="300AD52E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17. git branch</w:t>
      </w:r>
    </w:p>
    <w:p w14:paraId="2AA1052D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Lists all local branches.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View available branches.</w:t>
      </w:r>
    </w:p>
    <w:p w14:paraId="7E50636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2DC98B38">
          <v:rect id="_x0000_i1413" style="width:0;height:1.5pt" o:hrstd="t" o:hr="t" fillcolor="#a0a0a0" stroked="f"/>
        </w:pict>
      </w:r>
    </w:p>
    <w:p w14:paraId="6D02D211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18. git branch &lt;branch-name&gt;</w:t>
      </w:r>
    </w:p>
    <w:p w14:paraId="2041BA0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Creates a new branch.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Start working on a new feature.</w:t>
      </w:r>
    </w:p>
    <w:p w14:paraId="148B89E0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27EEA0B6">
          <v:rect id="_x0000_i1414" style="width:0;height:1.5pt" o:hrstd="t" o:hr="t" fillcolor="#a0a0a0" stroked="f"/>
        </w:pict>
      </w:r>
    </w:p>
    <w:p w14:paraId="4835013C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19. git switch &lt;branch-name&gt;</w:t>
      </w:r>
    </w:p>
    <w:p w14:paraId="347D30BE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Switches to an existing branch.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Move from the main branch to a feature branch.</w:t>
      </w:r>
    </w:p>
    <w:p w14:paraId="41C3A99D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089836E5">
          <v:rect id="_x0000_i1415" style="width:0;height:1.5pt" o:hrstd="t" o:hr="t" fillcolor="#a0a0a0" stroked="f"/>
        </w:pict>
      </w:r>
    </w:p>
    <w:p w14:paraId="0A4EB58B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20. git switch -c &lt;branch-name&gt;</w:t>
      </w:r>
    </w:p>
    <w:p w14:paraId="0897503E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Creates and switches to a new branch.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Start development on a new feature.</w:t>
      </w:r>
    </w:p>
    <w:p w14:paraId="2FEE1D96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527E9B53">
          <v:rect id="_x0000_i1416" style="width:0;height:1.5pt" o:hrstd="t" o:hr="t" fillcolor="#a0a0a0" stroked="f"/>
        </w:pict>
      </w:r>
    </w:p>
    <w:p w14:paraId="5CF1CCC5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21. git checkout &lt;branch-name&gt;</w:t>
      </w:r>
    </w:p>
    <w:p w14:paraId="43499422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Switches to another branch (older command).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Open an existing branch.</w:t>
      </w:r>
    </w:p>
    <w:p w14:paraId="78C4ABC6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5E199877">
          <v:rect id="_x0000_i1417" style="width:0;height:1.5pt" o:hrstd="t" o:hr="t" fillcolor="#a0a0a0" stroked="f"/>
        </w:pict>
      </w:r>
    </w:p>
    <w:p w14:paraId="2BFEB973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lastRenderedPageBreak/>
        <w:t>22. git checkout -b &lt;branch-name&gt;</w:t>
      </w:r>
    </w:p>
    <w:p w14:paraId="661D479E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Creates and switches to a new branch (older command).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Create a new bug-fix branch.</w:t>
      </w:r>
    </w:p>
    <w:p w14:paraId="0C51663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16FAFADA">
          <v:rect id="_x0000_i1418" style="width:0;height:1.5pt" o:hrstd="t" o:hr="t" fillcolor="#a0a0a0" stroked="f"/>
        </w:pict>
      </w:r>
    </w:p>
    <w:p w14:paraId="29CC3D4E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23. git merge &lt;branch-name&gt;</w:t>
      </w:r>
    </w:p>
    <w:p w14:paraId="1B589894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Combines another branch into the current branch.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Merge a completed feature into the main branch.</w:t>
      </w:r>
    </w:p>
    <w:p w14:paraId="30E224EE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35764D12">
          <v:rect id="_x0000_i1419" style="width:0;height:1.5pt" o:hrstd="t" o:hr="t" fillcolor="#a0a0a0" stroked="f"/>
        </w:pict>
      </w:r>
    </w:p>
    <w:p w14:paraId="6EAF9D05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24. git rebase &lt;branch-name&gt;</w:t>
      </w:r>
    </w:p>
    <w:p w14:paraId="6227AB7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Moves commits to the top of another branch to create a cleaner history.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Update your feature branch with the latest main branch changes.</w:t>
      </w:r>
    </w:p>
    <w:p w14:paraId="26EB0985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16777725">
          <v:rect id="_x0000_i1420" style="width:0;height:1.5pt" o:hrstd="t" o:hr="t" fillcolor="#a0a0a0" stroked="f"/>
        </w:pict>
      </w:r>
    </w:p>
    <w:p w14:paraId="21D8F9C0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25. git cherry-pick &lt;commit-hash&gt;</w:t>
      </w:r>
    </w:p>
    <w:p w14:paraId="1BF20AB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Copies a specific commit to the current branch.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Apply a bug fix without merging the entire branch.</w:t>
      </w:r>
    </w:p>
    <w:p w14:paraId="2F91479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0022847C">
          <v:rect id="_x0000_i1421" style="width:0;height:1.5pt" o:hrstd="t" o:hr="t" fillcolor="#a0a0a0" stroked="f"/>
        </w:pict>
      </w:r>
    </w:p>
    <w:p w14:paraId="737498DD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26. git stash</w:t>
      </w:r>
    </w:p>
    <w:p w14:paraId="5B193FC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lastRenderedPageBreak/>
        <w:t>Explanation:</w:t>
      </w:r>
      <w:r w:rsidRPr="00436323">
        <w:rPr>
          <w:sz w:val="40"/>
          <w:szCs w:val="40"/>
          <w:lang w:val="en-IN"/>
        </w:rPr>
        <w:t xml:space="preserve"> Temporarily saves uncommitted changes.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Switch branches without committing incomplete work.</w:t>
      </w:r>
    </w:p>
    <w:p w14:paraId="72B0D244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47414BCF">
          <v:rect id="_x0000_i1422" style="width:0;height:1.5pt" o:hrstd="t" o:hr="t" fillcolor="#a0a0a0" stroked="f"/>
        </w:pict>
      </w:r>
    </w:p>
    <w:p w14:paraId="047F6927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27. git stash list</w:t>
      </w:r>
    </w:p>
    <w:p w14:paraId="26F1A6C1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all saved stashes.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View your saved work.</w:t>
      </w:r>
    </w:p>
    <w:p w14:paraId="1F970CB0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2F0617F9">
          <v:rect id="_x0000_i1423" style="width:0;height:1.5pt" o:hrstd="t" o:hr="t" fillcolor="#a0a0a0" stroked="f"/>
        </w:pict>
      </w:r>
    </w:p>
    <w:p w14:paraId="00CE75DC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28. git stash pop</w:t>
      </w:r>
    </w:p>
    <w:p w14:paraId="0B8C3C10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Restores and removes the latest stash.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Continue working on paused changes.</w:t>
      </w:r>
    </w:p>
    <w:p w14:paraId="1DE8DBB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17D2702B">
          <v:rect id="_x0000_i1424" style="width:0;height:1.5pt" o:hrstd="t" o:hr="t" fillcolor="#a0a0a0" stroked="f"/>
        </w:pict>
      </w:r>
    </w:p>
    <w:p w14:paraId="0941359D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29. git stash apply</w:t>
      </w:r>
    </w:p>
    <w:p w14:paraId="25B2801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Restores a stash without deleting it.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Apply the same stash multiple times.</w:t>
      </w:r>
    </w:p>
    <w:p w14:paraId="4BE9EA4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7F25EABF">
          <v:rect id="_x0000_i1425" style="width:0;height:1.5pt" o:hrstd="t" o:hr="t" fillcolor="#a0a0a0" stroked="f"/>
        </w:pict>
      </w:r>
    </w:p>
    <w:p w14:paraId="67CEAE01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30. git restore &lt;file&gt;</w:t>
      </w:r>
    </w:p>
    <w:p w14:paraId="7EF641A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Restores a file to its last committed version.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Undo accidental changes to a file.</w:t>
      </w:r>
    </w:p>
    <w:p w14:paraId="484206C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6CABAC60">
          <v:rect id="_x0000_i1426" style="width:0;height:1.5pt" o:hrstd="t" o:hr="t" fillcolor="#a0a0a0" stroked="f"/>
        </w:pict>
      </w:r>
    </w:p>
    <w:p w14:paraId="280AC90D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 xml:space="preserve">31. git </w:t>
      </w:r>
      <w:proofErr w:type="gramStart"/>
      <w:r w:rsidRPr="00436323">
        <w:rPr>
          <w:b/>
          <w:bCs/>
          <w:sz w:val="40"/>
          <w:szCs w:val="40"/>
          <w:lang w:val="en-IN"/>
        </w:rPr>
        <w:t>restore .</w:t>
      </w:r>
      <w:proofErr w:type="gramEnd"/>
    </w:p>
    <w:p w14:paraId="40CFB98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Restores all modified files in the working directory.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Discard all uncommitted changes.</w:t>
      </w:r>
    </w:p>
    <w:p w14:paraId="7C0C9C7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1100DCFC">
          <v:rect id="_x0000_i1427" style="width:0;height:1.5pt" o:hrstd="t" o:hr="t" fillcolor="#a0a0a0" stroked="f"/>
        </w:pict>
      </w:r>
    </w:p>
    <w:p w14:paraId="0ADCA009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32. git reset --soft HEAD~1</w:t>
      </w:r>
    </w:p>
    <w:p w14:paraId="4CF4425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lastRenderedPageBreak/>
        <w:t>Explanation:</w:t>
      </w:r>
      <w:r w:rsidRPr="00436323">
        <w:rPr>
          <w:sz w:val="40"/>
          <w:szCs w:val="40"/>
          <w:lang w:val="en-IN"/>
        </w:rPr>
        <w:t xml:space="preserve"> Removes the last commit but keeps changes staged.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Edit the previous commit.</w:t>
      </w:r>
    </w:p>
    <w:p w14:paraId="51A147D0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692A57A2">
          <v:rect id="_x0000_i1428" style="width:0;height:1.5pt" o:hrstd="t" o:hr="t" fillcolor="#a0a0a0" stroked="f"/>
        </w:pict>
      </w:r>
    </w:p>
    <w:p w14:paraId="334CD25A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33. git reset --mixed HEAD~1</w:t>
      </w:r>
    </w:p>
    <w:p w14:paraId="252E8DBB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Removes the last commit and </w:t>
      </w:r>
      <w:proofErr w:type="spellStart"/>
      <w:r w:rsidRPr="00436323">
        <w:rPr>
          <w:sz w:val="40"/>
          <w:szCs w:val="40"/>
          <w:lang w:val="en-IN"/>
        </w:rPr>
        <w:t>unstages</w:t>
      </w:r>
      <w:proofErr w:type="spellEnd"/>
      <w:r w:rsidRPr="00436323">
        <w:rPr>
          <w:sz w:val="40"/>
          <w:szCs w:val="40"/>
          <w:lang w:val="en-IN"/>
        </w:rPr>
        <w:t xml:space="preserve"> the changes.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Reorganize files before committing again.</w:t>
      </w:r>
    </w:p>
    <w:p w14:paraId="05FFF9E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1870C283">
          <v:rect id="_x0000_i1429" style="width:0;height:1.5pt" o:hrstd="t" o:hr="t" fillcolor="#a0a0a0" stroked="f"/>
        </w:pict>
      </w:r>
    </w:p>
    <w:p w14:paraId="4822EAE2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34. git reset --hard HEAD</w:t>
      </w:r>
    </w:p>
    <w:p w14:paraId="7E99C361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Removes all uncommitted changes permanently.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Return to the last committed version.</w:t>
      </w:r>
    </w:p>
    <w:p w14:paraId="6BE953ED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38E2DB34">
          <v:rect id="_x0000_i1430" style="width:0;height:1.5pt" o:hrstd="t" o:hr="t" fillcolor="#a0a0a0" stroked="f"/>
        </w:pict>
      </w:r>
    </w:p>
    <w:p w14:paraId="71459651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35. git revert &lt;commit-hash&gt;</w:t>
      </w:r>
    </w:p>
    <w:p w14:paraId="15A49EE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Creates a new commit that reverses a previous commit.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Undo a commit safely in a shared repository.</w:t>
      </w:r>
    </w:p>
    <w:p w14:paraId="6771F3E4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72003BE5">
          <v:rect id="_x0000_i1431" style="width:0;height:1.5pt" o:hrstd="t" o:hr="t" fillcolor="#a0a0a0" stroked="f"/>
        </w:pict>
      </w:r>
    </w:p>
    <w:p w14:paraId="19A64D18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36. git fetch</w:t>
      </w:r>
    </w:p>
    <w:p w14:paraId="1BE84E5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Downloads changes from the remote repository without merging them.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Check for updates before pulling.</w:t>
      </w:r>
    </w:p>
    <w:p w14:paraId="3A12110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0E06B083">
          <v:rect id="_x0000_i1432" style="width:0;height:1.5pt" o:hrstd="t" o:hr="t" fillcolor="#a0a0a0" stroked="f"/>
        </w:pict>
      </w:r>
    </w:p>
    <w:p w14:paraId="622541CA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37. git pull</w:t>
      </w:r>
    </w:p>
    <w:p w14:paraId="4A59DE50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lastRenderedPageBreak/>
        <w:t>Explanation:</w:t>
      </w:r>
      <w:r w:rsidRPr="00436323">
        <w:rPr>
          <w:sz w:val="40"/>
          <w:szCs w:val="40"/>
          <w:lang w:val="en-IN"/>
        </w:rPr>
        <w:t xml:space="preserve"> Downloads and merges changes from the remote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Update your local project.</w:t>
      </w:r>
    </w:p>
    <w:p w14:paraId="74B28D8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31AE4FDB">
          <v:rect id="_x0000_i1433" style="width:0;height:1.5pt" o:hrstd="t" o:hr="t" fillcolor="#a0a0a0" stroked="f"/>
        </w:pict>
      </w:r>
    </w:p>
    <w:p w14:paraId="00EC9EE2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38. git push</w:t>
      </w:r>
    </w:p>
    <w:p w14:paraId="1097FCF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Uploads local commits to the remote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Share your work on GitHub.</w:t>
      </w:r>
    </w:p>
    <w:p w14:paraId="31D0B121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073A5C3A">
          <v:rect id="_x0000_i1434" style="width:0;height:1.5pt" o:hrstd="t" o:hr="t" fillcolor="#a0a0a0" stroked="f"/>
        </w:pict>
      </w:r>
    </w:p>
    <w:p w14:paraId="2E2807B5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39. git push -u origin &lt;branch-name&gt;</w:t>
      </w:r>
    </w:p>
    <w:p w14:paraId="50BC7C3D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Pushes a branch and sets it as the default upstream branch.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Push a newly created branch for the first time.</w:t>
      </w:r>
    </w:p>
    <w:p w14:paraId="69F70B4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64F0E47A">
          <v:rect id="_x0000_i1435" style="width:0;height:1.5pt" o:hrstd="t" o:hr="t" fillcolor="#a0a0a0" stroked="f"/>
        </w:pict>
      </w:r>
    </w:p>
    <w:p w14:paraId="4579C172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40. git remote -v</w:t>
      </w:r>
    </w:p>
    <w:p w14:paraId="6AFF13E5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the remote repository URLs.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Verify which GitHub repository is connected.</w:t>
      </w:r>
    </w:p>
    <w:p w14:paraId="56AB1E1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0879FA22">
          <v:rect id="_x0000_i1436" style="width:0;height:1.5pt" o:hrstd="t" o:hr="t" fillcolor="#a0a0a0" stroked="f"/>
        </w:pict>
      </w:r>
    </w:p>
    <w:p w14:paraId="7DAE59C1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41. git remote add origin &lt;repository-</w:t>
      </w:r>
      <w:proofErr w:type="spellStart"/>
      <w:r w:rsidRPr="00436323">
        <w:rPr>
          <w:b/>
          <w:bCs/>
          <w:sz w:val="40"/>
          <w:szCs w:val="40"/>
          <w:lang w:val="en-IN"/>
        </w:rPr>
        <w:t>url</w:t>
      </w:r>
      <w:proofErr w:type="spellEnd"/>
      <w:r w:rsidRPr="00436323">
        <w:rPr>
          <w:b/>
          <w:bCs/>
          <w:sz w:val="40"/>
          <w:szCs w:val="40"/>
          <w:lang w:val="en-IN"/>
        </w:rPr>
        <w:t>&gt;</w:t>
      </w:r>
    </w:p>
    <w:p w14:paraId="24B6358E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Connects a local repository to a remote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Link your local project to GitHub.</w:t>
      </w:r>
    </w:p>
    <w:p w14:paraId="7D31468C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4A7DADB6">
          <v:rect id="_x0000_i1437" style="width:0;height:1.5pt" o:hrstd="t" o:hr="t" fillcolor="#a0a0a0" stroked="f"/>
        </w:pict>
      </w:r>
    </w:p>
    <w:p w14:paraId="666C7160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42. git remote remove origin</w:t>
      </w:r>
    </w:p>
    <w:p w14:paraId="69466E4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Removes the connected remote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Replace an incorrect GitHub repository URL.</w:t>
      </w:r>
    </w:p>
    <w:p w14:paraId="4E01840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lastRenderedPageBreak/>
        <w:pict w14:anchorId="527E0445">
          <v:rect id="_x0000_i1438" style="width:0;height:1.5pt" o:hrstd="t" o:hr="t" fillcolor="#a0a0a0" stroked="f"/>
        </w:pict>
      </w:r>
    </w:p>
    <w:p w14:paraId="2B336334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43. git tag</w:t>
      </w:r>
    </w:p>
    <w:p w14:paraId="6D71871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Lists all tags in the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View release versions.</w:t>
      </w:r>
    </w:p>
    <w:p w14:paraId="3759AA2C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4776AD26">
          <v:rect id="_x0000_i1439" style="width:0;height:1.5pt" o:hrstd="t" o:hr="t" fillcolor="#a0a0a0" stroked="f"/>
        </w:pict>
      </w:r>
    </w:p>
    <w:p w14:paraId="05E221D8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44. git tag &lt;tag-name&gt;</w:t>
      </w:r>
    </w:p>
    <w:p w14:paraId="4F39165D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Creates a new tag.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Mark version </w:t>
      </w:r>
      <w:r w:rsidRPr="00436323">
        <w:rPr>
          <w:b/>
          <w:bCs/>
          <w:sz w:val="40"/>
          <w:szCs w:val="40"/>
          <w:lang w:val="en-IN"/>
        </w:rPr>
        <w:t>v1.0</w:t>
      </w:r>
      <w:r w:rsidRPr="00436323">
        <w:rPr>
          <w:sz w:val="40"/>
          <w:szCs w:val="40"/>
          <w:lang w:val="en-IN"/>
        </w:rPr>
        <w:t xml:space="preserve"> of a project.</w:t>
      </w:r>
    </w:p>
    <w:p w14:paraId="5C1BBEC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2EDD5BBB">
          <v:rect id="_x0000_i1440" style="width:0;height:1.5pt" o:hrstd="t" o:hr="t" fillcolor="#a0a0a0" stroked="f"/>
        </w:pict>
      </w:r>
    </w:p>
    <w:p w14:paraId="2F72E60F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45. git push origin --tags</w:t>
      </w:r>
    </w:p>
    <w:p w14:paraId="65F09A66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Pushes all local tags to the remote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Publish release versions.</w:t>
      </w:r>
    </w:p>
    <w:p w14:paraId="5A6029CC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7D14CF00">
          <v:rect id="_x0000_i1441" style="width:0;height:1.5pt" o:hrstd="t" o:hr="t" fillcolor="#a0a0a0" stroked="f"/>
        </w:pict>
      </w:r>
    </w:p>
    <w:p w14:paraId="363062C8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46. git clean -</w:t>
      </w:r>
      <w:proofErr w:type="spellStart"/>
      <w:r w:rsidRPr="00436323">
        <w:rPr>
          <w:b/>
          <w:bCs/>
          <w:sz w:val="40"/>
          <w:szCs w:val="40"/>
          <w:lang w:val="en-IN"/>
        </w:rPr>
        <w:t>fd</w:t>
      </w:r>
      <w:proofErr w:type="spellEnd"/>
    </w:p>
    <w:p w14:paraId="794A6D2B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Deletes all untracked files and folders.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Remove unnecessary generated files.</w:t>
      </w:r>
    </w:p>
    <w:p w14:paraId="374AF4A5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22562A70">
          <v:rect id="_x0000_i1442" style="width:0;height:1.5pt" o:hrstd="t" o:hr="t" fillcolor="#a0a0a0" stroked="f"/>
        </w:pict>
      </w:r>
    </w:p>
    <w:p w14:paraId="519838AE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47. git rm &lt;file&gt;</w:t>
      </w:r>
    </w:p>
    <w:p w14:paraId="57C343C6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Removes a tracked file from the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Delete an obsolete file.</w:t>
      </w:r>
    </w:p>
    <w:p w14:paraId="790BF79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5EA6D2D8">
          <v:rect id="_x0000_i1443" style="width:0;height:1.5pt" o:hrstd="t" o:hr="t" fillcolor="#a0a0a0" stroked="f"/>
        </w:pict>
      </w:r>
    </w:p>
    <w:p w14:paraId="5B2654F0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48. git mv &lt;old-name&gt; &lt;new-name&gt;</w:t>
      </w:r>
    </w:p>
    <w:p w14:paraId="6895696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Renames or moves a file.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Rename project files while tracking history.</w:t>
      </w:r>
    </w:p>
    <w:p w14:paraId="46F99C0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40F37F3C">
          <v:rect id="_x0000_i1444" style="width:0;height:1.5pt" o:hrstd="t" o:hr="t" fillcolor="#a0a0a0" stroked="f"/>
        </w:pict>
      </w:r>
    </w:p>
    <w:p w14:paraId="70E3FCA1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lastRenderedPageBreak/>
        <w:t xml:space="preserve">49. git </w:t>
      </w:r>
      <w:proofErr w:type="spellStart"/>
      <w:r w:rsidRPr="00436323">
        <w:rPr>
          <w:b/>
          <w:bCs/>
          <w:sz w:val="40"/>
          <w:szCs w:val="40"/>
          <w:lang w:val="en-IN"/>
        </w:rPr>
        <w:t>reflog</w:t>
      </w:r>
      <w:proofErr w:type="spellEnd"/>
    </w:p>
    <w:p w14:paraId="755F93E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every action performed on HEAD.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Recover accidentally deleted commits.</w:t>
      </w:r>
    </w:p>
    <w:p w14:paraId="6EB95EC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586507AC">
          <v:rect id="_x0000_i1445" style="width:0;height:1.5pt" o:hrstd="t" o:hr="t" fillcolor="#a0a0a0" stroked="f"/>
        </w:pict>
      </w:r>
    </w:p>
    <w:p w14:paraId="5875E71C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50. git blame &lt;file&gt;</w:t>
      </w:r>
    </w:p>
    <w:p w14:paraId="3E300FE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Shows who last modified each line of a file.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Find the author of a particular code change.</w:t>
      </w:r>
    </w:p>
    <w:p w14:paraId="54DE54D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36E43A63">
          <v:rect id="_x0000_i1446" style="width:0;height:1.5pt" o:hrstd="t" o:hr="t" fillcolor="#a0a0a0" stroked="f"/>
        </w:pict>
      </w:r>
    </w:p>
    <w:p w14:paraId="706908ED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 xml:space="preserve">51. git </w:t>
      </w:r>
      <w:proofErr w:type="spellStart"/>
      <w:r w:rsidRPr="00436323">
        <w:rPr>
          <w:b/>
          <w:bCs/>
          <w:sz w:val="40"/>
          <w:szCs w:val="40"/>
          <w:lang w:val="en-IN"/>
        </w:rPr>
        <w:t>shortlog</w:t>
      </w:r>
      <w:proofErr w:type="spellEnd"/>
    </w:p>
    <w:p w14:paraId="088869FB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commit statistics grouped by author.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View team contributions.</w:t>
      </w:r>
    </w:p>
    <w:p w14:paraId="74567BA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6CA0A6D4">
          <v:rect id="_x0000_i1447" style="width:0;height:1.5pt" o:hrstd="t" o:hr="t" fillcolor="#a0a0a0" stroked="f"/>
        </w:pict>
      </w:r>
    </w:p>
    <w:p w14:paraId="34D29BB9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52. git archive</w:t>
      </w:r>
    </w:p>
    <w:p w14:paraId="0EACCAF9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Creates an archive (ZIP or TAR) of the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Generate a project release package.</w:t>
      </w:r>
    </w:p>
    <w:p w14:paraId="15F35FDE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6A2CFC10">
          <v:rect id="_x0000_i1448" style="width:0;height:1.5pt" o:hrstd="t" o:hr="t" fillcolor="#a0a0a0" stroked="f"/>
        </w:pict>
      </w:r>
    </w:p>
    <w:p w14:paraId="34B17DF9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53. git describe</w:t>
      </w:r>
    </w:p>
    <w:p w14:paraId="183A8763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Finds the nearest tag for the current commit.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Identify the current project version.</w:t>
      </w:r>
    </w:p>
    <w:p w14:paraId="186890D9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5ACEE520">
          <v:rect id="_x0000_i1449" style="width:0;height:1.5pt" o:hrstd="t" o:hr="t" fillcolor="#a0a0a0" stroked="f"/>
        </w:pict>
      </w:r>
    </w:p>
    <w:p w14:paraId="7E898AED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54. git bisect start</w:t>
      </w:r>
    </w:p>
    <w:p w14:paraId="7DA3ABD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lastRenderedPageBreak/>
        <w:t>Explanation:</w:t>
      </w:r>
      <w:r w:rsidRPr="00436323">
        <w:rPr>
          <w:sz w:val="40"/>
          <w:szCs w:val="40"/>
          <w:lang w:val="en-IN"/>
        </w:rPr>
        <w:t xml:space="preserve"> Starts a binary search to find the commit that introduced a bug.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Debug when a bug was introduced.</w:t>
      </w:r>
    </w:p>
    <w:p w14:paraId="0B04602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4E38EB5E">
          <v:rect id="_x0000_i1450" style="width:0;height:1.5pt" o:hrstd="t" o:hr="t" fillcolor="#a0a0a0" stroked="f"/>
        </w:pict>
      </w:r>
    </w:p>
    <w:p w14:paraId="41E97430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55. git bisect good</w:t>
      </w:r>
    </w:p>
    <w:p w14:paraId="341B1BDF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Marks a commit as working correctly.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Help Git narrow the search.</w:t>
      </w:r>
    </w:p>
    <w:p w14:paraId="0F0909F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78AA60D1">
          <v:rect id="_x0000_i1451" style="width:0;height:1.5pt" o:hrstd="t" o:hr="t" fillcolor="#a0a0a0" stroked="f"/>
        </w:pict>
      </w:r>
    </w:p>
    <w:p w14:paraId="68CFF4F0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56. git bisect bad</w:t>
      </w:r>
    </w:p>
    <w:p w14:paraId="0CF47B79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Marks a commit as containing the bug.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Continue bug identification.</w:t>
      </w:r>
    </w:p>
    <w:p w14:paraId="1A31941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3B5132CE">
          <v:rect id="_x0000_i1452" style="width:0;height:1.5pt" o:hrstd="t" o:hr="t" fillcolor="#a0a0a0" stroked="f"/>
        </w:pict>
      </w:r>
    </w:p>
    <w:p w14:paraId="7B0B2CF7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57. git bisect reset</w:t>
      </w:r>
    </w:p>
    <w:p w14:paraId="76C8EE2C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Ends the bisect session and returns to the original branch.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Finish the debugging process.</w:t>
      </w:r>
    </w:p>
    <w:p w14:paraId="1566044D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3516CC7F">
          <v:rect id="_x0000_i1453" style="width:0;height:1.5pt" o:hrstd="t" o:hr="t" fillcolor="#a0a0a0" stroked="f"/>
        </w:pict>
      </w:r>
    </w:p>
    <w:p w14:paraId="05BFAA42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 xml:space="preserve">58. git </w:t>
      </w:r>
      <w:proofErr w:type="spellStart"/>
      <w:r w:rsidRPr="00436323">
        <w:rPr>
          <w:b/>
          <w:bCs/>
          <w:sz w:val="40"/>
          <w:szCs w:val="40"/>
          <w:lang w:val="en-IN"/>
        </w:rPr>
        <w:t>fsck</w:t>
      </w:r>
      <w:proofErr w:type="spellEnd"/>
    </w:p>
    <w:p w14:paraId="24F366DE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Checks the integrity of the Git repository.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Detect corrupted objects.</w:t>
      </w:r>
    </w:p>
    <w:p w14:paraId="28BE11A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46AFFECD">
          <v:rect id="_x0000_i1454" style="width:0;height:1.5pt" o:hrstd="t" o:hr="t" fillcolor="#a0a0a0" stroked="f"/>
        </w:pict>
      </w:r>
    </w:p>
    <w:p w14:paraId="1EB87762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 xml:space="preserve">59. git </w:t>
      </w:r>
      <w:proofErr w:type="spellStart"/>
      <w:r w:rsidRPr="00436323">
        <w:rPr>
          <w:b/>
          <w:bCs/>
          <w:sz w:val="40"/>
          <w:szCs w:val="40"/>
          <w:lang w:val="en-IN"/>
        </w:rPr>
        <w:t>gc</w:t>
      </w:r>
      <w:proofErr w:type="spellEnd"/>
    </w:p>
    <w:p w14:paraId="25C8AF2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Cleans and optimizes the repository by removing unnecessary files.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Reduce repository size and improve performance.</w:t>
      </w:r>
    </w:p>
    <w:p w14:paraId="1EF49974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lastRenderedPageBreak/>
        <w:pict w14:anchorId="68CED011">
          <v:rect id="_x0000_i1455" style="width:0;height:1.5pt" o:hrstd="t" o:hr="t" fillcolor="#a0a0a0" stroked="f"/>
        </w:pict>
      </w:r>
    </w:p>
    <w:p w14:paraId="28AFBDA6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60. git ls-files</w:t>
      </w:r>
    </w:p>
    <w:p w14:paraId="790B603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Lists all files tracked by Git.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See which files are under version control.</w:t>
      </w:r>
    </w:p>
    <w:p w14:paraId="44773928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611114F5">
          <v:rect id="_x0000_i1456" style="width:0;height:1.5pt" o:hrstd="t" o:hr="t" fillcolor="#a0a0a0" stroked="f"/>
        </w:pict>
      </w:r>
    </w:p>
    <w:p w14:paraId="2CD89444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61. git rev-parse HEAD</w:t>
      </w:r>
    </w:p>
    <w:p w14:paraId="0BBCBB4A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the hash of the latest commit.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Reference the current commit ID.</w:t>
      </w:r>
    </w:p>
    <w:p w14:paraId="6269BD67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675DF3B6">
          <v:rect id="_x0000_i1457" style="width:0;height:1.5pt" o:hrstd="t" o:hr="t" fillcolor="#a0a0a0" stroked="f"/>
        </w:pict>
      </w:r>
    </w:p>
    <w:p w14:paraId="0D94091D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62. git help &lt;command&gt;</w:t>
      </w:r>
    </w:p>
    <w:p w14:paraId="032E5835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Opens the help documentation for a Git command.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Learn command syntax and options.</w:t>
      </w:r>
    </w:p>
    <w:p w14:paraId="23FAA559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sz w:val="40"/>
          <w:szCs w:val="40"/>
          <w:lang w:val="en-IN"/>
        </w:rPr>
        <w:pict w14:anchorId="1A5B7EDC">
          <v:rect id="_x0000_i1458" style="width:0;height:1.5pt" o:hrstd="t" o:hr="t" fillcolor="#a0a0a0" stroked="f"/>
        </w:pict>
      </w:r>
    </w:p>
    <w:p w14:paraId="61A614BC" w14:textId="77777777" w:rsidR="00436323" w:rsidRPr="00436323" w:rsidRDefault="00436323" w:rsidP="00436323">
      <w:pPr>
        <w:rPr>
          <w:b/>
          <w:bCs/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63. git version</w:t>
      </w:r>
    </w:p>
    <w:p w14:paraId="3B765321" w14:textId="77777777" w:rsidR="00436323" w:rsidRPr="00436323" w:rsidRDefault="00436323" w:rsidP="00436323">
      <w:pPr>
        <w:rPr>
          <w:sz w:val="40"/>
          <w:szCs w:val="40"/>
          <w:lang w:val="en-IN"/>
        </w:rPr>
      </w:pPr>
      <w:r w:rsidRPr="00436323">
        <w:rPr>
          <w:b/>
          <w:bCs/>
          <w:sz w:val="40"/>
          <w:szCs w:val="40"/>
          <w:lang w:val="en-IN"/>
        </w:rPr>
        <w:t>Explanation:</w:t>
      </w:r>
      <w:r w:rsidRPr="00436323">
        <w:rPr>
          <w:sz w:val="40"/>
          <w:szCs w:val="40"/>
          <w:lang w:val="en-IN"/>
        </w:rPr>
        <w:t xml:space="preserve"> Displays the installed Git version.</w:t>
      </w:r>
      <w:r w:rsidRPr="00436323">
        <w:rPr>
          <w:sz w:val="40"/>
          <w:szCs w:val="40"/>
          <w:lang w:val="en-IN"/>
        </w:rPr>
        <w:br/>
      </w:r>
      <w:r w:rsidRPr="00436323">
        <w:rPr>
          <w:b/>
          <w:bCs/>
          <w:sz w:val="40"/>
          <w:szCs w:val="40"/>
          <w:lang w:val="en-IN"/>
        </w:rPr>
        <w:t>Use Case:</w:t>
      </w:r>
      <w:r w:rsidRPr="00436323">
        <w:rPr>
          <w:sz w:val="40"/>
          <w:szCs w:val="40"/>
          <w:lang w:val="en-IN"/>
        </w:rPr>
        <w:t xml:space="preserve"> Verify the installed Git version on your system.</w:t>
      </w:r>
    </w:p>
    <w:p w14:paraId="55AEEF60" w14:textId="77777777" w:rsidR="00436323" w:rsidRPr="00436323" w:rsidRDefault="00436323" w:rsidP="00436323">
      <w:pPr>
        <w:jc w:val="center"/>
        <w:rPr>
          <w:sz w:val="28"/>
          <w:szCs w:val="28"/>
        </w:rPr>
      </w:pPr>
    </w:p>
    <w:p w14:paraId="3FF6D296" w14:textId="77777777" w:rsidR="00436323" w:rsidRPr="00436323" w:rsidRDefault="00436323" w:rsidP="00436323">
      <w:pPr>
        <w:jc w:val="center"/>
        <w:rPr>
          <w:sz w:val="28"/>
          <w:szCs w:val="28"/>
        </w:rPr>
      </w:pPr>
    </w:p>
    <w:sectPr w:rsidR="00436323" w:rsidRPr="00436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59068669">
    <w:abstractNumId w:val="19"/>
  </w:num>
  <w:num w:numId="2" w16cid:durableId="763644940">
    <w:abstractNumId w:val="12"/>
  </w:num>
  <w:num w:numId="3" w16cid:durableId="1891720447">
    <w:abstractNumId w:val="10"/>
  </w:num>
  <w:num w:numId="4" w16cid:durableId="371853685">
    <w:abstractNumId w:val="21"/>
  </w:num>
  <w:num w:numId="5" w16cid:durableId="953252013">
    <w:abstractNumId w:val="13"/>
  </w:num>
  <w:num w:numId="6" w16cid:durableId="650333581">
    <w:abstractNumId w:val="16"/>
  </w:num>
  <w:num w:numId="7" w16cid:durableId="988942341">
    <w:abstractNumId w:val="18"/>
  </w:num>
  <w:num w:numId="8" w16cid:durableId="1669863397">
    <w:abstractNumId w:val="9"/>
  </w:num>
  <w:num w:numId="9" w16cid:durableId="401290587">
    <w:abstractNumId w:val="7"/>
  </w:num>
  <w:num w:numId="10" w16cid:durableId="365982618">
    <w:abstractNumId w:val="6"/>
  </w:num>
  <w:num w:numId="11" w16cid:durableId="212934730">
    <w:abstractNumId w:val="5"/>
  </w:num>
  <w:num w:numId="12" w16cid:durableId="464784769">
    <w:abstractNumId w:val="4"/>
  </w:num>
  <w:num w:numId="13" w16cid:durableId="1186938459">
    <w:abstractNumId w:val="8"/>
  </w:num>
  <w:num w:numId="14" w16cid:durableId="1010985139">
    <w:abstractNumId w:val="3"/>
  </w:num>
  <w:num w:numId="15" w16cid:durableId="1265379751">
    <w:abstractNumId w:val="2"/>
  </w:num>
  <w:num w:numId="16" w16cid:durableId="914126842">
    <w:abstractNumId w:val="1"/>
  </w:num>
  <w:num w:numId="17" w16cid:durableId="1330790102">
    <w:abstractNumId w:val="0"/>
  </w:num>
  <w:num w:numId="18" w16cid:durableId="1133133604">
    <w:abstractNumId w:val="14"/>
  </w:num>
  <w:num w:numId="19" w16cid:durableId="1778982231">
    <w:abstractNumId w:val="15"/>
  </w:num>
  <w:num w:numId="20" w16cid:durableId="965039925">
    <w:abstractNumId w:val="20"/>
  </w:num>
  <w:num w:numId="21" w16cid:durableId="2031224060">
    <w:abstractNumId w:val="17"/>
  </w:num>
  <w:num w:numId="22" w16cid:durableId="164828944">
    <w:abstractNumId w:val="11"/>
  </w:num>
  <w:num w:numId="23" w16cid:durableId="20990176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23"/>
    <w:rsid w:val="00436323"/>
    <w:rsid w:val="00645252"/>
    <w:rsid w:val="006D3D74"/>
    <w:rsid w:val="007173D5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0004"/>
  <w15:chartTrackingRefBased/>
  <w15:docId w15:val="{BB93ECD9-DF0D-441A-BB02-EA7B1ED2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15</TotalTime>
  <Pages>12</Pages>
  <Words>1236</Words>
  <Characters>7050</Characters>
  <Application>Microsoft Office Word</Application>
  <DocSecurity>0</DocSecurity>
  <Lines>58</Lines>
  <Paragraphs>16</Paragraphs>
  <ScaleCrop>false</ScaleCrop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Sneha Lahudkar</cp:lastModifiedBy>
  <cp:revision>1</cp:revision>
  <dcterms:created xsi:type="dcterms:W3CDTF">2026-07-05T16:54:00Z</dcterms:created>
  <dcterms:modified xsi:type="dcterms:W3CDTF">2026-07-05T17:09:00Z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
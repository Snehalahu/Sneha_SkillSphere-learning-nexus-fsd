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9228" w14:textId="488D848B" w:rsidR="00A9204E" w:rsidRDefault="009001DF" w:rsidP="00A75581">
      <w:pPr>
        <w:jc w:val="center"/>
        <w:rPr>
          <w:sz w:val="56"/>
          <w:szCs w:val="56"/>
        </w:rPr>
      </w:pPr>
      <w:proofErr w:type="gramStart"/>
      <w:r w:rsidRPr="00AD7841">
        <w:rPr>
          <w:b/>
          <w:bCs/>
          <w:sz w:val="56"/>
          <w:szCs w:val="56"/>
        </w:rPr>
        <w:t>SQL</w:t>
      </w:r>
      <w:r w:rsidR="00A75581" w:rsidRPr="00A75581">
        <w:rPr>
          <w:sz w:val="56"/>
          <w:szCs w:val="56"/>
        </w:rPr>
        <w:t>(</w:t>
      </w:r>
      <w:proofErr w:type="gramEnd"/>
      <w:r w:rsidR="00A75581" w:rsidRPr="00A75581">
        <w:rPr>
          <w:b/>
          <w:bCs/>
          <w:sz w:val="56"/>
          <w:szCs w:val="56"/>
        </w:rPr>
        <w:t>Structured Query Language</w:t>
      </w:r>
      <w:r w:rsidR="00A75581" w:rsidRPr="00A75581">
        <w:rPr>
          <w:sz w:val="56"/>
          <w:szCs w:val="56"/>
        </w:rPr>
        <w:t>)</w:t>
      </w:r>
    </w:p>
    <w:p w14:paraId="0C2C0350" w14:textId="77777777" w:rsidR="00A75581" w:rsidRDefault="00A75581" w:rsidP="00A75581">
      <w:pPr>
        <w:jc w:val="center"/>
        <w:rPr>
          <w:sz w:val="56"/>
          <w:szCs w:val="56"/>
        </w:rPr>
      </w:pPr>
    </w:p>
    <w:p w14:paraId="132030A9" w14:textId="77777777" w:rsidR="00A75581" w:rsidRP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 xml:space="preserve">SQL stands for </w:t>
      </w:r>
      <w:r w:rsidRPr="00A75581">
        <w:rPr>
          <w:b/>
          <w:bCs/>
          <w:sz w:val="32"/>
          <w:szCs w:val="32"/>
          <w:lang w:val="en-IN"/>
        </w:rPr>
        <w:t>Structured Query Language</w:t>
      </w:r>
      <w:r w:rsidRPr="00A75581">
        <w:rPr>
          <w:sz w:val="32"/>
          <w:szCs w:val="32"/>
          <w:lang w:val="en-IN"/>
        </w:rPr>
        <w:t xml:space="preserve">. It is the standard language used to interact with </w:t>
      </w:r>
      <w:r w:rsidRPr="00A75581">
        <w:rPr>
          <w:b/>
          <w:bCs/>
          <w:sz w:val="32"/>
          <w:szCs w:val="32"/>
          <w:lang w:val="en-IN"/>
        </w:rPr>
        <w:t>relational databases</w:t>
      </w:r>
      <w:r w:rsidRPr="00A75581">
        <w:rPr>
          <w:sz w:val="32"/>
          <w:szCs w:val="32"/>
          <w:lang w:val="en-IN"/>
        </w:rPr>
        <w:t>—systems that store data in tables made up of rows and columns.</w:t>
      </w:r>
    </w:p>
    <w:p w14:paraId="54F77BBD" w14:textId="77777777" w:rsid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With SQL, you can:</w:t>
      </w:r>
    </w:p>
    <w:p w14:paraId="680FDE84" w14:textId="77777777" w:rsidR="00A75581" w:rsidRPr="00A75581" w:rsidRDefault="00A75581" w:rsidP="00A75581">
      <w:pPr>
        <w:rPr>
          <w:sz w:val="32"/>
          <w:szCs w:val="32"/>
          <w:lang w:val="en-IN"/>
        </w:rPr>
      </w:pPr>
    </w:p>
    <w:p w14:paraId="3552F247" w14:textId="77777777" w:rsidR="00A75581" w:rsidRPr="00A75581" w:rsidRDefault="00A75581" w:rsidP="00A7558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Retrieve data</w:t>
      </w:r>
      <w:r w:rsidRPr="00A75581">
        <w:rPr>
          <w:sz w:val="32"/>
          <w:szCs w:val="32"/>
          <w:lang w:val="en-IN"/>
        </w:rPr>
        <w:t xml:space="preserve"> using SELECT </w:t>
      </w:r>
    </w:p>
    <w:p w14:paraId="4A2567DB" w14:textId="77777777" w:rsidR="00A75581" w:rsidRPr="00A75581" w:rsidRDefault="00A75581" w:rsidP="00A7558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Add new data</w:t>
      </w:r>
      <w:r w:rsidRPr="00A75581">
        <w:rPr>
          <w:sz w:val="32"/>
          <w:szCs w:val="32"/>
          <w:lang w:val="en-IN"/>
        </w:rPr>
        <w:t xml:space="preserve"> using INSERT </w:t>
      </w:r>
    </w:p>
    <w:p w14:paraId="180E2323" w14:textId="77777777" w:rsidR="00A75581" w:rsidRPr="00A75581" w:rsidRDefault="00A75581" w:rsidP="00A7558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Update existing data</w:t>
      </w:r>
      <w:r w:rsidRPr="00A75581">
        <w:rPr>
          <w:sz w:val="32"/>
          <w:szCs w:val="32"/>
          <w:lang w:val="en-IN"/>
        </w:rPr>
        <w:t xml:space="preserve"> using UPDATE </w:t>
      </w:r>
    </w:p>
    <w:p w14:paraId="7166C2BD" w14:textId="77777777" w:rsidR="00A75581" w:rsidRPr="00A75581" w:rsidRDefault="00A75581" w:rsidP="00A7558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Delete data</w:t>
      </w:r>
      <w:r w:rsidRPr="00A75581">
        <w:rPr>
          <w:sz w:val="32"/>
          <w:szCs w:val="32"/>
          <w:lang w:val="en-IN"/>
        </w:rPr>
        <w:t xml:space="preserve"> using DELETE </w:t>
      </w:r>
    </w:p>
    <w:p w14:paraId="0E49C260" w14:textId="77777777" w:rsidR="00A75581" w:rsidRPr="00A75581" w:rsidRDefault="00A75581" w:rsidP="00A7558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Create and modify tables</w:t>
      </w:r>
      <w:r w:rsidRPr="00A75581">
        <w:rPr>
          <w:sz w:val="32"/>
          <w:szCs w:val="32"/>
          <w:lang w:val="en-IN"/>
        </w:rPr>
        <w:t xml:space="preserve"> using CREATE, ALTER, and DROP </w:t>
      </w:r>
    </w:p>
    <w:p w14:paraId="478BAEAD" w14:textId="77777777" w:rsidR="00A75581" w:rsidRDefault="00A75581" w:rsidP="00A75581">
      <w:pPr>
        <w:rPr>
          <w:b/>
          <w:bCs/>
          <w:sz w:val="32"/>
          <w:szCs w:val="32"/>
          <w:lang w:val="en-IN"/>
        </w:rPr>
      </w:pPr>
    </w:p>
    <w:p w14:paraId="3EB29E23" w14:textId="0A891232" w:rsidR="00A75581" w:rsidRPr="00A75581" w:rsidRDefault="00A75581" w:rsidP="00A75581">
      <w:pPr>
        <w:rPr>
          <w:b/>
          <w:bCs/>
          <w:sz w:val="32"/>
          <w:szCs w:val="32"/>
          <w:lang w:val="en-IN"/>
        </w:rPr>
      </w:pPr>
      <w:r w:rsidRPr="00A75581">
        <w:rPr>
          <w:b/>
          <w:bCs/>
          <w:sz w:val="32"/>
          <w:szCs w:val="32"/>
          <w:lang w:val="en-IN"/>
        </w:rPr>
        <w:t>Example</w:t>
      </w:r>
    </w:p>
    <w:p w14:paraId="65698692" w14:textId="77777777" w:rsidR="00A75581" w:rsidRP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Imagine you have a table called 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851"/>
        <w:gridCol w:w="1697"/>
      </w:tblGrid>
      <w:tr w:rsidR="00A75581" w:rsidRPr="00A75581" w14:paraId="0B59C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C716C" w14:textId="77777777" w:rsidR="00A75581" w:rsidRPr="00A75581" w:rsidRDefault="00A75581" w:rsidP="00A7558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75581">
              <w:rPr>
                <w:b/>
                <w:bCs/>
                <w:sz w:val="32"/>
                <w:szCs w:val="32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7802AB" w14:textId="77777777" w:rsidR="00A75581" w:rsidRPr="00A75581" w:rsidRDefault="00A75581" w:rsidP="00A7558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7558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0B2A13" w14:textId="77777777" w:rsidR="00A75581" w:rsidRPr="00A75581" w:rsidRDefault="00A75581" w:rsidP="00A7558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7558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</w:tr>
      <w:tr w:rsidR="00A75581" w:rsidRPr="00A75581" w14:paraId="185D3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5D75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6614A4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E32A7D4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HR</w:t>
            </w:r>
          </w:p>
        </w:tc>
      </w:tr>
      <w:tr w:rsidR="00A75581" w:rsidRPr="00A75581" w14:paraId="1B2D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E6E1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CF30BD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78D84D2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IT</w:t>
            </w:r>
          </w:p>
        </w:tc>
      </w:tr>
      <w:tr w:rsidR="00A75581" w:rsidRPr="00A75581" w14:paraId="1B29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37ED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24A07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265EBA99" w14:textId="77777777" w:rsidR="00A75581" w:rsidRPr="00A75581" w:rsidRDefault="00A75581" w:rsidP="00A75581">
            <w:pPr>
              <w:rPr>
                <w:sz w:val="32"/>
                <w:szCs w:val="32"/>
                <w:lang w:val="en-IN"/>
              </w:rPr>
            </w:pPr>
            <w:r w:rsidRPr="00A75581">
              <w:rPr>
                <w:sz w:val="32"/>
                <w:szCs w:val="32"/>
                <w:lang w:val="en-IN"/>
              </w:rPr>
              <w:t>Finance</w:t>
            </w:r>
          </w:p>
        </w:tc>
      </w:tr>
    </w:tbl>
    <w:p w14:paraId="18B21FF1" w14:textId="77777777" w:rsidR="00A75581" w:rsidRP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To retrieve all employees, you would write:</w:t>
      </w:r>
    </w:p>
    <w:p w14:paraId="04801036" w14:textId="77777777" w:rsidR="00A75581" w:rsidRP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SELECT * FROM Employees;</w:t>
      </w:r>
    </w:p>
    <w:p w14:paraId="3FFA88D0" w14:textId="77777777" w:rsidR="00A75581" w:rsidRP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To retrieve only employees in the IT department:</w:t>
      </w:r>
    </w:p>
    <w:p w14:paraId="095F58F3" w14:textId="77777777" w:rsidR="00A75581" w:rsidRDefault="00A75581" w:rsidP="00A75581">
      <w:pPr>
        <w:rPr>
          <w:sz w:val="32"/>
          <w:szCs w:val="32"/>
          <w:lang w:val="en-IN"/>
        </w:rPr>
      </w:pPr>
      <w:r w:rsidRPr="00A75581">
        <w:rPr>
          <w:sz w:val="32"/>
          <w:szCs w:val="32"/>
          <w:lang w:val="en-IN"/>
        </w:rPr>
        <w:t>SELECT Name</w:t>
      </w:r>
      <w:r w:rsidRPr="00A75581">
        <w:rPr>
          <w:sz w:val="32"/>
          <w:szCs w:val="32"/>
          <w:lang w:val="en-IN"/>
        </w:rPr>
        <w:br/>
        <w:t>FROM Employees</w:t>
      </w:r>
      <w:r w:rsidRPr="00A75581">
        <w:rPr>
          <w:sz w:val="32"/>
          <w:szCs w:val="32"/>
          <w:lang w:val="en-IN"/>
        </w:rPr>
        <w:br/>
        <w:t>WHERE Department = 'IT';</w:t>
      </w:r>
    </w:p>
    <w:p w14:paraId="1F65A34D" w14:textId="77777777" w:rsidR="00AD7841" w:rsidRDefault="00AD7841" w:rsidP="00A75581">
      <w:pPr>
        <w:rPr>
          <w:sz w:val="32"/>
          <w:szCs w:val="32"/>
          <w:lang w:val="en-IN"/>
        </w:rPr>
      </w:pPr>
    </w:p>
    <w:p w14:paraId="58B0F65D" w14:textId="6C2B00C5" w:rsidR="00AD7841" w:rsidRDefault="00AD7841" w:rsidP="00A75581">
      <w:pPr>
        <w:rPr>
          <w:b/>
          <w:bCs/>
          <w:sz w:val="52"/>
          <w:szCs w:val="52"/>
          <w:lang w:val="en-IN"/>
        </w:rPr>
      </w:pPr>
      <w:r w:rsidRPr="00AD7841">
        <w:rPr>
          <w:b/>
          <w:bCs/>
          <w:sz w:val="52"/>
          <w:szCs w:val="52"/>
          <w:lang w:val="en-IN"/>
        </w:rPr>
        <w:t xml:space="preserve">Operators </w:t>
      </w:r>
    </w:p>
    <w:p w14:paraId="3EFAFF8A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1. AND Operator</w:t>
      </w:r>
    </w:p>
    <w:p w14:paraId="3E2A157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AND operator returns records </w:t>
      </w:r>
      <w:r w:rsidRPr="00AD7841">
        <w:rPr>
          <w:b/>
          <w:bCs/>
          <w:sz w:val="32"/>
          <w:szCs w:val="32"/>
          <w:lang w:val="en-IN"/>
        </w:rPr>
        <w:t>only if all the conditions are true</w:t>
      </w:r>
      <w:r w:rsidRPr="00AD7841">
        <w:rPr>
          <w:sz w:val="32"/>
          <w:szCs w:val="32"/>
          <w:lang w:val="en-IN"/>
        </w:rPr>
        <w:t>.</w:t>
      </w:r>
    </w:p>
    <w:p w14:paraId="6F86693E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lastRenderedPageBreak/>
        <w:t>Syntax</w:t>
      </w:r>
    </w:p>
    <w:p w14:paraId="128068C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* FROM </w:t>
      </w:r>
      <w:proofErr w:type="spellStart"/>
      <w:r w:rsidRPr="00AD7841">
        <w:rPr>
          <w:sz w:val="32"/>
          <w:szCs w:val="32"/>
          <w:lang w:val="en-IN"/>
        </w:rPr>
        <w:t>table_name</w:t>
      </w:r>
      <w:proofErr w:type="spellEnd"/>
      <w:r w:rsidRPr="00AD7841">
        <w:rPr>
          <w:sz w:val="32"/>
          <w:szCs w:val="32"/>
          <w:lang w:val="en-IN"/>
        </w:rPr>
        <w:br/>
        <w:t>WHERE condition1 AND condition2;</w:t>
      </w:r>
    </w:p>
    <w:p w14:paraId="633FB06B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</w:t>
      </w:r>
    </w:p>
    <w:p w14:paraId="1D5FDFD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51"/>
        <w:gridCol w:w="1682"/>
        <w:gridCol w:w="887"/>
      </w:tblGrid>
      <w:tr w:rsidR="00AD7841" w:rsidRPr="00AD7841" w14:paraId="5CDDE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A6B29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AD7841">
              <w:rPr>
                <w:b/>
                <w:bCs/>
                <w:sz w:val="32"/>
                <w:szCs w:val="32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DBEA3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D75CA4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309DFDC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Salary</w:t>
            </w:r>
          </w:p>
        </w:tc>
      </w:tr>
      <w:tr w:rsidR="00AD7841" w:rsidRPr="00AD7841" w14:paraId="79FF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D37C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E0421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6C135CA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D394B0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60000</w:t>
            </w:r>
          </w:p>
        </w:tc>
      </w:tr>
      <w:tr w:rsidR="00AD7841" w:rsidRPr="00AD7841" w14:paraId="44E0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1F91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16FB7B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9BA768C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162C309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45000</w:t>
            </w:r>
          </w:p>
        </w:tc>
      </w:tr>
      <w:tr w:rsidR="00AD7841" w:rsidRPr="00AD7841" w14:paraId="0B54B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0E75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252A7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9A9BAB2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F6BF2F7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40000</w:t>
            </w:r>
          </w:p>
        </w:tc>
      </w:tr>
    </w:tbl>
    <w:p w14:paraId="4D3CCBF0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Query</w:t>
      </w:r>
    </w:p>
    <w:p w14:paraId="3068888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Department = 'IT' AND Salary &gt; 50000;</w:t>
      </w:r>
    </w:p>
    <w:p w14:paraId="354ABB26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51"/>
        <w:gridCol w:w="1682"/>
        <w:gridCol w:w="887"/>
      </w:tblGrid>
      <w:tr w:rsidR="00AD7841" w:rsidRPr="00AD7841" w14:paraId="2E96B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A704F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AD7841">
              <w:rPr>
                <w:b/>
                <w:bCs/>
                <w:sz w:val="32"/>
                <w:szCs w:val="32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32F76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309483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BE4CD7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Salary</w:t>
            </w:r>
          </w:p>
        </w:tc>
      </w:tr>
      <w:tr w:rsidR="00AD7841" w:rsidRPr="00AD7841" w14:paraId="6099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9AAB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787D0C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2961F08E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D563E19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60000</w:t>
            </w:r>
          </w:p>
        </w:tc>
      </w:tr>
    </w:tbl>
    <w:p w14:paraId="68CD78D0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Only Amit satisfies </w:t>
      </w:r>
      <w:r w:rsidRPr="00AD7841">
        <w:rPr>
          <w:b/>
          <w:bCs/>
          <w:sz w:val="32"/>
          <w:szCs w:val="32"/>
          <w:lang w:val="en-IN"/>
        </w:rPr>
        <w:t>both</w:t>
      </w:r>
      <w:r w:rsidRPr="00AD7841">
        <w:rPr>
          <w:sz w:val="32"/>
          <w:szCs w:val="32"/>
          <w:lang w:val="en-IN"/>
        </w:rPr>
        <w:t xml:space="preserve"> conditions.</w:t>
      </w:r>
    </w:p>
    <w:p w14:paraId="2DA0A4A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DAAF748">
          <v:rect id="_x0000_i1067" style="width:0;height:1.5pt" o:hralign="center" o:hrstd="t" o:hr="t" fillcolor="#a0a0a0" stroked="f"/>
        </w:pict>
      </w:r>
    </w:p>
    <w:p w14:paraId="06DA1D8D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2. OR Operator</w:t>
      </w:r>
    </w:p>
    <w:p w14:paraId="78AC4D2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OR operator returns records if </w:t>
      </w:r>
      <w:r w:rsidRPr="00AD7841">
        <w:rPr>
          <w:b/>
          <w:bCs/>
          <w:sz w:val="32"/>
          <w:szCs w:val="32"/>
          <w:lang w:val="en-IN"/>
        </w:rPr>
        <w:t>at least one condition is true</w:t>
      </w:r>
      <w:r w:rsidRPr="00AD7841">
        <w:rPr>
          <w:sz w:val="32"/>
          <w:szCs w:val="32"/>
          <w:lang w:val="en-IN"/>
        </w:rPr>
        <w:t>.</w:t>
      </w:r>
    </w:p>
    <w:p w14:paraId="05182A49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Syntax</w:t>
      </w:r>
    </w:p>
    <w:p w14:paraId="0B1ADBA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* FROM </w:t>
      </w:r>
      <w:proofErr w:type="spellStart"/>
      <w:r w:rsidRPr="00AD7841">
        <w:rPr>
          <w:sz w:val="32"/>
          <w:szCs w:val="32"/>
          <w:lang w:val="en-IN"/>
        </w:rPr>
        <w:t>table_name</w:t>
      </w:r>
      <w:proofErr w:type="spellEnd"/>
      <w:r w:rsidRPr="00AD7841">
        <w:rPr>
          <w:sz w:val="32"/>
          <w:szCs w:val="32"/>
          <w:lang w:val="en-IN"/>
        </w:rPr>
        <w:br/>
        <w:t>WHERE condition1 OR condition2;</w:t>
      </w:r>
    </w:p>
    <w:p w14:paraId="20698B28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</w:t>
      </w:r>
    </w:p>
    <w:p w14:paraId="0C0C502E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Department = 'HR' OR Salary &gt; 50000;</w:t>
      </w:r>
    </w:p>
    <w:p w14:paraId="4F6CB59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851"/>
        <w:gridCol w:w="1682"/>
        <w:gridCol w:w="887"/>
      </w:tblGrid>
      <w:tr w:rsidR="00AD7841" w:rsidRPr="00AD7841" w14:paraId="509A9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93F6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proofErr w:type="spellStart"/>
            <w:r w:rsidRPr="00AD7841">
              <w:rPr>
                <w:b/>
                <w:bCs/>
                <w:sz w:val="32"/>
                <w:szCs w:val="32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C14FD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9E18D4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2B8502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Salary</w:t>
            </w:r>
          </w:p>
        </w:tc>
      </w:tr>
      <w:tr w:rsidR="00AD7841" w:rsidRPr="00AD7841" w14:paraId="735CE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1A6B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C4C8C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92149E2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D1C57B0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60000</w:t>
            </w:r>
          </w:p>
        </w:tc>
      </w:tr>
      <w:tr w:rsidR="00AD7841" w:rsidRPr="00AD7841" w14:paraId="282AE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FE23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686CA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C1CA6F1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23D63D0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45000</w:t>
            </w:r>
          </w:p>
        </w:tc>
      </w:tr>
    </w:tbl>
    <w:p w14:paraId="1175ABD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</w:p>
    <w:p w14:paraId="6A4F52C4" w14:textId="77777777" w:rsidR="00AD7841" w:rsidRPr="00AD7841" w:rsidRDefault="00AD7841" w:rsidP="00AD784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lastRenderedPageBreak/>
        <w:t xml:space="preserve">Amit has salary greater than 50000. </w:t>
      </w:r>
    </w:p>
    <w:p w14:paraId="0027115C" w14:textId="77777777" w:rsidR="00AD7841" w:rsidRPr="00AD7841" w:rsidRDefault="00AD7841" w:rsidP="00AD784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Priya belongs to HR. </w:t>
      </w:r>
    </w:p>
    <w:p w14:paraId="75D195F7" w14:textId="77777777" w:rsidR="00AD7841" w:rsidRPr="00AD7841" w:rsidRDefault="00AD7841" w:rsidP="00AD784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Either one condition being true is enough. </w:t>
      </w:r>
    </w:p>
    <w:p w14:paraId="047310A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02DD7D7F">
          <v:rect id="_x0000_i1068" style="width:0;height:1.5pt" o:hralign="center" o:hrstd="t" o:hr="t" fillcolor="#a0a0a0" stroked="f"/>
        </w:pict>
      </w:r>
    </w:p>
    <w:p w14:paraId="4D51C7EE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3. NOT IN Operator</w:t>
      </w:r>
    </w:p>
    <w:p w14:paraId="556FCE5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NOT IN operator returns records whose values </w:t>
      </w:r>
      <w:r w:rsidRPr="00AD7841">
        <w:rPr>
          <w:b/>
          <w:bCs/>
          <w:sz w:val="32"/>
          <w:szCs w:val="32"/>
          <w:lang w:val="en-IN"/>
        </w:rPr>
        <w:t>are not present in the given list</w:t>
      </w:r>
      <w:r w:rsidRPr="00AD7841">
        <w:rPr>
          <w:sz w:val="32"/>
          <w:szCs w:val="32"/>
          <w:lang w:val="en-IN"/>
        </w:rPr>
        <w:t>.</w:t>
      </w:r>
    </w:p>
    <w:p w14:paraId="3D4B3054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Syntax</w:t>
      </w:r>
    </w:p>
    <w:p w14:paraId="0889C8C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* FROM </w:t>
      </w:r>
      <w:proofErr w:type="spellStart"/>
      <w:r w:rsidRPr="00AD7841">
        <w:rPr>
          <w:sz w:val="32"/>
          <w:szCs w:val="32"/>
          <w:lang w:val="en-IN"/>
        </w:rPr>
        <w:t>table_name</w:t>
      </w:r>
      <w:proofErr w:type="spellEnd"/>
      <w:r w:rsidRPr="00AD7841">
        <w:rPr>
          <w:sz w:val="32"/>
          <w:szCs w:val="32"/>
          <w:lang w:val="en-IN"/>
        </w:rPr>
        <w:br/>
        <w:t xml:space="preserve">WHERE </w:t>
      </w:r>
      <w:proofErr w:type="spellStart"/>
      <w:r w:rsidRPr="00AD7841">
        <w:rPr>
          <w:sz w:val="32"/>
          <w:szCs w:val="32"/>
          <w:lang w:val="en-IN"/>
        </w:rPr>
        <w:t>column_name</w:t>
      </w:r>
      <w:proofErr w:type="spellEnd"/>
      <w:r w:rsidRPr="00AD7841">
        <w:rPr>
          <w:sz w:val="32"/>
          <w:szCs w:val="32"/>
          <w:lang w:val="en-IN"/>
        </w:rPr>
        <w:t xml:space="preserve"> NOT IN (value1, value2);</w:t>
      </w:r>
    </w:p>
    <w:p w14:paraId="28E75D78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</w:t>
      </w:r>
    </w:p>
    <w:p w14:paraId="4EF997C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Department NOT IN ('IT', 'HR');</w:t>
      </w:r>
    </w:p>
    <w:p w14:paraId="5840058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Suppose another employee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697"/>
      </w:tblGrid>
      <w:tr w:rsidR="00AD7841" w:rsidRPr="00AD7841" w14:paraId="28527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014C2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C929BA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</w:tr>
      <w:tr w:rsidR="00AD7841" w:rsidRPr="00AD7841" w14:paraId="425B4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E317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2C61E357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Finance</w:t>
            </w:r>
          </w:p>
        </w:tc>
      </w:tr>
    </w:tbl>
    <w:p w14:paraId="44002C3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697"/>
      </w:tblGrid>
      <w:tr w:rsidR="00AD7841" w:rsidRPr="00AD7841" w14:paraId="70908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D8290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76B1D0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Department</w:t>
            </w:r>
          </w:p>
        </w:tc>
      </w:tr>
      <w:tr w:rsidR="00AD7841" w:rsidRPr="00AD7841" w14:paraId="0091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BA76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D794678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Finance</w:t>
            </w:r>
          </w:p>
        </w:tc>
      </w:tr>
    </w:tbl>
    <w:p w14:paraId="5951960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Finance is </w:t>
      </w:r>
      <w:r w:rsidRPr="00AD7841">
        <w:rPr>
          <w:b/>
          <w:bCs/>
          <w:sz w:val="32"/>
          <w:szCs w:val="32"/>
          <w:lang w:val="en-IN"/>
        </w:rPr>
        <w:t>not</w:t>
      </w:r>
      <w:r w:rsidRPr="00AD7841">
        <w:rPr>
          <w:sz w:val="32"/>
          <w:szCs w:val="32"/>
          <w:lang w:val="en-IN"/>
        </w:rPr>
        <w:t xml:space="preserve"> IT or HR.</w:t>
      </w:r>
    </w:p>
    <w:p w14:paraId="29F4897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062419AD">
          <v:rect id="_x0000_i1069" style="width:0;height:1.5pt" o:hralign="center" o:hrstd="t" o:hr="t" fillcolor="#a0a0a0" stroked="f"/>
        </w:pict>
      </w:r>
    </w:p>
    <w:p w14:paraId="25499AA1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4. BETWEEN Operator</w:t>
      </w:r>
    </w:p>
    <w:p w14:paraId="13BDDF85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BETWEEN operator selects values </w:t>
      </w:r>
      <w:r w:rsidRPr="00AD7841">
        <w:rPr>
          <w:b/>
          <w:bCs/>
          <w:sz w:val="32"/>
          <w:szCs w:val="32"/>
          <w:lang w:val="en-IN"/>
        </w:rPr>
        <w:t>within a specified range</w:t>
      </w:r>
      <w:r w:rsidRPr="00AD7841">
        <w:rPr>
          <w:sz w:val="32"/>
          <w:szCs w:val="32"/>
          <w:lang w:val="en-IN"/>
        </w:rPr>
        <w:t xml:space="preserve"> (inclusive).</w:t>
      </w:r>
    </w:p>
    <w:p w14:paraId="76349A4D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Syntax</w:t>
      </w:r>
    </w:p>
    <w:p w14:paraId="5B106386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* FROM </w:t>
      </w:r>
      <w:proofErr w:type="spellStart"/>
      <w:r w:rsidRPr="00AD7841">
        <w:rPr>
          <w:sz w:val="32"/>
          <w:szCs w:val="32"/>
          <w:lang w:val="en-IN"/>
        </w:rPr>
        <w:t>table_name</w:t>
      </w:r>
      <w:proofErr w:type="spellEnd"/>
      <w:r w:rsidRPr="00AD7841">
        <w:rPr>
          <w:sz w:val="32"/>
          <w:szCs w:val="32"/>
          <w:lang w:val="en-IN"/>
        </w:rPr>
        <w:br/>
        <w:t xml:space="preserve">WHERE </w:t>
      </w:r>
      <w:proofErr w:type="spellStart"/>
      <w:r w:rsidRPr="00AD7841">
        <w:rPr>
          <w:sz w:val="32"/>
          <w:szCs w:val="32"/>
          <w:lang w:val="en-IN"/>
        </w:rPr>
        <w:t>column_name</w:t>
      </w:r>
      <w:proofErr w:type="spellEnd"/>
      <w:r w:rsidRPr="00AD7841">
        <w:rPr>
          <w:sz w:val="32"/>
          <w:szCs w:val="32"/>
          <w:lang w:val="en-IN"/>
        </w:rPr>
        <w:t xml:space="preserve"> BETWEEN value1 AND value2;</w:t>
      </w:r>
    </w:p>
    <w:p w14:paraId="1EC6E6B8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</w:t>
      </w:r>
    </w:p>
    <w:p w14:paraId="4F8DEEE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Salary BETWEEN 40000 AND 60000;</w:t>
      </w:r>
    </w:p>
    <w:p w14:paraId="1313918E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887"/>
      </w:tblGrid>
      <w:tr w:rsidR="00AD7841" w:rsidRPr="00AD7841" w14:paraId="37D64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3A270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3BA930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Salary</w:t>
            </w:r>
          </w:p>
        </w:tc>
      </w:tr>
      <w:tr w:rsidR="00AD7841" w:rsidRPr="00AD7841" w14:paraId="0A21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49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6FD644F9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60000</w:t>
            </w:r>
          </w:p>
        </w:tc>
      </w:tr>
      <w:tr w:rsidR="00AD7841" w:rsidRPr="00AD7841" w14:paraId="24526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FD98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DA8806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45000</w:t>
            </w:r>
          </w:p>
        </w:tc>
      </w:tr>
      <w:tr w:rsidR="00AD7841" w:rsidRPr="00AD7841" w14:paraId="40CC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A9C2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B3C3BBD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40000</w:t>
            </w:r>
          </w:p>
        </w:tc>
      </w:tr>
    </w:tbl>
    <w:p w14:paraId="017111F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The values </w:t>
      </w:r>
      <w:r w:rsidRPr="00AD7841">
        <w:rPr>
          <w:b/>
          <w:bCs/>
          <w:sz w:val="32"/>
          <w:szCs w:val="32"/>
          <w:lang w:val="en-IN"/>
        </w:rPr>
        <w:t>40000 and 60000 are included</w:t>
      </w:r>
      <w:r w:rsidRPr="00AD7841">
        <w:rPr>
          <w:sz w:val="32"/>
          <w:szCs w:val="32"/>
          <w:lang w:val="en-IN"/>
        </w:rPr>
        <w:t>.</w:t>
      </w:r>
    </w:p>
    <w:p w14:paraId="69CADFC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31F9BF98">
          <v:rect id="_x0000_i1070" style="width:0;height:1.5pt" o:hralign="center" o:hrstd="t" o:hr="t" fillcolor="#a0a0a0" stroked="f"/>
        </w:pict>
      </w:r>
    </w:p>
    <w:p w14:paraId="26F7FE8F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5. LIKE Operator</w:t>
      </w:r>
    </w:p>
    <w:p w14:paraId="12ED7F6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LIKE operator is used to </w:t>
      </w:r>
      <w:r w:rsidRPr="00AD7841">
        <w:rPr>
          <w:b/>
          <w:bCs/>
          <w:sz w:val="32"/>
          <w:szCs w:val="32"/>
          <w:lang w:val="en-IN"/>
        </w:rPr>
        <w:t>search for a pattern in text</w:t>
      </w:r>
      <w:r w:rsidRPr="00AD7841">
        <w:rPr>
          <w:sz w:val="32"/>
          <w:szCs w:val="32"/>
          <w:lang w:val="en-IN"/>
        </w:rPr>
        <w:t>.</w:t>
      </w:r>
    </w:p>
    <w:p w14:paraId="3C3D68E3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Wildcards</w:t>
      </w:r>
    </w:p>
    <w:p w14:paraId="1AED9778" w14:textId="77777777" w:rsidR="00AD7841" w:rsidRPr="00AD7841" w:rsidRDefault="00AD7841" w:rsidP="00AD7841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% → Any number of characters </w:t>
      </w:r>
    </w:p>
    <w:p w14:paraId="27D8A99E" w14:textId="77777777" w:rsidR="00AD7841" w:rsidRPr="00AD7841" w:rsidRDefault="00AD7841" w:rsidP="00AD7841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_ → Exactly one character </w:t>
      </w:r>
    </w:p>
    <w:p w14:paraId="3DEFCFC4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 1: Names starting with 'A'</w:t>
      </w:r>
    </w:p>
    <w:p w14:paraId="340262F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Name LIKE 'A%';</w:t>
      </w:r>
    </w:p>
    <w:p w14:paraId="5A9BE35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</w:tblGrid>
      <w:tr w:rsidR="00AD7841" w:rsidRPr="00AD7841" w14:paraId="40A10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C73BE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</w:tr>
      <w:tr w:rsidR="00AD7841" w:rsidRPr="00AD7841" w14:paraId="4D16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2507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</w:tr>
      <w:tr w:rsidR="00AD7841" w:rsidRPr="00AD7841" w14:paraId="2B949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B2B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Ankit</w:t>
            </w:r>
          </w:p>
        </w:tc>
      </w:tr>
    </w:tbl>
    <w:p w14:paraId="7DEACBB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% matches any number of characters after A.</w:t>
      </w:r>
    </w:p>
    <w:p w14:paraId="339548B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537E819">
          <v:rect id="_x0000_i1071" style="width:0;height:1.5pt" o:hralign="center" o:hrstd="t" o:hr="t" fillcolor="#a0a0a0" stroked="f"/>
        </w:pict>
      </w:r>
    </w:p>
    <w:p w14:paraId="0113D221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 2: Names ending with 'a'</w:t>
      </w:r>
    </w:p>
    <w:p w14:paraId="7070E53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Name LIKE '%a';</w:t>
      </w:r>
    </w:p>
    <w:p w14:paraId="3615AB9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</w:tblGrid>
      <w:tr w:rsidR="00AD7841" w:rsidRPr="00AD7841" w14:paraId="74728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5CCE6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</w:tr>
      <w:tr w:rsidR="00AD7841" w:rsidRPr="00AD7841" w14:paraId="20278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8B80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</w:tr>
    </w:tbl>
    <w:p w14:paraId="28155F8E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CCFF962">
          <v:rect id="_x0000_i1072" style="width:0;height:1.5pt" o:hralign="center" o:hrstd="t" o:hr="t" fillcolor="#a0a0a0" stroked="f"/>
        </w:pict>
      </w:r>
    </w:p>
    <w:p w14:paraId="56FF8D7F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 3: Names with second letter 'm'</w:t>
      </w:r>
    </w:p>
    <w:p w14:paraId="24E422D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lastRenderedPageBreak/>
        <w:t>SELECT * FROM Employees</w:t>
      </w:r>
      <w:r w:rsidRPr="00AD7841">
        <w:rPr>
          <w:sz w:val="32"/>
          <w:szCs w:val="32"/>
          <w:lang w:val="en-IN"/>
        </w:rPr>
        <w:br/>
        <w:t>WHERE Name LIKE '_m%';</w:t>
      </w:r>
    </w:p>
    <w:p w14:paraId="5F198CE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</w:tblGrid>
      <w:tr w:rsidR="00AD7841" w:rsidRPr="00AD7841" w14:paraId="120FF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FBBAE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</w:tr>
      <w:tr w:rsidR="00AD7841" w:rsidRPr="00AD7841" w14:paraId="0A38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409F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</w:tr>
    </w:tbl>
    <w:p w14:paraId="41B004C5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_ represents exactly one character.</w:t>
      </w:r>
    </w:p>
    <w:p w14:paraId="18B3C70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319F1525">
          <v:rect id="_x0000_i1073" style="width:0;height:1.5pt" o:hralign="center" o:hrstd="t" o:hr="t" fillcolor="#a0a0a0" stroked="f"/>
        </w:pict>
      </w:r>
    </w:p>
    <w:p w14:paraId="43E7C3CB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6. IS NULL Operator</w:t>
      </w:r>
    </w:p>
    <w:p w14:paraId="2D4F119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Definition:</w:t>
      </w:r>
      <w:r w:rsidRPr="00AD7841">
        <w:rPr>
          <w:sz w:val="32"/>
          <w:szCs w:val="32"/>
          <w:lang w:val="en-IN"/>
        </w:rPr>
        <w:br/>
        <w:t xml:space="preserve">The IS NULL operator finds records where a column has </w:t>
      </w:r>
      <w:r w:rsidRPr="00AD7841">
        <w:rPr>
          <w:b/>
          <w:bCs/>
          <w:sz w:val="32"/>
          <w:szCs w:val="32"/>
          <w:lang w:val="en-IN"/>
        </w:rPr>
        <w:t>no value (NULL)</w:t>
      </w:r>
      <w:r w:rsidRPr="00AD7841">
        <w:rPr>
          <w:sz w:val="32"/>
          <w:szCs w:val="32"/>
          <w:lang w:val="en-IN"/>
        </w:rPr>
        <w:t>.</w:t>
      </w:r>
    </w:p>
    <w:p w14:paraId="4D61EB2D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Syntax</w:t>
      </w:r>
    </w:p>
    <w:p w14:paraId="4087EEB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* FROM </w:t>
      </w:r>
      <w:proofErr w:type="spellStart"/>
      <w:r w:rsidRPr="00AD7841">
        <w:rPr>
          <w:sz w:val="32"/>
          <w:szCs w:val="32"/>
          <w:lang w:val="en-IN"/>
        </w:rPr>
        <w:t>table_name</w:t>
      </w:r>
      <w:proofErr w:type="spellEnd"/>
      <w:r w:rsidRPr="00AD7841">
        <w:rPr>
          <w:sz w:val="32"/>
          <w:szCs w:val="32"/>
          <w:lang w:val="en-IN"/>
        </w:rPr>
        <w:br/>
        <w:t xml:space="preserve">WHERE </w:t>
      </w:r>
      <w:proofErr w:type="spellStart"/>
      <w:r w:rsidRPr="00AD7841">
        <w:rPr>
          <w:sz w:val="32"/>
          <w:szCs w:val="32"/>
          <w:lang w:val="en-IN"/>
        </w:rPr>
        <w:t>column_name</w:t>
      </w:r>
      <w:proofErr w:type="spellEnd"/>
      <w:r w:rsidRPr="00AD7841">
        <w:rPr>
          <w:sz w:val="32"/>
          <w:szCs w:val="32"/>
          <w:lang w:val="en-IN"/>
        </w:rPr>
        <w:t xml:space="preserve"> IS NULL;</w:t>
      </w:r>
    </w:p>
    <w:p w14:paraId="39DDECB9" w14:textId="7777777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Example</w:t>
      </w:r>
    </w:p>
    <w:p w14:paraId="11CF53E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269"/>
      </w:tblGrid>
      <w:tr w:rsidR="00AD7841" w:rsidRPr="00AD7841" w14:paraId="323F8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328A0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CA5C31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Manager</w:t>
            </w:r>
          </w:p>
        </w:tc>
      </w:tr>
      <w:tr w:rsidR="00AD7841" w:rsidRPr="00AD7841" w14:paraId="3ACC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5A7B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4073F008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Raj</w:t>
            </w:r>
          </w:p>
        </w:tc>
      </w:tr>
      <w:tr w:rsidR="00AD7841" w:rsidRPr="00AD7841" w14:paraId="6C99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4564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ADFF3D5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NULL</w:t>
            </w:r>
          </w:p>
        </w:tc>
      </w:tr>
      <w:tr w:rsidR="00AD7841" w:rsidRPr="00AD7841" w14:paraId="1A364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B428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2F849DB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NULL</w:t>
            </w:r>
          </w:p>
        </w:tc>
      </w:tr>
    </w:tbl>
    <w:p w14:paraId="2EB18AC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Query</w:t>
      </w:r>
    </w:p>
    <w:p w14:paraId="6C2605F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Manager IS NULL;</w:t>
      </w:r>
    </w:p>
    <w:p w14:paraId="09BF3FAE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269"/>
      </w:tblGrid>
      <w:tr w:rsidR="00AD7841" w:rsidRPr="00AD7841" w14:paraId="5EBA7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A831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131933" w14:textId="77777777" w:rsidR="00AD7841" w:rsidRPr="00AD7841" w:rsidRDefault="00AD7841" w:rsidP="00AD7841">
            <w:pPr>
              <w:rPr>
                <w:b/>
                <w:bCs/>
                <w:sz w:val="32"/>
                <w:szCs w:val="32"/>
                <w:lang w:val="en-IN"/>
              </w:rPr>
            </w:pPr>
            <w:r w:rsidRPr="00AD7841">
              <w:rPr>
                <w:b/>
                <w:bCs/>
                <w:sz w:val="32"/>
                <w:szCs w:val="32"/>
                <w:lang w:val="en-IN"/>
              </w:rPr>
              <w:t>Manager</w:t>
            </w:r>
          </w:p>
        </w:tc>
      </w:tr>
      <w:tr w:rsidR="00AD7841" w:rsidRPr="00AD7841" w14:paraId="1FAB1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C7FC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8ADD401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NULL</w:t>
            </w:r>
          </w:p>
        </w:tc>
      </w:tr>
      <w:tr w:rsidR="00AD7841" w:rsidRPr="00AD7841" w14:paraId="79CA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9759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BA3E662" w14:textId="77777777" w:rsidR="00AD7841" w:rsidRPr="00AD7841" w:rsidRDefault="00AD7841" w:rsidP="00AD7841">
            <w:pPr>
              <w:rPr>
                <w:sz w:val="32"/>
                <w:szCs w:val="32"/>
                <w:lang w:val="en-IN"/>
              </w:rPr>
            </w:pPr>
            <w:r w:rsidRPr="00AD7841">
              <w:rPr>
                <w:sz w:val="32"/>
                <w:szCs w:val="32"/>
                <w:lang w:val="en-IN"/>
              </w:rPr>
              <w:t>NULL</w:t>
            </w:r>
          </w:p>
        </w:tc>
      </w:tr>
    </w:tbl>
    <w:p w14:paraId="56A7C19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Explanation:</w:t>
      </w:r>
      <w:r w:rsidRPr="00AD7841">
        <w:rPr>
          <w:sz w:val="32"/>
          <w:szCs w:val="32"/>
          <w:lang w:val="en-IN"/>
        </w:rPr>
        <w:t xml:space="preserve"> IS NULL returns rows where the Manager column has no value.</w:t>
      </w:r>
    </w:p>
    <w:p w14:paraId="5C4A9227" w14:textId="141B709D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7</w:t>
      </w:r>
      <w:r w:rsidRPr="00AD7841">
        <w:rPr>
          <w:b/>
          <w:bCs/>
          <w:sz w:val="32"/>
          <w:szCs w:val="32"/>
          <w:lang w:val="en-IN"/>
        </w:rPr>
        <w:t>. IN</w:t>
      </w:r>
    </w:p>
    <w:p w14:paraId="33D5DBC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Checks whether a value exists in a list.</w:t>
      </w:r>
    </w:p>
    <w:p w14:paraId="2E5D339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lastRenderedPageBreak/>
        <w:t>Query</w:t>
      </w:r>
    </w:p>
    <w:p w14:paraId="48900616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Department IN ('IT', 'HR');</w:t>
      </w:r>
    </w:p>
    <w:p w14:paraId="58464D9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Meaning:</w:t>
      </w:r>
      <w:r w:rsidRPr="00AD7841">
        <w:rPr>
          <w:sz w:val="32"/>
          <w:szCs w:val="32"/>
          <w:lang w:val="en-IN"/>
        </w:rPr>
        <w:t xml:space="preserve"> Returns employees who belong to either the IT or HR department.</w:t>
      </w:r>
    </w:p>
    <w:p w14:paraId="1C1C4EC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30676F92">
          <v:rect id="_x0000_i1177" style="width:0;height:1.5pt" o:hralign="center" o:hrstd="t" o:hr="t" fillcolor="#a0a0a0" stroked="f"/>
        </w:pict>
      </w:r>
    </w:p>
    <w:p w14:paraId="05074B31" w14:textId="773C85ED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8</w:t>
      </w:r>
      <w:r w:rsidRPr="00AD7841">
        <w:rPr>
          <w:b/>
          <w:bCs/>
          <w:sz w:val="32"/>
          <w:szCs w:val="32"/>
          <w:lang w:val="en-IN"/>
        </w:rPr>
        <w:t>. NOT</w:t>
      </w:r>
    </w:p>
    <w:p w14:paraId="03DC45E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Reverses a condition.</w:t>
      </w:r>
    </w:p>
    <w:p w14:paraId="34739EF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Query</w:t>
      </w:r>
    </w:p>
    <w:p w14:paraId="52A64BF6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NOT Department = 'IT';</w:t>
      </w:r>
    </w:p>
    <w:p w14:paraId="50BCFB3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Meaning:</w:t>
      </w:r>
      <w:r w:rsidRPr="00AD7841">
        <w:rPr>
          <w:sz w:val="32"/>
          <w:szCs w:val="32"/>
          <w:lang w:val="en-IN"/>
        </w:rPr>
        <w:t xml:space="preserve"> Returns all employees except those in the IT department.</w:t>
      </w:r>
    </w:p>
    <w:p w14:paraId="7CFEB84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0B2FF24F">
          <v:rect id="_x0000_i1178" style="width:0;height:1.5pt" o:hralign="center" o:hrstd="t" o:hr="t" fillcolor="#a0a0a0" stroked="f"/>
        </w:pict>
      </w:r>
    </w:p>
    <w:p w14:paraId="52EFB429" w14:textId="3522D272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9</w:t>
      </w:r>
      <w:r w:rsidRPr="00AD7841">
        <w:rPr>
          <w:b/>
          <w:bCs/>
          <w:sz w:val="32"/>
          <w:szCs w:val="32"/>
          <w:lang w:val="en-IN"/>
        </w:rPr>
        <w:t>. IS NOT NULL</w:t>
      </w:r>
    </w:p>
    <w:p w14:paraId="50DF703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rows where the value is not NULL.</w:t>
      </w:r>
    </w:p>
    <w:p w14:paraId="26E100B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Query</w:t>
      </w:r>
    </w:p>
    <w:p w14:paraId="20E452CE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WHERE Manager IS NOT NULL;</w:t>
      </w:r>
    </w:p>
    <w:p w14:paraId="72496DC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Meaning:</w:t>
      </w:r>
      <w:r w:rsidRPr="00AD7841">
        <w:rPr>
          <w:sz w:val="32"/>
          <w:szCs w:val="32"/>
          <w:lang w:val="en-IN"/>
        </w:rPr>
        <w:t xml:space="preserve"> Returns employees who have a manager assigned.</w:t>
      </w:r>
    </w:p>
    <w:p w14:paraId="0604FC9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496F7200">
          <v:rect id="_x0000_i1179" style="width:0;height:1.5pt" o:hralign="center" o:hrstd="t" o:hr="t" fillcolor="#a0a0a0" stroked="f"/>
        </w:pict>
      </w:r>
    </w:p>
    <w:p w14:paraId="085B784A" w14:textId="24BD67C6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10</w:t>
      </w:r>
      <w:r w:rsidRPr="00AD7841">
        <w:rPr>
          <w:b/>
          <w:bCs/>
          <w:sz w:val="32"/>
          <w:szCs w:val="32"/>
          <w:lang w:val="en-IN"/>
        </w:rPr>
        <w:t>. ORDER BY</w:t>
      </w:r>
    </w:p>
    <w:p w14:paraId="3822684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Sorts the result.</w:t>
      </w:r>
    </w:p>
    <w:p w14:paraId="1B074AE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Ascending Order</w:t>
      </w:r>
    </w:p>
    <w:p w14:paraId="01D0607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ORDER BY Salary ASC;</w:t>
      </w:r>
    </w:p>
    <w:p w14:paraId="3211C76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Descending Order</w:t>
      </w:r>
    </w:p>
    <w:p w14:paraId="6F1C15F5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ORDER BY Salary DESC;</w:t>
      </w:r>
    </w:p>
    <w:p w14:paraId="238350C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37557C5">
          <v:rect id="_x0000_i1180" style="width:0;height:1.5pt" o:hralign="center" o:hrstd="t" o:hr="t" fillcolor="#a0a0a0" stroked="f"/>
        </w:pict>
      </w:r>
    </w:p>
    <w:p w14:paraId="7FBF27BA" w14:textId="0FC42D18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11</w:t>
      </w:r>
      <w:r w:rsidRPr="00AD7841">
        <w:rPr>
          <w:b/>
          <w:bCs/>
          <w:sz w:val="32"/>
          <w:szCs w:val="32"/>
          <w:lang w:val="en-IN"/>
        </w:rPr>
        <w:t>. DISTINCT</w:t>
      </w:r>
    </w:p>
    <w:p w14:paraId="6363FC4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Removes duplicate values.</w:t>
      </w:r>
    </w:p>
    <w:p w14:paraId="0DD358B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Query</w:t>
      </w:r>
    </w:p>
    <w:p w14:paraId="7FFF1B2D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lastRenderedPageBreak/>
        <w:t>SELECT DISTINCT Department</w:t>
      </w:r>
      <w:r w:rsidRPr="00AD7841">
        <w:rPr>
          <w:sz w:val="32"/>
          <w:szCs w:val="32"/>
          <w:lang w:val="en-IN"/>
        </w:rPr>
        <w:br/>
        <w:t>FROM Employees;</w:t>
      </w:r>
    </w:p>
    <w:p w14:paraId="78C27E1D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Meaning:</w:t>
      </w:r>
      <w:r w:rsidRPr="00AD7841">
        <w:rPr>
          <w:sz w:val="32"/>
          <w:szCs w:val="32"/>
          <w:lang w:val="en-IN"/>
        </w:rPr>
        <w:t xml:space="preserve"> Shows each department only once.</w:t>
      </w:r>
    </w:p>
    <w:p w14:paraId="586D069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7B4FE60">
          <v:rect id="_x0000_i1181" style="width:0;height:1.5pt" o:hralign="center" o:hrstd="t" o:hr="t" fillcolor="#a0a0a0" stroked="f"/>
        </w:pict>
      </w:r>
    </w:p>
    <w:p w14:paraId="69A3740C" w14:textId="7230884A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12</w:t>
      </w:r>
      <w:r w:rsidRPr="00AD7841">
        <w:rPr>
          <w:b/>
          <w:bCs/>
          <w:sz w:val="32"/>
          <w:szCs w:val="32"/>
          <w:lang w:val="en-IN"/>
        </w:rPr>
        <w:t>. LIMIT (MySQL)</w:t>
      </w:r>
    </w:p>
    <w:p w14:paraId="3EA7E75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only a specified number of rows.</w:t>
      </w:r>
    </w:p>
    <w:p w14:paraId="4A6305E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* FROM Employees</w:t>
      </w:r>
      <w:r w:rsidRPr="00AD7841">
        <w:rPr>
          <w:sz w:val="32"/>
          <w:szCs w:val="32"/>
          <w:lang w:val="en-IN"/>
        </w:rPr>
        <w:br/>
        <w:t>LIMIT 5;</w:t>
      </w:r>
    </w:p>
    <w:p w14:paraId="53E5DD6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b/>
          <w:bCs/>
          <w:sz w:val="32"/>
          <w:szCs w:val="32"/>
          <w:lang w:val="en-IN"/>
        </w:rPr>
        <w:t>Meaning:</w:t>
      </w:r>
      <w:r w:rsidRPr="00AD7841">
        <w:rPr>
          <w:sz w:val="32"/>
          <w:szCs w:val="32"/>
          <w:lang w:val="en-IN"/>
        </w:rPr>
        <w:t xml:space="preserve"> Displays only the first 5 records.</w:t>
      </w:r>
    </w:p>
    <w:p w14:paraId="346AE57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58F9299">
          <v:rect id="_x0000_i1182" style="width:0;height:1.5pt" o:hralign="center" o:hrstd="t" o:hr="t" fillcolor="#a0a0a0" stroked="f"/>
        </w:pict>
      </w:r>
    </w:p>
    <w:p w14:paraId="03F229E1" w14:textId="358D9E81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13</w:t>
      </w:r>
      <w:r w:rsidRPr="00AD7841">
        <w:rPr>
          <w:b/>
          <w:bCs/>
          <w:sz w:val="32"/>
          <w:szCs w:val="32"/>
          <w:lang w:val="en-IN"/>
        </w:rPr>
        <w:t>. Alias (AS)</w:t>
      </w:r>
    </w:p>
    <w:p w14:paraId="7C3D44D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Gives a temporary name to a column.</w:t>
      </w:r>
    </w:p>
    <w:p w14:paraId="5586334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Name AS </w:t>
      </w:r>
      <w:proofErr w:type="spellStart"/>
      <w:r w:rsidRPr="00AD7841">
        <w:rPr>
          <w:sz w:val="32"/>
          <w:szCs w:val="32"/>
          <w:lang w:val="en-IN"/>
        </w:rPr>
        <w:t>Employee_Name</w:t>
      </w:r>
      <w:proofErr w:type="spellEnd"/>
      <w:r w:rsidRPr="00AD7841">
        <w:rPr>
          <w:sz w:val="32"/>
          <w:szCs w:val="32"/>
          <w:lang w:val="en-IN"/>
        </w:rPr>
        <w:t>,</w:t>
      </w:r>
      <w:r w:rsidRPr="00AD7841">
        <w:rPr>
          <w:sz w:val="32"/>
          <w:szCs w:val="32"/>
          <w:lang w:val="en-IN"/>
        </w:rPr>
        <w:br/>
        <w:t xml:space="preserve">Salary AS </w:t>
      </w:r>
      <w:proofErr w:type="spellStart"/>
      <w:r w:rsidRPr="00AD7841">
        <w:rPr>
          <w:sz w:val="32"/>
          <w:szCs w:val="32"/>
          <w:lang w:val="en-IN"/>
        </w:rPr>
        <w:t>Monthly_Salary</w:t>
      </w:r>
      <w:proofErr w:type="spellEnd"/>
      <w:r w:rsidRPr="00AD7841">
        <w:rPr>
          <w:sz w:val="32"/>
          <w:szCs w:val="32"/>
          <w:lang w:val="en-IN"/>
        </w:rPr>
        <w:br/>
        <w:t>FROM Employees;</w:t>
      </w:r>
    </w:p>
    <w:p w14:paraId="186B43D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7FF7DCBB">
          <v:rect id="_x0000_i1183" style="width:0;height:1.5pt" o:hralign="center" o:hrstd="t" o:hr="t" fillcolor="#a0a0a0" stroked="f"/>
        </w:pict>
      </w:r>
    </w:p>
    <w:p w14:paraId="6615E598" w14:textId="6F901B00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14</w:t>
      </w:r>
      <w:r w:rsidRPr="00AD7841">
        <w:rPr>
          <w:b/>
          <w:bCs/>
          <w:sz w:val="32"/>
          <w:szCs w:val="32"/>
          <w:lang w:val="en-IN"/>
        </w:rPr>
        <w:t xml:space="preserve">. </w:t>
      </w:r>
      <w:proofErr w:type="gramStart"/>
      <w:r w:rsidRPr="00AD7841">
        <w:rPr>
          <w:b/>
          <w:bCs/>
          <w:sz w:val="32"/>
          <w:szCs w:val="32"/>
          <w:lang w:val="en-IN"/>
        </w:rPr>
        <w:t>COUNT(</w:t>
      </w:r>
      <w:proofErr w:type="gramEnd"/>
      <w:r w:rsidRPr="00AD7841">
        <w:rPr>
          <w:b/>
          <w:bCs/>
          <w:sz w:val="32"/>
          <w:szCs w:val="32"/>
          <w:lang w:val="en-IN"/>
        </w:rPr>
        <w:t>)</w:t>
      </w:r>
    </w:p>
    <w:p w14:paraId="7115E04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Counts the number of records.</w:t>
      </w:r>
    </w:p>
    <w:p w14:paraId="6F4A828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</w:t>
      </w:r>
      <w:proofErr w:type="gramStart"/>
      <w:r w:rsidRPr="00AD7841">
        <w:rPr>
          <w:sz w:val="32"/>
          <w:szCs w:val="32"/>
          <w:lang w:val="en-IN"/>
        </w:rPr>
        <w:t>COUNT(</w:t>
      </w:r>
      <w:proofErr w:type="gramEnd"/>
      <w:r w:rsidRPr="00AD7841">
        <w:rPr>
          <w:sz w:val="32"/>
          <w:szCs w:val="32"/>
          <w:lang w:val="en-IN"/>
        </w:rPr>
        <w:t xml:space="preserve">*) AS </w:t>
      </w:r>
      <w:proofErr w:type="spellStart"/>
      <w:r w:rsidRPr="00AD7841">
        <w:rPr>
          <w:sz w:val="32"/>
          <w:szCs w:val="32"/>
          <w:lang w:val="en-IN"/>
        </w:rPr>
        <w:t>TotalEmployees</w:t>
      </w:r>
      <w:proofErr w:type="spellEnd"/>
      <w:r w:rsidRPr="00AD7841">
        <w:rPr>
          <w:sz w:val="32"/>
          <w:szCs w:val="32"/>
          <w:lang w:val="en-IN"/>
        </w:rPr>
        <w:br/>
        <w:t>FROM Employees;</w:t>
      </w:r>
    </w:p>
    <w:p w14:paraId="187F24E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62DBFA60">
          <v:rect id="_x0000_i1184" style="width:0;height:1.5pt" o:hralign="center" o:hrstd="t" o:hr="t" fillcolor="#a0a0a0" stroked="f"/>
        </w:pict>
      </w:r>
    </w:p>
    <w:p w14:paraId="60B6947E" w14:textId="182967B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15</w:t>
      </w:r>
      <w:r w:rsidRPr="00AD7841">
        <w:rPr>
          <w:b/>
          <w:bCs/>
          <w:sz w:val="32"/>
          <w:szCs w:val="32"/>
          <w:lang w:val="en-IN"/>
        </w:rPr>
        <w:t xml:space="preserve">. </w:t>
      </w:r>
      <w:proofErr w:type="gramStart"/>
      <w:r w:rsidRPr="00AD7841">
        <w:rPr>
          <w:b/>
          <w:bCs/>
          <w:sz w:val="32"/>
          <w:szCs w:val="32"/>
          <w:lang w:val="en-IN"/>
        </w:rPr>
        <w:t>MAX(</w:t>
      </w:r>
      <w:proofErr w:type="gramEnd"/>
      <w:r w:rsidRPr="00AD7841">
        <w:rPr>
          <w:b/>
          <w:bCs/>
          <w:sz w:val="32"/>
          <w:szCs w:val="32"/>
          <w:lang w:val="en-IN"/>
        </w:rPr>
        <w:t>)</w:t>
      </w:r>
    </w:p>
    <w:p w14:paraId="576B8DE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the highest value.</w:t>
      </w:r>
    </w:p>
    <w:p w14:paraId="5430830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MAX(Salary)</w:t>
      </w:r>
      <w:r w:rsidRPr="00AD7841">
        <w:rPr>
          <w:sz w:val="32"/>
          <w:szCs w:val="32"/>
          <w:lang w:val="en-IN"/>
        </w:rPr>
        <w:br/>
        <w:t>FROM Employees;</w:t>
      </w:r>
    </w:p>
    <w:p w14:paraId="641EA94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2C212C3D">
          <v:rect id="_x0000_i1185" style="width:0;height:1.5pt" o:hralign="center" o:hrstd="t" o:hr="t" fillcolor="#a0a0a0" stroked="f"/>
        </w:pict>
      </w:r>
    </w:p>
    <w:p w14:paraId="07503866" w14:textId="02E9B210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16</w:t>
      </w:r>
      <w:r w:rsidRPr="00AD7841">
        <w:rPr>
          <w:b/>
          <w:bCs/>
          <w:sz w:val="32"/>
          <w:szCs w:val="32"/>
          <w:lang w:val="en-IN"/>
        </w:rPr>
        <w:t xml:space="preserve">. </w:t>
      </w:r>
      <w:proofErr w:type="gramStart"/>
      <w:r w:rsidRPr="00AD7841">
        <w:rPr>
          <w:b/>
          <w:bCs/>
          <w:sz w:val="32"/>
          <w:szCs w:val="32"/>
          <w:lang w:val="en-IN"/>
        </w:rPr>
        <w:t>MIN(</w:t>
      </w:r>
      <w:proofErr w:type="gramEnd"/>
      <w:r w:rsidRPr="00AD7841">
        <w:rPr>
          <w:b/>
          <w:bCs/>
          <w:sz w:val="32"/>
          <w:szCs w:val="32"/>
          <w:lang w:val="en-IN"/>
        </w:rPr>
        <w:t>)</w:t>
      </w:r>
    </w:p>
    <w:p w14:paraId="2B90585A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the lowest value.</w:t>
      </w:r>
    </w:p>
    <w:p w14:paraId="5B9A507B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MIN(Salary)</w:t>
      </w:r>
      <w:r w:rsidRPr="00AD7841">
        <w:rPr>
          <w:sz w:val="32"/>
          <w:szCs w:val="32"/>
          <w:lang w:val="en-IN"/>
        </w:rPr>
        <w:br/>
        <w:t>FROM Employees;</w:t>
      </w:r>
    </w:p>
    <w:p w14:paraId="4A0E6C1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0FAAE134">
          <v:rect id="_x0000_i1186" style="width:0;height:1.5pt" o:hralign="center" o:hrstd="t" o:hr="t" fillcolor="#a0a0a0" stroked="f"/>
        </w:pict>
      </w:r>
    </w:p>
    <w:p w14:paraId="26551C99" w14:textId="03E70D47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17</w:t>
      </w:r>
      <w:r w:rsidRPr="00AD7841">
        <w:rPr>
          <w:b/>
          <w:bCs/>
          <w:sz w:val="32"/>
          <w:szCs w:val="32"/>
          <w:lang w:val="en-IN"/>
        </w:rPr>
        <w:t xml:space="preserve">. </w:t>
      </w:r>
      <w:proofErr w:type="gramStart"/>
      <w:r w:rsidRPr="00AD7841">
        <w:rPr>
          <w:b/>
          <w:bCs/>
          <w:sz w:val="32"/>
          <w:szCs w:val="32"/>
          <w:lang w:val="en-IN"/>
        </w:rPr>
        <w:t>AVG(</w:t>
      </w:r>
      <w:proofErr w:type="gramEnd"/>
      <w:r w:rsidRPr="00AD7841">
        <w:rPr>
          <w:b/>
          <w:bCs/>
          <w:sz w:val="32"/>
          <w:szCs w:val="32"/>
          <w:lang w:val="en-IN"/>
        </w:rPr>
        <w:t>)</w:t>
      </w:r>
    </w:p>
    <w:p w14:paraId="2A36F18D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the average value.</w:t>
      </w:r>
    </w:p>
    <w:p w14:paraId="18DD6B2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lastRenderedPageBreak/>
        <w:t>SELECT AVG(Salary)</w:t>
      </w:r>
      <w:r w:rsidRPr="00AD7841">
        <w:rPr>
          <w:sz w:val="32"/>
          <w:szCs w:val="32"/>
          <w:lang w:val="en-IN"/>
        </w:rPr>
        <w:br/>
        <w:t>FROM Employees;</w:t>
      </w:r>
    </w:p>
    <w:p w14:paraId="01641169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298E2E7B">
          <v:rect id="_x0000_i1187" style="width:0;height:1.5pt" o:hralign="center" o:hrstd="t" o:hr="t" fillcolor="#a0a0a0" stroked="f"/>
        </w:pict>
      </w:r>
    </w:p>
    <w:p w14:paraId="76FC87A3" w14:textId="4D8BAF0E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17</w:t>
      </w:r>
      <w:r w:rsidRPr="00AD7841">
        <w:rPr>
          <w:b/>
          <w:bCs/>
          <w:sz w:val="32"/>
          <w:szCs w:val="32"/>
          <w:lang w:val="en-IN"/>
        </w:rPr>
        <w:t xml:space="preserve">. </w:t>
      </w:r>
      <w:proofErr w:type="gramStart"/>
      <w:r w:rsidRPr="00AD7841">
        <w:rPr>
          <w:b/>
          <w:bCs/>
          <w:sz w:val="32"/>
          <w:szCs w:val="32"/>
          <w:lang w:val="en-IN"/>
        </w:rPr>
        <w:t>SUM(</w:t>
      </w:r>
      <w:proofErr w:type="gramEnd"/>
      <w:r w:rsidRPr="00AD7841">
        <w:rPr>
          <w:b/>
          <w:bCs/>
          <w:sz w:val="32"/>
          <w:szCs w:val="32"/>
          <w:lang w:val="en-IN"/>
        </w:rPr>
        <w:t>)</w:t>
      </w:r>
    </w:p>
    <w:p w14:paraId="50EC75A5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Returns the total sum.</w:t>
      </w:r>
    </w:p>
    <w:p w14:paraId="1A6A22D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SUM(Salary)</w:t>
      </w:r>
      <w:r w:rsidRPr="00AD7841">
        <w:rPr>
          <w:sz w:val="32"/>
          <w:szCs w:val="32"/>
          <w:lang w:val="en-IN"/>
        </w:rPr>
        <w:br/>
        <w:t>FROM Employees;</w:t>
      </w:r>
    </w:p>
    <w:p w14:paraId="74C8760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4E99ED10">
          <v:rect id="_x0000_i1188" style="width:0;height:1.5pt" o:hralign="center" o:hrstd="t" o:hr="t" fillcolor="#a0a0a0" stroked="f"/>
        </w:pict>
      </w:r>
    </w:p>
    <w:p w14:paraId="49644959" w14:textId="15C6DEED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19</w:t>
      </w:r>
      <w:r w:rsidRPr="00AD7841">
        <w:rPr>
          <w:b/>
          <w:bCs/>
          <w:sz w:val="32"/>
          <w:szCs w:val="32"/>
          <w:lang w:val="en-IN"/>
        </w:rPr>
        <w:t>. GROUP BY</w:t>
      </w:r>
    </w:p>
    <w:p w14:paraId="275EC9B4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Groups rows having the same value.</w:t>
      </w:r>
    </w:p>
    <w:p w14:paraId="7A6CC73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Department, </w:t>
      </w:r>
      <w:proofErr w:type="gramStart"/>
      <w:r w:rsidRPr="00AD7841">
        <w:rPr>
          <w:sz w:val="32"/>
          <w:szCs w:val="32"/>
          <w:lang w:val="en-IN"/>
        </w:rPr>
        <w:t>COUNT(</w:t>
      </w:r>
      <w:proofErr w:type="gramEnd"/>
      <w:r w:rsidRPr="00AD7841">
        <w:rPr>
          <w:sz w:val="32"/>
          <w:szCs w:val="32"/>
          <w:lang w:val="en-IN"/>
        </w:rPr>
        <w:t>*)</w:t>
      </w:r>
      <w:r w:rsidRPr="00AD7841">
        <w:rPr>
          <w:sz w:val="32"/>
          <w:szCs w:val="32"/>
          <w:lang w:val="en-IN"/>
        </w:rPr>
        <w:br/>
        <w:t>FROM Employees</w:t>
      </w:r>
      <w:r w:rsidRPr="00AD7841">
        <w:rPr>
          <w:sz w:val="32"/>
          <w:szCs w:val="32"/>
          <w:lang w:val="en-IN"/>
        </w:rPr>
        <w:br/>
        <w:t>GROUP BY Department;</w:t>
      </w:r>
    </w:p>
    <w:p w14:paraId="3A239E7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02286A7D">
          <v:rect id="_x0000_i1189" style="width:0;height:1.5pt" o:hralign="center" o:hrstd="t" o:hr="t" fillcolor="#a0a0a0" stroked="f"/>
        </w:pict>
      </w:r>
    </w:p>
    <w:p w14:paraId="0382FD19" w14:textId="45FE8D6F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20</w:t>
      </w:r>
      <w:r w:rsidRPr="00AD7841">
        <w:rPr>
          <w:b/>
          <w:bCs/>
          <w:sz w:val="32"/>
          <w:szCs w:val="32"/>
          <w:lang w:val="en-IN"/>
        </w:rPr>
        <w:t>. HAVING</w:t>
      </w:r>
    </w:p>
    <w:p w14:paraId="53344E98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Filters grouped data.</w:t>
      </w:r>
    </w:p>
    <w:p w14:paraId="18B804FF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SELECT Department, </w:t>
      </w:r>
      <w:proofErr w:type="gramStart"/>
      <w:r w:rsidRPr="00AD7841">
        <w:rPr>
          <w:sz w:val="32"/>
          <w:szCs w:val="32"/>
          <w:lang w:val="en-IN"/>
        </w:rPr>
        <w:t>COUNT(</w:t>
      </w:r>
      <w:proofErr w:type="gramEnd"/>
      <w:r w:rsidRPr="00AD7841">
        <w:rPr>
          <w:sz w:val="32"/>
          <w:szCs w:val="32"/>
          <w:lang w:val="en-IN"/>
        </w:rPr>
        <w:t>*)</w:t>
      </w:r>
      <w:r w:rsidRPr="00AD7841">
        <w:rPr>
          <w:sz w:val="32"/>
          <w:szCs w:val="32"/>
          <w:lang w:val="en-IN"/>
        </w:rPr>
        <w:br/>
        <w:t>FROM Employees</w:t>
      </w:r>
      <w:r w:rsidRPr="00AD7841">
        <w:rPr>
          <w:sz w:val="32"/>
          <w:szCs w:val="32"/>
          <w:lang w:val="en-IN"/>
        </w:rPr>
        <w:br/>
        <w:t>GROUP BY Department</w:t>
      </w:r>
      <w:r w:rsidRPr="00AD7841">
        <w:rPr>
          <w:sz w:val="32"/>
          <w:szCs w:val="32"/>
          <w:lang w:val="en-IN"/>
        </w:rPr>
        <w:br/>
        <w:t xml:space="preserve">HAVING </w:t>
      </w:r>
      <w:proofErr w:type="gramStart"/>
      <w:r w:rsidRPr="00AD7841">
        <w:rPr>
          <w:sz w:val="32"/>
          <w:szCs w:val="32"/>
          <w:lang w:val="en-IN"/>
        </w:rPr>
        <w:t>COUNT(</w:t>
      </w:r>
      <w:proofErr w:type="gramEnd"/>
      <w:r w:rsidRPr="00AD7841">
        <w:rPr>
          <w:sz w:val="32"/>
          <w:szCs w:val="32"/>
          <w:lang w:val="en-IN"/>
        </w:rPr>
        <w:t>*) &gt; 2;</w:t>
      </w:r>
    </w:p>
    <w:p w14:paraId="66A47410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6389F18F">
          <v:rect id="_x0000_i1190" style="width:0;height:1.5pt" o:hralign="center" o:hrstd="t" o:hr="t" fillcolor="#a0a0a0" stroked="f"/>
        </w:pict>
      </w:r>
    </w:p>
    <w:p w14:paraId="4E058A50" w14:textId="7DE03583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21</w:t>
      </w:r>
      <w:r w:rsidRPr="00AD7841">
        <w:rPr>
          <w:b/>
          <w:bCs/>
          <w:sz w:val="32"/>
          <w:szCs w:val="32"/>
          <w:lang w:val="en-IN"/>
        </w:rPr>
        <w:t>. EXISTS</w:t>
      </w:r>
    </w:p>
    <w:p w14:paraId="45980C9C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Checks whether a subquery returns any rows.</w:t>
      </w:r>
    </w:p>
    <w:p w14:paraId="75288593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Name</w:t>
      </w:r>
      <w:r w:rsidRPr="00AD7841">
        <w:rPr>
          <w:sz w:val="32"/>
          <w:szCs w:val="32"/>
          <w:lang w:val="en-IN"/>
        </w:rPr>
        <w:br/>
        <w:t>FROM Employees</w:t>
      </w:r>
      <w:r w:rsidRPr="00AD7841">
        <w:rPr>
          <w:sz w:val="32"/>
          <w:szCs w:val="32"/>
          <w:lang w:val="en-IN"/>
        </w:rPr>
        <w:br/>
        <w:t>WHERE EXISTS (</w:t>
      </w:r>
      <w:r w:rsidRPr="00AD7841">
        <w:rPr>
          <w:sz w:val="32"/>
          <w:szCs w:val="32"/>
          <w:lang w:val="en-IN"/>
        </w:rPr>
        <w:br/>
        <w:t xml:space="preserve">    SELECT *</w:t>
      </w:r>
      <w:r w:rsidRPr="00AD7841">
        <w:rPr>
          <w:sz w:val="32"/>
          <w:szCs w:val="32"/>
          <w:lang w:val="en-IN"/>
        </w:rPr>
        <w:br/>
        <w:t xml:space="preserve">    FROM Departments</w:t>
      </w:r>
      <w:r w:rsidRPr="00AD7841">
        <w:rPr>
          <w:sz w:val="32"/>
          <w:szCs w:val="32"/>
          <w:lang w:val="en-IN"/>
        </w:rPr>
        <w:br/>
        <w:t xml:space="preserve">    WHERE </w:t>
      </w:r>
      <w:proofErr w:type="spellStart"/>
      <w:r w:rsidRPr="00AD7841">
        <w:rPr>
          <w:sz w:val="32"/>
          <w:szCs w:val="32"/>
          <w:lang w:val="en-IN"/>
        </w:rPr>
        <w:t>Employees.Department</w:t>
      </w:r>
      <w:proofErr w:type="spellEnd"/>
      <w:r w:rsidRPr="00AD7841">
        <w:rPr>
          <w:sz w:val="32"/>
          <w:szCs w:val="32"/>
          <w:lang w:val="en-IN"/>
        </w:rPr>
        <w:t xml:space="preserve"> = </w:t>
      </w:r>
      <w:proofErr w:type="spellStart"/>
      <w:r w:rsidRPr="00AD7841">
        <w:rPr>
          <w:sz w:val="32"/>
          <w:szCs w:val="32"/>
          <w:lang w:val="en-IN"/>
        </w:rPr>
        <w:t>Departments.DepartmentName</w:t>
      </w:r>
      <w:proofErr w:type="spellEnd"/>
      <w:r w:rsidRPr="00AD7841">
        <w:rPr>
          <w:sz w:val="32"/>
          <w:szCs w:val="32"/>
          <w:lang w:val="en-IN"/>
        </w:rPr>
        <w:br/>
        <w:t>);</w:t>
      </w:r>
    </w:p>
    <w:p w14:paraId="2E994E7E" w14:textId="77777777" w:rsid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3E04E4FA">
          <v:rect id="_x0000_i1191" style="width:0;height:1.5pt" o:hralign="center" o:hrstd="t" o:hr="t" fillcolor="#a0a0a0" stroked="f"/>
        </w:pict>
      </w:r>
    </w:p>
    <w:p w14:paraId="6941CFAD" w14:textId="77777777" w:rsidR="00AD7841" w:rsidRDefault="00AD7841" w:rsidP="00AD7841">
      <w:pPr>
        <w:rPr>
          <w:sz w:val="32"/>
          <w:szCs w:val="32"/>
          <w:lang w:val="en-IN"/>
        </w:rPr>
      </w:pPr>
    </w:p>
    <w:p w14:paraId="658A01D3" w14:textId="77777777" w:rsidR="00AD7841" w:rsidRPr="00AD7841" w:rsidRDefault="00AD7841" w:rsidP="00AD7841">
      <w:pPr>
        <w:rPr>
          <w:sz w:val="32"/>
          <w:szCs w:val="32"/>
          <w:lang w:val="en-IN"/>
        </w:rPr>
      </w:pPr>
    </w:p>
    <w:p w14:paraId="4A64F570" w14:textId="38F52542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22</w:t>
      </w:r>
      <w:r w:rsidRPr="00AD7841">
        <w:rPr>
          <w:b/>
          <w:bCs/>
          <w:sz w:val="32"/>
          <w:szCs w:val="32"/>
          <w:lang w:val="en-IN"/>
        </w:rPr>
        <w:t>. ANY</w:t>
      </w:r>
    </w:p>
    <w:p w14:paraId="1E28B656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Returns rows if the condition is true for </w:t>
      </w:r>
      <w:r w:rsidRPr="00AD7841">
        <w:rPr>
          <w:b/>
          <w:bCs/>
          <w:sz w:val="32"/>
          <w:szCs w:val="32"/>
          <w:lang w:val="en-IN"/>
        </w:rPr>
        <w:t>at least one</w:t>
      </w:r>
      <w:r w:rsidRPr="00AD7841">
        <w:rPr>
          <w:sz w:val="32"/>
          <w:szCs w:val="32"/>
          <w:lang w:val="en-IN"/>
        </w:rPr>
        <w:t xml:space="preserve"> value returned by the subquery.</w:t>
      </w:r>
    </w:p>
    <w:p w14:paraId="1AE7C342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Name</w:t>
      </w:r>
      <w:r w:rsidRPr="00AD7841">
        <w:rPr>
          <w:sz w:val="32"/>
          <w:szCs w:val="32"/>
          <w:lang w:val="en-IN"/>
        </w:rPr>
        <w:br/>
        <w:t>FROM Employees</w:t>
      </w:r>
      <w:r w:rsidRPr="00AD7841">
        <w:rPr>
          <w:sz w:val="32"/>
          <w:szCs w:val="32"/>
          <w:lang w:val="en-IN"/>
        </w:rPr>
        <w:br/>
        <w:t>WHERE Salary &gt; ANY (</w:t>
      </w:r>
      <w:r w:rsidRPr="00AD7841">
        <w:rPr>
          <w:sz w:val="32"/>
          <w:szCs w:val="32"/>
          <w:lang w:val="en-IN"/>
        </w:rPr>
        <w:br/>
        <w:t xml:space="preserve">    SELECT Salary</w:t>
      </w:r>
      <w:r w:rsidRPr="00AD7841">
        <w:rPr>
          <w:sz w:val="32"/>
          <w:szCs w:val="32"/>
          <w:lang w:val="en-IN"/>
        </w:rPr>
        <w:br/>
        <w:t xml:space="preserve">    FROM Employees</w:t>
      </w:r>
      <w:r w:rsidRPr="00AD7841">
        <w:rPr>
          <w:sz w:val="32"/>
          <w:szCs w:val="32"/>
          <w:lang w:val="en-IN"/>
        </w:rPr>
        <w:br/>
        <w:t xml:space="preserve">    WHERE Department = 'HR'</w:t>
      </w:r>
      <w:r w:rsidRPr="00AD7841">
        <w:rPr>
          <w:sz w:val="32"/>
          <w:szCs w:val="32"/>
          <w:lang w:val="en-IN"/>
        </w:rPr>
        <w:br/>
        <w:t>);</w:t>
      </w:r>
    </w:p>
    <w:p w14:paraId="483A6F6D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pict w14:anchorId="5CD1161F">
          <v:rect id="_x0000_i1192" style="width:0;height:1.5pt" o:hralign="center" o:hrstd="t" o:hr="t" fillcolor="#a0a0a0" stroked="f"/>
        </w:pict>
      </w:r>
    </w:p>
    <w:p w14:paraId="04D18823" w14:textId="56B5A792" w:rsidR="00AD7841" w:rsidRPr="00AD7841" w:rsidRDefault="00AD7841" w:rsidP="00AD784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23</w:t>
      </w:r>
      <w:r w:rsidRPr="00AD7841">
        <w:rPr>
          <w:b/>
          <w:bCs/>
          <w:sz w:val="32"/>
          <w:szCs w:val="32"/>
          <w:lang w:val="en-IN"/>
        </w:rPr>
        <w:t>. ALL</w:t>
      </w:r>
    </w:p>
    <w:p w14:paraId="75604A87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 xml:space="preserve">Returns rows only if the condition is true for </w:t>
      </w:r>
      <w:r w:rsidRPr="00AD7841">
        <w:rPr>
          <w:b/>
          <w:bCs/>
          <w:sz w:val="32"/>
          <w:szCs w:val="32"/>
          <w:lang w:val="en-IN"/>
        </w:rPr>
        <w:t>all</w:t>
      </w:r>
      <w:r w:rsidRPr="00AD7841">
        <w:rPr>
          <w:sz w:val="32"/>
          <w:szCs w:val="32"/>
          <w:lang w:val="en-IN"/>
        </w:rPr>
        <w:t xml:space="preserve"> values returned by the subquery.</w:t>
      </w:r>
    </w:p>
    <w:p w14:paraId="0A181681" w14:textId="77777777" w:rsidR="00AD7841" w:rsidRPr="00AD7841" w:rsidRDefault="00AD7841" w:rsidP="00AD7841">
      <w:pPr>
        <w:rPr>
          <w:sz w:val="32"/>
          <w:szCs w:val="32"/>
          <w:lang w:val="en-IN"/>
        </w:rPr>
      </w:pPr>
      <w:r w:rsidRPr="00AD7841">
        <w:rPr>
          <w:sz w:val="32"/>
          <w:szCs w:val="32"/>
          <w:lang w:val="en-IN"/>
        </w:rPr>
        <w:t>SELECT Name</w:t>
      </w:r>
      <w:r w:rsidRPr="00AD7841">
        <w:rPr>
          <w:sz w:val="32"/>
          <w:szCs w:val="32"/>
          <w:lang w:val="en-IN"/>
        </w:rPr>
        <w:br/>
        <w:t>FROM Employees</w:t>
      </w:r>
      <w:r w:rsidRPr="00AD7841">
        <w:rPr>
          <w:sz w:val="32"/>
          <w:szCs w:val="32"/>
          <w:lang w:val="en-IN"/>
        </w:rPr>
        <w:br/>
        <w:t>WHERE Salary &gt; ALL (</w:t>
      </w:r>
      <w:r w:rsidRPr="00AD7841">
        <w:rPr>
          <w:sz w:val="32"/>
          <w:szCs w:val="32"/>
          <w:lang w:val="en-IN"/>
        </w:rPr>
        <w:br/>
        <w:t xml:space="preserve">    SELECT Salary</w:t>
      </w:r>
      <w:r w:rsidRPr="00AD7841">
        <w:rPr>
          <w:sz w:val="32"/>
          <w:szCs w:val="32"/>
          <w:lang w:val="en-IN"/>
        </w:rPr>
        <w:br/>
        <w:t xml:space="preserve">    FROM Employees</w:t>
      </w:r>
      <w:r w:rsidRPr="00AD7841">
        <w:rPr>
          <w:sz w:val="32"/>
          <w:szCs w:val="32"/>
          <w:lang w:val="en-IN"/>
        </w:rPr>
        <w:br/>
        <w:t xml:space="preserve">    WHERE Department = 'HR'</w:t>
      </w:r>
      <w:r w:rsidRPr="00AD7841">
        <w:rPr>
          <w:sz w:val="32"/>
          <w:szCs w:val="32"/>
          <w:lang w:val="en-IN"/>
        </w:rPr>
        <w:br/>
        <w:t>);</w:t>
      </w:r>
    </w:p>
    <w:p w14:paraId="6FA719D8" w14:textId="77777777" w:rsidR="00AD7841" w:rsidRPr="00AD7841" w:rsidRDefault="00AD7841" w:rsidP="00A75581">
      <w:pPr>
        <w:rPr>
          <w:sz w:val="32"/>
          <w:szCs w:val="32"/>
          <w:lang w:val="en-IN"/>
        </w:rPr>
      </w:pPr>
    </w:p>
    <w:p w14:paraId="2E9B8D2A" w14:textId="77777777" w:rsidR="00385961" w:rsidRDefault="00385961" w:rsidP="00385961">
      <w:pPr>
        <w:rPr>
          <w:sz w:val="32"/>
          <w:szCs w:val="32"/>
        </w:rPr>
      </w:pPr>
      <w:r w:rsidRPr="00385961">
        <w:rPr>
          <w:b/>
          <w:bCs/>
          <w:sz w:val="52"/>
          <w:szCs w:val="52"/>
        </w:rPr>
        <w:t>DIFFERENCE BETWEEN UNION AND UNION ALL</w:t>
      </w:r>
      <w:r w:rsidRPr="00385961">
        <w:rPr>
          <w:sz w:val="32"/>
          <w:szCs w:val="32"/>
        </w:rPr>
        <w:t xml:space="preserve">:  </w:t>
      </w:r>
    </w:p>
    <w:p w14:paraId="43C49225" w14:textId="77777777" w:rsidR="00385961" w:rsidRPr="00385961" w:rsidRDefault="00385961" w:rsidP="00385961">
      <w:pPr>
        <w:rPr>
          <w:sz w:val="32"/>
          <w:szCs w:val="32"/>
        </w:rPr>
      </w:pPr>
    </w:p>
    <w:p w14:paraId="20834140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UNION- removes duplicate rows and returns only distinct records</w:t>
      </w:r>
    </w:p>
    <w:p w14:paraId="666B088B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UNION ALL- combines the result sets of two or more SELECT statements into a single, stacked output while retaining all duplicate rows</w:t>
      </w:r>
    </w:p>
    <w:p w14:paraId="3333A399" w14:textId="77777777" w:rsidR="00385961" w:rsidRPr="00385961" w:rsidRDefault="00385961" w:rsidP="00385961">
      <w:pPr>
        <w:rPr>
          <w:sz w:val="32"/>
          <w:szCs w:val="32"/>
        </w:rPr>
      </w:pPr>
    </w:p>
    <w:p w14:paraId="5F17FC06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b/>
          <w:bCs/>
          <w:sz w:val="32"/>
          <w:szCs w:val="32"/>
        </w:rPr>
        <w:lastRenderedPageBreak/>
        <w:t>INTERSECT</w:t>
      </w:r>
      <w:r w:rsidRPr="00385961">
        <w:rPr>
          <w:sz w:val="32"/>
          <w:szCs w:val="32"/>
        </w:rPr>
        <w:t xml:space="preserve"> - return only the distinct rows that are common to all queries</w:t>
      </w:r>
    </w:p>
    <w:p w14:paraId="362C4B0C" w14:textId="77777777" w:rsidR="00385961" w:rsidRPr="00385961" w:rsidRDefault="00385961" w:rsidP="00385961">
      <w:pPr>
        <w:rPr>
          <w:sz w:val="32"/>
          <w:szCs w:val="32"/>
        </w:rPr>
      </w:pPr>
    </w:p>
    <w:p w14:paraId="5C47CF2B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>A% --&gt; should always start with 'A'</w:t>
      </w:r>
    </w:p>
    <w:p w14:paraId="49E38D39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>%A --&gt; have 'n' number of words before 'A' but should end with 'A'</w:t>
      </w:r>
    </w:p>
    <w:p w14:paraId="39AD8D10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>A_ --&gt; consist only one letter after A</w:t>
      </w:r>
    </w:p>
    <w:p w14:paraId="520971FB" w14:textId="77777777" w:rsidR="00385961" w:rsidRPr="00385961" w:rsidRDefault="00385961" w:rsidP="00385961">
      <w:pPr>
        <w:rPr>
          <w:sz w:val="32"/>
          <w:szCs w:val="32"/>
        </w:rPr>
      </w:pPr>
    </w:p>
    <w:p w14:paraId="4F669BD9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b/>
          <w:bCs/>
          <w:sz w:val="32"/>
          <w:szCs w:val="32"/>
        </w:rPr>
        <w:t>WHERE</w:t>
      </w:r>
      <w:r w:rsidRPr="00385961">
        <w:rPr>
          <w:sz w:val="32"/>
          <w:szCs w:val="32"/>
        </w:rPr>
        <w:t xml:space="preserve"> --&gt;</w:t>
      </w:r>
    </w:p>
    <w:p w14:paraId="2E75C2BA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1. clause is used to filter records and extract only the rows that fulfill a specified condition</w:t>
      </w:r>
    </w:p>
    <w:p w14:paraId="76BC2CD0" w14:textId="77777777" w:rsid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2. used inside 'SELECT', 'UPDATE' AND 'DELETE'</w:t>
      </w:r>
    </w:p>
    <w:p w14:paraId="70CAB8F8" w14:textId="77777777" w:rsidR="00385961" w:rsidRPr="00385961" w:rsidRDefault="00385961" w:rsidP="00385961">
      <w:pPr>
        <w:rPr>
          <w:sz w:val="32"/>
          <w:szCs w:val="32"/>
        </w:rPr>
      </w:pPr>
    </w:p>
    <w:p w14:paraId="2C102033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b/>
          <w:bCs/>
          <w:sz w:val="32"/>
          <w:szCs w:val="32"/>
        </w:rPr>
        <w:t xml:space="preserve">HAVING </w:t>
      </w:r>
      <w:r w:rsidRPr="00385961">
        <w:rPr>
          <w:sz w:val="32"/>
          <w:szCs w:val="32"/>
        </w:rPr>
        <w:t xml:space="preserve">--&gt; </w:t>
      </w:r>
    </w:p>
    <w:p w14:paraId="01B00917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1. used to filter the results of a query after data has been grouped using the GROUP BY clause</w:t>
      </w:r>
    </w:p>
    <w:p w14:paraId="5959728C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  2. It is specifically designed to filter records based on the results of aggregate functions like </w:t>
      </w:r>
      <w:proofErr w:type="gramStart"/>
      <w:r w:rsidRPr="00385961">
        <w:rPr>
          <w:sz w:val="32"/>
          <w:szCs w:val="32"/>
        </w:rPr>
        <w:t>SUM(</w:t>
      </w:r>
      <w:proofErr w:type="gramEnd"/>
      <w:r w:rsidRPr="00385961">
        <w:rPr>
          <w:sz w:val="32"/>
          <w:szCs w:val="32"/>
        </w:rPr>
        <w:t xml:space="preserve">), </w:t>
      </w:r>
      <w:proofErr w:type="gramStart"/>
      <w:r w:rsidRPr="00385961">
        <w:rPr>
          <w:sz w:val="32"/>
          <w:szCs w:val="32"/>
        </w:rPr>
        <w:t>COUNT(</w:t>
      </w:r>
      <w:proofErr w:type="gramEnd"/>
      <w:r w:rsidRPr="00385961">
        <w:rPr>
          <w:sz w:val="32"/>
          <w:szCs w:val="32"/>
        </w:rPr>
        <w:t xml:space="preserve">), </w:t>
      </w:r>
      <w:proofErr w:type="gramStart"/>
      <w:r w:rsidRPr="00385961">
        <w:rPr>
          <w:sz w:val="32"/>
          <w:szCs w:val="32"/>
        </w:rPr>
        <w:t>AVG(</w:t>
      </w:r>
      <w:proofErr w:type="gramEnd"/>
      <w:r w:rsidRPr="00385961">
        <w:rPr>
          <w:sz w:val="32"/>
          <w:szCs w:val="32"/>
        </w:rPr>
        <w:t xml:space="preserve">), </w:t>
      </w:r>
      <w:proofErr w:type="gramStart"/>
      <w:r w:rsidRPr="00385961">
        <w:rPr>
          <w:sz w:val="32"/>
          <w:szCs w:val="32"/>
        </w:rPr>
        <w:t>MIN(</w:t>
      </w:r>
      <w:proofErr w:type="gramEnd"/>
      <w:r w:rsidRPr="00385961">
        <w:rPr>
          <w:sz w:val="32"/>
          <w:szCs w:val="32"/>
        </w:rPr>
        <w:t xml:space="preserve">), or </w:t>
      </w:r>
      <w:proofErr w:type="gramStart"/>
      <w:r w:rsidRPr="00385961">
        <w:rPr>
          <w:sz w:val="32"/>
          <w:szCs w:val="32"/>
        </w:rPr>
        <w:t>MAX(</w:t>
      </w:r>
      <w:proofErr w:type="gramEnd"/>
      <w:r w:rsidRPr="00385961">
        <w:rPr>
          <w:sz w:val="32"/>
          <w:szCs w:val="32"/>
        </w:rPr>
        <w:t>)</w:t>
      </w:r>
    </w:p>
    <w:p w14:paraId="578C51BB" w14:textId="77777777" w:rsidR="00385961" w:rsidRPr="00385961" w:rsidRDefault="00385961" w:rsidP="00385961">
      <w:pPr>
        <w:rPr>
          <w:sz w:val="32"/>
          <w:szCs w:val="32"/>
        </w:rPr>
      </w:pPr>
    </w:p>
    <w:p w14:paraId="3D2860DB" w14:textId="77777777" w:rsidR="00385961" w:rsidRDefault="00385961" w:rsidP="00385961">
      <w:pPr>
        <w:rPr>
          <w:sz w:val="32"/>
          <w:szCs w:val="32"/>
        </w:rPr>
      </w:pPr>
      <w:r w:rsidRPr="00385961">
        <w:rPr>
          <w:b/>
          <w:bCs/>
          <w:sz w:val="32"/>
          <w:szCs w:val="32"/>
        </w:rPr>
        <w:t>GROUP BY</w:t>
      </w:r>
      <w:r w:rsidRPr="00385961">
        <w:rPr>
          <w:sz w:val="32"/>
          <w:szCs w:val="32"/>
        </w:rPr>
        <w:t>--&gt; arranges identical data into groups and collapses matching rows into summary rows</w:t>
      </w:r>
    </w:p>
    <w:p w14:paraId="6E9B9A6C" w14:textId="77777777" w:rsidR="00385961" w:rsidRPr="00385961" w:rsidRDefault="00385961" w:rsidP="00385961">
      <w:pPr>
        <w:rPr>
          <w:sz w:val="32"/>
          <w:szCs w:val="32"/>
        </w:rPr>
      </w:pPr>
    </w:p>
    <w:p w14:paraId="344A3FE3" w14:textId="511876F1" w:rsidR="00A75581" w:rsidRDefault="00385961" w:rsidP="00385961">
      <w:pPr>
        <w:rPr>
          <w:b/>
          <w:bCs/>
          <w:sz w:val="32"/>
          <w:szCs w:val="32"/>
        </w:rPr>
      </w:pPr>
      <w:r w:rsidRPr="00385961">
        <w:rPr>
          <w:b/>
          <w:bCs/>
          <w:sz w:val="32"/>
          <w:szCs w:val="32"/>
        </w:rPr>
        <w:t>UNION</w:t>
      </w:r>
      <w:r w:rsidRPr="00385961">
        <w:rPr>
          <w:sz w:val="32"/>
          <w:szCs w:val="32"/>
        </w:rPr>
        <w:t xml:space="preserve"> --&gt; automatically removes duplicate rows to ensure only unique records are returned</w:t>
      </w:r>
      <w:r w:rsidRPr="00385961">
        <w:rPr>
          <w:b/>
          <w:bCs/>
          <w:sz w:val="32"/>
          <w:szCs w:val="32"/>
        </w:rPr>
        <w:t>.</w:t>
      </w:r>
    </w:p>
    <w:p w14:paraId="2D54DEB1" w14:textId="77777777" w:rsidR="00385961" w:rsidRPr="00385961" w:rsidRDefault="00385961" w:rsidP="00385961">
      <w:pPr>
        <w:rPr>
          <w:b/>
          <w:bCs/>
          <w:sz w:val="32"/>
          <w:szCs w:val="32"/>
        </w:rPr>
      </w:pPr>
      <w:r w:rsidRPr="00385961">
        <w:rPr>
          <w:b/>
          <w:bCs/>
          <w:sz w:val="32"/>
          <w:szCs w:val="32"/>
        </w:rPr>
        <w:t>MICROSERVICES:</w:t>
      </w:r>
    </w:p>
    <w:p w14:paraId="2BEFF91B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1. Microservices is an architecture where an application is divided into small, independent services that communicate over a network. Each service handles a specific function and can be developed and deployed separately.</w:t>
      </w:r>
    </w:p>
    <w:p w14:paraId="30343B41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2. Entire project is divided into smaller parts and each has to work on the specified part</w:t>
      </w:r>
    </w:p>
    <w:p w14:paraId="5ED1FA2A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3. Communication between two microservices --&gt; </w:t>
      </w:r>
      <w:proofErr w:type="gramStart"/>
      <w:r w:rsidRPr="00385961">
        <w:rPr>
          <w:sz w:val="32"/>
          <w:szCs w:val="32"/>
        </w:rPr>
        <w:t>API's ,</w:t>
      </w:r>
      <w:proofErr w:type="gramEnd"/>
      <w:r w:rsidRPr="00385961">
        <w:rPr>
          <w:sz w:val="32"/>
          <w:szCs w:val="32"/>
        </w:rPr>
        <w:t xml:space="preserve"> through small functions</w:t>
      </w:r>
    </w:p>
    <w:p w14:paraId="3876F706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lastRenderedPageBreak/>
        <w:t xml:space="preserve">  4. In our project connection between frontend and backend through microservices</w:t>
      </w:r>
    </w:p>
    <w:p w14:paraId="46EF6BE2" w14:textId="77777777" w:rsidR="00385961" w:rsidRPr="00385961" w:rsidRDefault="00385961" w:rsidP="00385961">
      <w:pPr>
        <w:rPr>
          <w:sz w:val="32"/>
          <w:szCs w:val="32"/>
        </w:rPr>
      </w:pPr>
    </w:p>
    <w:p w14:paraId="6A0A9A9C" w14:textId="77777777" w:rsidR="00385961" w:rsidRPr="00385961" w:rsidRDefault="00385961" w:rsidP="00385961">
      <w:pPr>
        <w:rPr>
          <w:b/>
          <w:bCs/>
          <w:sz w:val="32"/>
          <w:szCs w:val="32"/>
        </w:rPr>
      </w:pPr>
      <w:r w:rsidRPr="00385961">
        <w:rPr>
          <w:b/>
          <w:bCs/>
          <w:sz w:val="32"/>
          <w:szCs w:val="32"/>
        </w:rPr>
        <w:t>WORKING:</w:t>
      </w:r>
    </w:p>
    <w:p w14:paraId="33DA46E3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>The working of microservices architecture focuses on dividing the application into small, independent services that collaborate to perform different business functions.</w:t>
      </w:r>
    </w:p>
    <w:p w14:paraId="57DE41BD" w14:textId="77777777" w:rsidR="00385961" w:rsidRPr="00385961" w:rsidRDefault="00385961" w:rsidP="00385961">
      <w:pPr>
        <w:rPr>
          <w:sz w:val="32"/>
          <w:szCs w:val="32"/>
        </w:rPr>
      </w:pPr>
    </w:p>
    <w:p w14:paraId="048CD03F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1. Each microservice handles a particular business feature, like user authentication or product management, allowing for specialized development.</w:t>
      </w:r>
    </w:p>
    <w:p w14:paraId="291DB989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>Services interact via APIs, facilitating standardized information exchange and integration.</w:t>
      </w:r>
    </w:p>
    <w:p w14:paraId="74637C88" w14:textId="77777777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2. Each service runs independently and communicates with other services through lightweight protocols such as HTTP or messaging systems.</w:t>
      </w:r>
    </w:p>
    <w:p w14:paraId="6595D9C7" w14:textId="27AD5D5A" w:rsidR="00385961" w:rsidRPr="00385961" w:rsidRDefault="00385961" w:rsidP="00385961">
      <w:pPr>
        <w:rPr>
          <w:sz w:val="32"/>
          <w:szCs w:val="32"/>
        </w:rPr>
      </w:pPr>
      <w:r w:rsidRPr="00385961">
        <w:rPr>
          <w:sz w:val="32"/>
          <w:szCs w:val="32"/>
        </w:rPr>
        <w:t xml:space="preserve">  3.Requests from users are routed to the appropriate microservice, which processes the request and may interact with other services or databases to return the response.</w:t>
      </w:r>
    </w:p>
    <w:sectPr w:rsidR="00385961" w:rsidRPr="0038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806743"/>
    <w:multiLevelType w:val="multilevel"/>
    <w:tmpl w:val="A08E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4D6805"/>
    <w:multiLevelType w:val="multilevel"/>
    <w:tmpl w:val="B82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25F035D"/>
    <w:multiLevelType w:val="multilevel"/>
    <w:tmpl w:val="8E7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6199901">
    <w:abstractNumId w:val="22"/>
  </w:num>
  <w:num w:numId="2" w16cid:durableId="1644113128">
    <w:abstractNumId w:val="14"/>
  </w:num>
  <w:num w:numId="3" w16cid:durableId="1862548556">
    <w:abstractNumId w:val="10"/>
  </w:num>
  <w:num w:numId="4" w16cid:durableId="461003859">
    <w:abstractNumId w:val="24"/>
  </w:num>
  <w:num w:numId="5" w16cid:durableId="1483737217">
    <w:abstractNumId w:val="15"/>
  </w:num>
  <w:num w:numId="6" w16cid:durableId="1262101854">
    <w:abstractNumId w:val="18"/>
  </w:num>
  <w:num w:numId="7" w16cid:durableId="1871647351">
    <w:abstractNumId w:val="21"/>
  </w:num>
  <w:num w:numId="8" w16cid:durableId="1372919947">
    <w:abstractNumId w:val="9"/>
  </w:num>
  <w:num w:numId="9" w16cid:durableId="1662806907">
    <w:abstractNumId w:val="7"/>
  </w:num>
  <w:num w:numId="10" w16cid:durableId="1708065600">
    <w:abstractNumId w:val="6"/>
  </w:num>
  <w:num w:numId="11" w16cid:durableId="687409409">
    <w:abstractNumId w:val="5"/>
  </w:num>
  <w:num w:numId="12" w16cid:durableId="259532992">
    <w:abstractNumId w:val="4"/>
  </w:num>
  <w:num w:numId="13" w16cid:durableId="35738287">
    <w:abstractNumId w:val="8"/>
  </w:num>
  <w:num w:numId="14" w16cid:durableId="199322557">
    <w:abstractNumId w:val="3"/>
  </w:num>
  <w:num w:numId="15" w16cid:durableId="87697585">
    <w:abstractNumId w:val="2"/>
  </w:num>
  <w:num w:numId="16" w16cid:durableId="59714551">
    <w:abstractNumId w:val="1"/>
  </w:num>
  <w:num w:numId="17" w16cid:durableId="1498838933">
    <w:abstractNumId w:val="0"/>
  </w:num>
  <w:num w:numId="18" w16cid:durableId="485128899">
    <w:abstractNumId w:val="16"/>
  </w:num>
  <w:num w:numId="19" w16cid:durableId="1534994965">
    <w:abstractNumId w:val="17"/>
  </w:num>
  <w:num w:numId="20" w16cid:durableId="1366439487">
    <w:abstractNumId w:val="23"/>
  </w:num>
  <w:num w:numId="21" w16cid:durableId="1913853020">
    <w:abstractNumId w:val="20"/>
  </w:num>
  <w:num w:numId="22" w16cid:durableId="677080574">
    <w:abstractNumId w:val="12"/>
  </w:num>
  <w:num w:numId="23" w16cid:durableId="1465390504">
    <w:abstractNumId w:val="25"/>
  </w:num>
  <w:num w:numId="24" w16cid:durableId="90123327">
    <w:abstractNumId w:val="13"/>
  </w:num>
  <w:num w:numId="25" w16cid:durableId="1433209163">
    <w:abstractNumId w:val="19"/>
  </w:num>
  <w:num w:numId="26" w16cid:durableId="8869885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DF"/>
    <w:rsid w:val="00385961"/>
    <w:rsid w:val="00645252"/>
    <w:rsid w:val="006D3D74"/>
    <w:rsid w:val="007C1FF1"/>
    <w:rsid w:val="0083569A"/>
    <w:rsid w:val="009001DF"/>
    <w:rsid w:val="00A75581"/>
    <w:rsid w:val="00A9204E"/>
    <w:rsid w:val="00AD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FCA7"/>
  <w15:chartTrackingRefBased/>
  <w15:docId w15:val="{3D650110-DD30-4958-B07F-0ACD2BD8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216</TotalTime>
  <Pages>11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Sneha Lahudkar</cp:lastModifiedBy>
  <cp:revision>1</cp:revision>
  <dcterms:created xsi:type="dcterms:W3CDTF">2026-07-07T15:00:00Z</dcterms:created>
  <dcterms:modified xsi:type="dcterms:W3CDTF">2026-07-07T18:36:00Z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
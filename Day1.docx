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C7AB" w14:textId="405FD6DF" w:rsidR="00A9204E" w:rsidRPr="00E2677F" w:rsidRDefault="00E2677F" w:rsidP="00E2677F">
      <w:pPr>
        <w:jc w:val="center"/>
        <w:rPr>
          <w:sz w:val="72"/>
          <w:szCs w:val="72"/>
        </w:rPr>
      </w:pPr>
      <w:r w:rsidRPr="00E2677F">
        <w:rPr>
          <w:sz w:val="72"/>
          <w:szCs w:val="72"/>
        </w:rPr>
        <w:t>JSON Web Token (JWT)</w:t>
      </w:r>
    </w:p>
    <w:p w14:paraId="06B9968F" w14:textId="77777777" w:rsidR="00E2677F" w:rsidRDefault="00E2677F">
      <w:pPr>
        <w:rPr>
          <w:b/>
          <w:bCs/>
        </w:rPr>
      </w:pPr>
    </w:p>
    <w:p w14:paraId="38417E24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1. What is JWT?</w:t>
      </w:r>
    </w:p>
    <w:p w14:paraId="43910811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JWT (JSON Web Token) is an open standard (RFC 7519) used to securely transfer information between two parties as a JSON object.</w:t>
      </w:r>
    </w:p>
    <w:p w14:paraId="2DEF4314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It is mainly used for:</w:t>
      </w:r>
    </w:p>
    <w:p w14:paraId="4EED1402" w14:textId="77777777" w:rsidR="00E2677F" w:rsidRPr="00E2677F" w:rsidRDefault="00E2677F" w:rsidP="00E2677F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User Authentication </w:t>
      </w:r>
    </w:p>
    <w:p w14:paraId="78255DF9" w14:textId="77777777" w:rsidR="00E2677F" w:rsidRPr="00E2677F" w:rsidRDefault="00E2677F" w:rsidP="00E2677F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Authorization </w:t>
      </w:r>
    </w:p>
    <w:p w14:paraId="4C932413" w14:textId="77777777" w:rsidR="00E2677F" w:rsidRPr="00E2677F" w:rsidRDefault="00E2677F" w:rsidP="00E2677F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Secure data exchange </w:t>
      </w:r>
    </w:p>
    <w:p w14:paraId="43DBC83D" w14:textId="77777777" w:rsidR="00E2677F" w:rsidRPr="00E2677F" w:rsidRDefault="00E2677F" w:rsidP="00E2677F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API Security </w:t>
      </w:r>
    </w:p>
    <w:p w14:paraId="619DB61B" w14:textId="77777777" w:rsidR="00E2677F" w:rsidRPr="00E2677F" w:rsidRDefault="00E2677F" w:rsidP="00E2677F">
      <w:pPr>
        <w:numPr>
          <w:ilvl w:val="0"/>
          <w:numId w:val="24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Single Sign-On (SSO) </w:t>
      </w:r>
    </w:p>
    <w:p w14:paraId="7A6023DD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JWT is compact, URL-safe, and digitally signed, making it ideal for web applications and REST API</w:t>
      </w:r>
    </w:p>
    <w:p w14:paraId="7E9B5764" w14:textId="77777777" w:rsidR="00E2677F" w:rsidRPr="00E2677F" w:rsidRDefault="00E2677F" w:rsidP="00E2677F">
      <w:pPr>
        <w:rPr>
          <w:sz w:val="28"/>
          <w:szCs w:val="28"/>
          <w:lang w:val="en-IN"/>
        </w:rPr>
      </w:pPr>
    </w:p>
    <w:p w14:paraId="61FE7017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2. Definition</w:t>
      </w:r>
    </w:p>
    <w:p w14:paraId="791F009D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JSON Web Token (JWT)</w:t>
      </w:r>
      <w:r w:rsidRPr="00E2677F">
        <w:rPr>
          <w:sz w:val="28"/>
          <w:szCs w:val="28"/>
          <w:lang w:val="en-IN"/>
        </w:rPr>
        <w:t xml:space="preserve"> is a compact, self-contained token that securely transmits information between a client and a server using digitally signed JSON objects.</w:t>
      </w:r>
    </w:p>
    <w:p w14:paraId="35677435" w14:textId="53C64C39" w:rsidR="00E2677F" w:rsidRPr="00E2677F" w:rsidRDefault="00E2677F" w:rsidP="00E2677F">
      <w:pPr>
        <w:rPr>
          <w:sz w:val="28"/>
          <w:szCs w:val="28"/>
          <w:lang w:val="en-IN"/>
        </w:rPr>
      </w:pPr>
    </w:p>
    <w:p w14:paraId="5CE1E1C1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3. Why JWT is Needed</w:t>
      </w:r>
    </w:p>
    <w:p w14:paraId="609E9469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Before JWT:</w:t>
      </w:r>
    </w:p>
    <w:p w14:paraId="3EB05E2E" w14:textId="77777777" w:rsidR="00E2677F" w:rsidRPr="00E2677F" w:rsidRDefault="00E2677F" w:rsidP="00E2677F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Server stores user sessions. </w:t>
      </w:r>
    </w:p>
    <w:p w14:paraId="0F19E2FB" w14:textId="77777777" w:rsidR="00E2677F" w:rsidRPr="00E2677F" w:rsidRDefault="00E2677F" w:rsidP="00E2677F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Every request checks session data. </w:t>
      </w:r>
    </w:p>
    <w:p w14:paraId="6F25699C" w14:textId="77777777" w:rsidR="00E2677F" w:rsidRPr="00E2677F" w:rsidRDefault="00E2677F" w:rsidP="00E2677F">
      <w:pPr>
        <w:numPr>
          <w:ilvl w:val="0"/>
          <w:numId w:val="25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Difficult to scale across multiple servers. </w:t>
      </w:r>
    </w:p>
    <w:p w14:paraId="095168E1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With JWT:</w:t>
      </w:r>
    </w:p>
    <w:p w14:paraId="13314619" w14:textId="77777777" w:rsidR="00E2677F" w:rsidRPr="00E2677F" w:rsidRDefault="00E2677F" w:rsidP="00E2677F">
      <w:pPr>
        <w:numPr>
          <w:ilvl w:val="0"/>
          <w:numId w:val="26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No session storage is required. </w:t>
      </w:r>
    </w:p>
    <w:p w14:paraId="645AF60F" w14:textId="77777777" w:rsidR="00E2677F" w:rsidRPr="00E2677F" w:rsidRDefault="00E2677F" w:rsidP="00E2677F">
      <w:pPr>
        <w:numPr>
          <w:ilvl w:val="0"/>
          <w:numId w:val="26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Token itself contains user information. </w:t>
      </w:r>
    </w:p>
    <w:p w14:paraId="109E9A82" w14:textId="77777777" w:rsidR="00E2677F" w:rsidRPr="00E2677F" w:rsidRDefault="00E2677F" w:rsidP="00E2677F">
      <w:pPr>
        <w:numPr>
          <w:ilvl w:val="0"/>
          <w:numId w:val="26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Faster authentication. </w:t>
      </w:r>
    </w:p>
    <w:p w14:paraId="2F9A26C6" w14:textId="77777777" w:rsidR="00E2677F" w:rsidRPr="00E2677F" w:rsidRDefault="00E2677F" w:rsidP="00E2677F">
      <w:pPr>
        <w:numPr>
          <w:ilvl w:val="0"/>
          <w:numId w:val="26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Easy to use with mobile and web applications.</w:t>
      </w:r>
    </w:p>
    <w:p w14:paraId="6A8CE584" w14:textId="77777777" w:rsidR="00E2677F" w:rsidRPr="00E2677F" w:rsidRDefault="00E2677F" w:rsidP="00E2677F">
      <w:pPr>
        <w:ind w:left="360"/>
        <w:rPr>
          <w:sz w:val="28"/>
          <w:szCs w:val="28"/>
          <w:lang w:val="en-IN"/>
        </w:rPr>
      </w:pPr>
    </w:p>
    <w:p w14:paraId="6CFB22C3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4. Features of JWT</w:t>
      </w:r>
    </w:p>
    <w:p w14:paraId="7971725F" w14:textId="77777777" w:rsidR="00E2677F" w:rsidRPr="00E2677F" w:rsidRDefault="00E2677F" w:rsidP="00E2677F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Compact size </w:t>
      </w:r>
    </w:p>
    <w:p w14:paraId="103D9722" w14:textId="77777777" w:rsidR="00E2677F" w:rsidRPr="00E2677F" w:rsidRDefault="00E2677F" w:rsidP="00E2677F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URL Safe </w:t>
      </w:r>
    </w:p>
    <w:p w14:paraId="25DBA721" w14:textId="77777777" w:rsidR="00E2677F" w:rsidRPr="00E2677F" w:rsidRDefault="00E2677F" w:rsidP="00E2677F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Self-contained </w:t>
      </w:r>
    </w:p>
    <w:p w14:paraId="76A7642B" w14:textId="77777777" w:rsidR="00E2677F" w:rsidRPr="00E2677F" w:rsidRDefault="00E2677F" w:rsidP="00E2677F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Digitally Signed </w:t>
      </w:r>
    </w:p>
    <w:p w14:paraId="0EBAB4E5" w14:textId="77777777" w:rsidR="00E2677F" w:rsidRPr="00E2677F" w:rsidRDefault="00E2677F" w:rsidP="00E2677F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Stateless Authentication </w:t>
      </w:r>
    </w:p>
    <w:p w14:paraId="2BBA5EA1" w14:textId="77777777" w:rsidR="00E2677F" w:rsidRPr="00E2677F" w:rsidRDefault="00E2677F" w:rsidP="00E2677F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Easy to transmit </w:t>
      </w:r>
    </w:p>
    <w:p w14:paraId="27CD0B20" w14:textId="77777777" w:rsidR="00E2677F" w:rsidRPr="00E2677F" w:rsidRDefault="00E2677F" w:rsidP="00E2677F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lastRenderedPageBreak/>
        <w:t xml:space="preserve">Cross-platform support </w:t>
      </w:r>
    </w:p>
    <w:p w14:paraId="00308CCA" w14:textId="77777777" w:rsidR="00E2677F" w:rsidRPr="00E2677F" w:rsidRDefault="00E2677F" w:rsidP="00E2677F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Secure data exchange </w:t>
      </w:r>
    </w:p>
    <w:p w14:paraId="6195E3C4" w14:textId="77777777" w:rsidR="00E2677F" w:rsidRPr="00E2677F" w:rsidRDefault="00E2677F" w:rsidP="00E2677F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Works with REST APIs </w:t>
      </w:r>
    </w:p>
    <w:p w14:paraId="4E4FD3DC" w14:textId="77777777" w:rsidR="00E2677F" w:rsidRPr="00E2677F" w:rsidRDefault="00E2677F" w:rsidP="00E2677F">
      <w:pPr>
        <w:numPr>
          <w:ilvl w:val="0"/>
          <w:numId w:val="27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Can be encrypted if needed </w:t>
      </w:r>
    </w:p>
    <w:p w14:paraId="677F783C" w14:textId="3A4DD9FC" w:rsidR="00E2677F" w:rsidRPr="00E2677F" w:rsidRDefault="00E2677F" w:rsidP="00E2677F">
      <w:pPr>
        <w:rPr>
          <w:sz w:val="28"/>
          <w:szCs w:val="28"/>
          <w:lang w:val="en-IN"/>
        </w:rPr>
      </w:pPr>
    </w:p>
    <w:p w14:paraId="2034836B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5. Real-Life Example</w:t>
      </w:r>
    </w:p>
    <w:p w14:paraId="19A26FBF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Suppose you log into </w:t>
      </w:r>
      <w:r w:rsidRPr="00E2677F">
        <w:rPr>
          <w:b/>
          <w:bCs/>
          <w:sz w:val="28"/>
          <w:szCs w:val="28"/>
          <w:lang w:val="en-IN"/>
        </w:rPr>
        <w:t>Netflix</w:t>
      </w:r>
      <w:r w:rsidRPr="00E2677F">
        <w:rPr>
          <w:sz w:val="28"/>
          <w:szCs w:val="28"/>
          <w:lang w:val="en-IN"/>
        </w:rPr>
        <w:t>.</w:t>
      </w:r>
    </w:p>
    <w:p w14:paraId="07A5BDFE" w14:textId="77777777" w:rsidR="00E2677F" w:rsidRPr="00E2677F" w:rsidRDefault="00E2677F" w:rsidP="00E2677F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You enter username and password. </w:t>
      </w:r>
    </w:p>
    <w:p w14:paraId="7C767750" w14:textId="77777777" w:rsidR="00E2677F" w:rsidRPr="00E2677F" w:rsidRDefault="00E2677F" w:rsidP="00E2677F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Server verifies your credentials. </w:t>
      </w:r>
    </w:p>
    <w:p w14:paraId="67CC212F" w14:textId="77777777" w:rsidR="00E2677F" w:rsidRPr="00E2677F" w:rsidRDefault="00E2677F" w:rsidP="00E2677F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Server generates a JWT. </w:t>
      </w:r>
    </w:p>
    <w:p w14:paraId="1D220249" w14:textId="77777777" w:rsidR="00E2677F" w:rsidRPr="00E2677F" w:rsidRDefault="00E2677F" w:rsidP="00E2677F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JWT is sent to your browser. </w:t>
      </w:r>
    </w:p>
    <w:p w14:paraId="3CBE67D0" w14:textId="77777777" w:rsidR="00E2677F" w:rsidRPr="00E2677F" w:rsidRDefault="00E2677F" w:rsidP="00E2677F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Browser stores the token. </w:t>
      </w:r>
    </w:p>
    <w:p w14:paraId="6FA1605D" w14:textId="77777777" w:rsidR="00E2677F" w:rsidRPr="00E2677F" w:rsidRDefault="00E2677F" w:rsidP="00E2677F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Every request includes the JWT. </w:t>
      </w:r>
    </w:p>
    <w:p w14:paraId="1CFACCC5" w14:textId="77777777" w:rsidR="00E2677F" w:rsidRPr="00E2677F" w:rsidRDefault="00E2677F" w:rsidP="00E2677F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Server verifies the token. </w:t>
      </w:r>
    </w:p>
    <w:p w14:paraId="5C8E5424" w14:textId="77777777" w:rsidR="00E2677F" w:rsidRPr="00E2677F" w:rsidRDefault="00E2677F" w:rsidP="00E2677F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If valid, access is granted. </w:t>
      </w:r>
    </w:p>
    <w:p w14:paraId="5B3EDA38" w14:textId="77777777" w:rsid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No need to log in again for every request.</w:t>
      </w:r>
    </w:p>
    <w:p w14:paraId="0ABED190" w14:textId="77777777" w:rsidR="00E2677F" w:rsidRDefault="00E2677F" w:rsidP="00E2677F">
      <w:pPr>
        <w:rPr>
          <w:sz w:val="28"/>
          <w:szCs w:val="28"/>
          <w:lang w:val="en-IN"/>
        </w:rPr>
      </w:pPr>
    </w:p>
    <w:p w14:paraId="04543C22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6. JWT Structure</w:t>
      </w:r>
    </w:p>
    <w:p w14:paraId="2E93888B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A JWT consists of </w:t>
      </w:r>
      <w:r w:rsidRPr="00E2677F">
        <w:rPr>
          <w:b/>
          <w:bCs/>
          <w:sz w:val="28"/>
          <w:szCs w:val="28"/>
          <w:lang w:val="en-IN"/>
        </w:rPr>
        <w:t>three parts</w:t>
      </w:r>
      <w:r w:rsidRPr="00E2677F">
        <w:rPr>
          <w:sz w:val="28"/>
          <w:szCs w:val="28"/>
          <w:lang w:val="en-IN"/>
        </w:rPr>
        <w:t xml:space="preserve"> separated by dots.</w:t>
      </w:r>
    </w:p>
    <w:p w14:paraId="6CEA0C11" w14:textId="77777777" w:rsidR="00E2677F" w:rsidRPr="00E2677F" w:rsidRDefault="00E2677F" w:rsidP="00E2677F">
      <w:pPr>
        <w:rPr>
          <w:sz w:val="28"/>
          <w:szCs w:val="28"/>
          <w:lang w:val="en-IN"/>
        </w:rPr>
      </w:pPr>
      <w:proofErr w:type="spellStart"/>
      <w:r w:rsidRPr="00E2677F">
        <w:rPr>
          <w:sz w:val="28"/>
          <w:szCs w:val="28"/>
          <w:lang w:val="en-IN"/>
        </w:rPr>
        <w:t>xxxxx.yyyyy.zzzzz</w:t>
      </w:r>
      <w:proofErr w:type="spellEnd"/>
    </w:p>
    <w:p w14:paraId="69DDE4A1" w14:textId="77777777" w:rsidR="00E2677F" w:rsidRPr="00E2677F" w:rsidRDefault="00E2677F" w:rsidP="00E2677F">
      <w:pPr>
        <w:rPr>
          <w:sz w:val="28"/>
          <w:szCs w:val="28"/>
          <w:lang w:val="en-IN"/>
        </w:rPr>
      </w:pPr>
      <w:proofErr w:type="spellStart"/>
      <w:r w:rsidRPr="00E2677F">
        <w:rPr>
          <w:sz w:val="28"/>
          <w:szCs w:val="28"/>
          <w:lang w:val="en-IN"/>
        </w:rPr>
        <w:t>Header.Payload.Signature</w:t>
      </w:r>
      <w:proofErr w:type="spellEnd"/>
    </w:p>
    <w:p w14:paraId="0098E975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Example:</w:t>
      </w:r>
    </w:p>
    <w:p w14:paraId="0540CF60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eyJhbGciOiJIUzI1NiIsInR5cCI6IkpXVCJ9</w:t>
      </w:r>
      <w:r w:rsidRPr="00E2677F">
        <w:rPr>
          <w:sz w:val="28"/>
          <w:szCs w:val="28"/>
          <w:lang w:val="en-IN"/>
        </w:rPr>
        <w:br/>
        <w:t>.</w:t>
      </w:r>
      <w:r w:rsidRPr="00E2677F">
        <w:rPr>
          <w:sz w:val="28"/>
          <w:szCs w:val="28"/>
          <w:lang w:val="en-IN"/>
        </w:rPr>
        <w:br/>
        <w:t>eyJpZCI6MSwibmFtZSI6IlNuZWhhIiwiYWRtaW4iOnRydWV9</w:t>
      </w:r>
      <w:r w:rsidRPr="00E2677F">
        <w:rPr>
          <w:sz w:val="28"/>
          <w:szCs w:val="28"/>
          <w:lang w:val="en-IN"/>
        </w:rPr>
        <w:br/>
        <w:t>.</w:t>
      </w:r>
      <w:r w:rsidRPr="00E2677F">
        <w:rPr>
          <w:sz w:val="28"/>
          <w:szCs w:val="28"/>
          <w:lang w:val="en-IN"/>
        </w:rPr>
        <w:br/>
        <w:t>SflKxwRJSMeKKF2QT4fwpMeJf36POk6yJV_adQssw5c</w:t>
      </w:r>
    </w:p>
    <w:p w14:paraId="4E2AE554" w14:textId="77777777" w:rsidR="00E2677F" w:rsidRDefault="00E2677F" w:rsidP="00E2677F">
      <w:pPr>
        <w:rPr>
          <w:sz w:val="28"/>
          <w:szCs w:val="28"/>
          <w:lang w:val="en-IN"/>
        </w:rPr>
      </w:pPr>
    </w:p>
    <w:p w14:paraId="0FB2AF1F" w14:textId="77777777" w:rsid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7. Components of JWT</w:t>
      </w:r>
    </w:p>
    <w:p w14:paraId="2F7795D4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</w:p>
    <w:p w14:paraId="54F4F600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A. Header</w:t>
      </w:r>
    </w:p>
    <w:p w14:paraId="548E519D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The header tells:</w:t>
      </w:r>
    </w:p>
    <w:p w14:paraId="72DDD849" w14:textId="77777777" w:rsidR="00E2677F" w:rsidRPr="00E2677F" w:rsidRDefault="00E2677F" w:rsidP="00E2677F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Token type </w:t>
      </w:r>
    </w:p>
    <w:p w14:paraId="43BF6A12" w14:textId="77777777" w:rsidR="00E2677F" w:rsidRPr="00E2677F" w:rsidRDefault="00E2677F" w:rsidP="00E2677F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Algorithm used for signing </w:t>
      </w:r>
    </w:p>
    <w:p w14:paraId="215510A1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Example:</w:t>
      </w:r>
    </w:p>
    <w:p w14:paraId="576BAD07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{</w:t>
      </w:r>
      <w:r w:rsidRPr="00E2677F">
        <w:rPr>
          <w:sz w:val="28"/>
          <w:szCs w:val="28"/>
          <w:lang w:val="en-IN"/>
        </w:rPr>
        <w:br/>
        <w:t xml:space="preserve">  "</w:t>
      </w:r>
      <w:proofErr w:type="spellStart"/>
      <w:r w:rsidRPr="00E2677F">
        <w:rPr>
          <w:sz w:val="28"/>
          <w:szCs w:val="28"/>
          <w:lang w:val="en-IN"/>
        </w:rPr>
        <w:t>alg</w:t>
      </w:r>
      <w:proofErr w:type="spellEnd"/>
      <w:r w:rsidRPr="00E2677F">
        <w:rPr>
          <w:sz w:val="28"/>
          <w:szCs w:val="28"/>
          <w:lang w:val="en-IN"/>
        </w:rPr>
        <w:t>": "HS256",</w:t>
      </w:r>
      <w:r w:rsidRPr="00E2677F">
        <w:rPr>
          <w:sz w:val="28"/>
          <w:szCs w:val="28"/>
          <w:lang w:val="en-IN"/>
        </w:rPr>
        <w:br/>
      </w:r>
      <w:r w:rsidRPr="00E2677F">
        <w:rPr>
          <w:sz w:val="28"/>
          <w:szCs w:val="28"/>
          <w:lang w:val="en-IN"/>
        </w:rPr>
        <w:lastRenderedPageBreak/>
        <w:t xml:space="preserve">  "</w:t>
      </w:r>
      <w:proofErr w:type="spellStart"/>
      <w:r w:rsidRPr="00E2677F">
        <w:rPr>
          <w:sz w:val="28"/>
          <w:szCs w:val="28"/>
          <w:lang w:val="en-IN"/>
        </w:rPr>
        <w:t>typ</w:t>
      </w:r>
      <w:proofErr w:type="spellEnd"/>
      <w:r w:rsidRPr="00E2677F">
        <w:rPr>
          <w:sz w:val="28"/>
          <w:szCs w:val="28"/>
          <w:lang w:val="en-IN"/>
        </w:rPr>
        <w:t>": "JWT"</w:t>
      </w:r>
      <w:r w:rsidRPr="00E2677F">
        <w:rPr>
          <w:sz w:val="28"/>
          <w:szCs w:val="28"/>
          <w:lang w:val="en-IN"/>
        </w:rPr>
        <w:br/>
        <w:t>}</w:t>
      </w:r>
    </w:p>
    <w:p w14:paraId="58D9DCC1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2086"/>
      </w:tblGrid>
      <w:tr w:rsidR="00E2677F" w:rsidRPr="00E2677F" w14:paraId="12935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6B194" w14:textId="77777777" w:rsidR="00E2677F" w:rsidRPr="00E2677F" w:rsidRDefault="00E2677F" w:rsidP="00E2677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E2677F">
              <w:rPr>
                <w:b/>
                <w:bCs/>
                <w:sz w:val="28"/>
                <w:szCs w:val="28"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B074FF5" w14:textId="77777777" w:rsidR="00E2677F" w:rsidRPr="00E2677F" w:rsidRDefault="00E2677F" w:rsidP="00E2677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E2677F">
              <w:rPr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E2677F" w:rsidRPr="00E2677F" w14:paraId="42469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C45A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proofErr w:type="spellStart"/>
            <w:r w:rsidRPr="00E2677F">
              <w:rPr>
                <w:sz w:val="28"/>
                <w:szCs w:val="28"/>
                <w:lang w:val="en-IN"/>
              </w:rPr>
              <w:t>alg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08E0E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r w:rsidRPr="00E2677F">
              <w:rPr>
                <w:sz w:val="28"/>
                <w:szCs w:val="28"/>
                <w:lang w:val="en-IN"/>
              </w:rPr>
              <w:t>Signing Algorithm</w:t>
            </w:r>
          </w:p>
        </w:tc>
      </w:tr>
      <w:tr w:rsidR="00E2677F" w:rsidRPr="00E2677F" w14:paraId="575A1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E84E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proofErr w:type="spellStart"/>
            <w:r w:rsidRPr="00E2677F">
              <w:rPr>
                <w:sz w:val="28"/>
                <w:szCs w:val="28"/>
                <w:lang w:val="en-IN"/>
              </w:rPr>
              <w:t>typ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8B1CE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r w:rsidRPr="00E2677F">
              <w:rPr>
                <w:sz w:val="28"/>
                <w:szCs w:val="28"/>
                <w:lang w:val="en-IN"/>
              </w:rPr>
              <w:t>Token Type</w:t>
            </w:r>
          </w:p>
        </w:tc>
      </w:tr>
    </w:tbl>
    <w:p w14:paraId="356D1A71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Common algorithms:</w:t>
      </w:r>
    </w:p>
    <w:p w14:paraId="359C26E3" w14:textId="77777777" w:rsidR="00E2677F" w:rsidRPr="00E2677F" w:rsidRDefault="00E2677F" w:rsidP="00E2677F">
      <w:pPr>
        <w:numPr>
          <w:ilvl w:val="0"/>
          <w:numId w:val="30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HS256 </w:t>
      </w:r>
    </w:p>
    <w:p w14:paraId="428C9108" w14:textId="77777777" w:rsidR="00E2677F" w:rsidRPr="00E2677F" w:rsidRDefault="00E2677F" w:rsidP="00E2677F">
      <w:pPr>
        <w:numPr>
          <w:ilvl w:val="0"/>
          <w:numId w:val="30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HS384 </w:t>
      </w:r>
    </w:p>
    <w:p w14:paraId="25A4AD16" w14:textId="77777777" w:rsidR="00E2677F" w:rsidRPr="00E2677F" w:rsidRDefault="00E2677F" w:rsidP="00E2677F">
      <w:pPr>
        <w:numPr>
          <w:ilvl w:val="0"/>
          <w:numId w:val="30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HS512 </w:t>
      </w:r>
    </w:p>
    <w:p w14:paraId="3990DBEA" w14:textId="77777777" w:rsidR="00E2677F" w:rsidRPr="00E2677F" w:rsidRDefault="00E2677F" w:rsidP="00E2677F">
      <w:pPr>
        <w:numPr>
          <w:ilvl w:val="0"/>
          <w:numId w:val="30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RS256 </w:t>
      </w:r>
    </w:p>
    <w:p w14:paraId="05517F52" w14:textId="77777777" w:rsidR="00E2677F" w:rsidRPr="00E2677F" w:rsidRDefault="00E2677F" w:rsidP="00E2677F">
      <w:pPr>
        <w:numPr>
          <w:ilvl w:val="0"/>
          <w:numId w:val="30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ES256 </w:t>
      </w:r>
    </w:p>
    <w:p w14:paraId="228E2211" w14:textId="587B58FC" w:rsidR="00E2677F" w:rsidRPr="00E2677F" w:rsidRDefault="00E2677F" w:rsidP="00E2677F">
      <w:pPr>
        <w:rPr>
          <w:sz w:val="28"/>
          <w:szCs w:val="28"/>
          <w:lang w:val="en-IN"/>
        </w:rPr>
      </w:pPr>
    </w:p>
    <w:p w14:paraId="41BD9F45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B. Payload</w:t>
      </w:r>
    </w:p>
    <w:p w14:paraId="229403A4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Contains actual information called </w:t>
      </w:r>
      <w:r w:rsidRPr="00E2677F">
        <w:rPr>
          <w:b/>
          <w:bCs/>
          <w:sz w:val="28"/>
          <w:szCs w:val="28"/>
          <w:lang w:val="en-IN"/>
        </w:rPr>
        <w:t>Claims</w:t>
      </w:r>
      <w:r w:rsidRPr="00E2677F">
        <w:rPr>
          <w:sz w:val="28"/>
          <w:szCs w:val="28"/>
          <w:lang w:val="en-IN"/>
        </w:rPr>
        <w:t>.</w:t>
      </w:r>
    </w:p>
    <w:p w14:paraId="235C81CC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Example:</w:t>
      </w:r>
    </w:p>
    <w:p w14:paraId="2EEC3312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{</w:t>
      </w:r>
      <w:r w:rsidRPr="00E2677F">
        <w:rPr>
          <w:sz w:val="28"/>
          <w:szCs w:val="28"/>
          <w:lang w:val="en-IN"/>
        </w:rPr>
        <w:br/>
        <w:t xml:space="preserve">  "id": 10,</w:t>
      </w:r>
      <w:r w:rsidRPr="00E2677F">
        <w:rPr>
          <w:sz w:val="28"/>
          <w:szCs w:val="28"/>
          <w:lang w:val="en-IN"/>
        </w:rPr>
        <w:br/>
        <w:t xml:space="preserve">  "name": "Sneha",</w:t>
      </w:r>
      <w:r w:rsidRPr="00E2677F">
        <w:rPr>
          <w:sz w:val="28"/>
          <w:szCs w:val="28"/>
          <w:lang w:val="en-IN"/>
        </w:rPr>
        <w:br/>
        <w:t xml:space="preserve">  "email": "sneha@gmail.com",</w:t>
      </w:r>
      <w:r w:rsidRPr="00E2677F">
        <w:rPr>
          <w:sz w:val="28"/>
          <w:szCs w:val="28"/>
          <w:lang w:val="en-IN"/>
        </w:rPr>
        <w:br/>
        <w:t xml:space="preserve">  "role": "Student"</w:t>
      </w:r>
      <w:r w:rsidRPr="00E2677F">
        <w:rPr>
          <w:sz w:val="28"/>
          <w:szCs w:val="28"/>
          <w:lang w:val="en-IN"/>
        </w:rPr>
        <w:br/>
        <w:t>}</w:t>
      </w:r>
    </w:p>
    <w:p w14:paraId="367009B7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Payload is </w:t>
      </w:r>
      <w:r w:rsidRPr="00E2677F">
        <w:rPr>
          <w:b/>
          <w:bCs/>
          <w:sz w:val="28"/>
          <w:szCs w:val="28"/>
          <w:lang w:val="en-IN"/>
        </w:rPr>
        <w:t>Base64 encoded</w:t>
      </w:r>
      <w:r w:rsidRPr="00E2677F">
        <w:rPr>
          <w:sz w:val="28"/>
          <w:szCs w:val="28"/>
          <w:lang w:val="en-IN"/>
        </w:rPr>
        <w:t>, not encrypted.</w:t>
      </w:r>
    </w:p>
    <w:p w14:paraId="03317299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Anyone with the token can decode it.</w:t>
      </w:r>
    </w:p>
    <w:p w14:paraId="1B060524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Never store:</w:t>
      </w:r>
    </w:p>
    <w:p w14:paraId="50FFFA57" w14:textId="77777777" w:rsidR="00E2677F" w:rsidRPr="00E2677F" w:rsidRDefault="00E2677F" w:rsidP="00E2677F">
      <w:pPr>
        <w:numPr>
          <w:ilvl w:val="0"/>
          <w:numId w:val="31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Password </w:t>
      </w:r>
    </w:p>
    <w:p w14:paraId="0733B84C" w14:textId="77777777" w:rsidR="00E2677F" w:rsidRPr="00E2677F" w:rsidRDefault="00E2677F" w:rsidP="00E2677F">
      <w:pPr>
        <w:numPr>
          <w:ilvl w:val="0"/>
          <w:numId w:val="31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PIN </w:t>
      </w:r>
    </w:p>
    <w:p w14:paraId="6631E32B" w14:textId="77777777" w:rsidR="00E2677F" w:rsidRPr="00E2677F" w:rsidRDefault="00E2677F" w:rsidP="00E2677F">
      <w:pPr>
        <w:numPr>
          <w:ilvl w:val="0"/>
          <w:numId w:val="31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Credit Card </w:t>
      </w:r>
    </w:p>
    <w:p w14:paraId="22E4E53B" w14:textId="77777777" w:rsidR="00E2677F" w:rsidRPr="00E2677F" w:rsidRDefault="00E2677F" w:rsidP="00E2677F">
      <w:pPr>
        <w:numPr>
          <w:ilvl w:val="0"/>
          <w:numId w:val="31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Secret Keys </w:t>
      </w:r>
    </w:p>
    <w:p w14:paraId="423ABE88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inside Payload.</w:t>
      </w:r>
    </w:p>
    <w:p w14:paraId="62AC46CA" w14:textId="19BBBDC2" w:rsidR="00E2677F" w:rsidRPr="00E2677F" w:rsidRDefault="00E2677F" w:rsidP="00E2677F">
      <w:pPr>
        <w:rPr>
          <w:sz w:val="28"/>
          <w:szCs w:val="28"/>
          <w:lang w:val="en-IN"/>
        </w:rPr>
      </w:pPr>
    </w:p>
    <w:p w14:paraId="062495FE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C. Signature</w:t>
      </w:r>
    </w:p>
    <w:p w14:paraId="449AE63F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Signature ensures that the token is not modified.</w:t>
      </w:r>
    </w:p>
    <w:p w14:paraId="057FE8D7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Created using:</w:t>
      </w:r>
    </w:p>
    <w:p w14:paraId="17142D71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Header</w:t>
      </w:r>
      <w:r w:rsidRPr="00E2677F">
        <w:rPr>
          <w:sz w:val="28"/>
          <w:szCs w:val="28"/>
          <w:lang w:val="en-IN"/>
        </w:rPr>
        <w:br/>
        <w:t>+</w:t>
      </w:r>
      <w:r w:rsidRPr="00E2677F">
        <w:rPr>
          <w:sz w:val="28"/>
          <w:szCs w:val="28"/>
          <w:lang w:val="en-IN"/>
        </w:rPr>
        <w:br/>
        <w:t>Payload</w:t>
      </w:r>
      <w:r w:rsidRPr="00E2677F">
        <w:rPr>
          <w:sz w:val="28"/>
          <w:szCs w:val="28"/>
          <w:lang w:val="en-IN"/>
        </w:rPr>
        <w:br/>
      </w:r>
      <w:r w:rsidRPr="00E2677F">
        <w:rPr>
          <w:sz w:val="28"/>
          <w:szCs w:val="28"/>
          <w:lang w:val="en-IN"/>
        </w:rPr>
        <w:lastRenderedPageBreak/>
        <w:t>+</w:t>
      </w:r>
      <w:r w:rsidRPr="00E2677F">
        <w:rPr>
          <w:sz w:val="28"/>
          <w:szCs w:val="28"/>
          <w:lang w:val="en-IN"/>
        </w:rPr>
        <w:br/>
        <w:t>Secret Key</w:t>
      </w:r>
    </w:p>
    <w:p w14:paraId="7C1FF767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Formula:</w:t>
      </w:r>
    </w:p>
    <w:p w14:paraId="716322D3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HMACSHA256(</w:t>
      </w:r>
      <w:r w:rsidRPr="00E2677F">
        <w:rPr>
          <w:sz w:val="28"/>
          <w:szCs w:val="28"/>
          <w:lang w:val="en-IN"/>
        </w:rPr>
        <w:br/>
        <w:t>Base64Url(Header) +</w:t>
      </w:r>
      <w:r w:rsidRPr="00E2677F">
        <w:rPr>
          <w:sz w:val="28"/>
          <w:szCs w:val="28"/>
          <w:lang w:val="en-IN"/>
        </w:rPr>
        <w:br/>
        <w:t>"." +</w:t>
      </w:r>
      <w:r w:rsidRPr="00E2677F">
        <w:rPr>
          <w:sz w:val="28"/>
          <w:szCs w:val="28"/>
          <w:lang w:val="en-IN"/>
        </w:rPr>
        <w:br/>
        <w:t>Base64Url(Payload),</w:t>
      </w:r>
      <w:r w:rsidRPr="00E2677F">
        <w:rPr>
          <w:sz w:val="28"/>
          <w:szCs w:val="28"/>
          <w:lang w:val="en-IN"/>
        </w:rPr>
        <w:br/>
      </w:r>
      <w:proofErr w:type="spellStart"/>
      <w:r w:rsidRPr="00E2677F">
        <w:rPr>
          <w:sz w:val="28"/>
          <w:szCs w:val="28"/>
          <w:lang w:val="en-IN"/>
        </w:rPr>
        <w:t>SecretKey</w:t>
      </w:r>
      <w:proofErr w:type="spellEnd"/>
      <w:r w:rsidRPr="00E2677F">
        <w:rPr>
          <w:sz w:val="28"/>
          <w:szCs w:val="28"/>
          <w:lang w:val="en-IN"/>
        </w:rPr>
        <w:br/>
        <w:t>)</w:t>
      </w:r>
    </w:p>
    <w:p w14:paraId="033BF4F6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If anyone changes payload, signature changes.</w:t>
      </w:r>
    </w:p>
    <w:p w14:paraId="2E314208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Server rejects the token.</w:t>
      </w:r>
    </w:p>
    <w:p w14:paraId="68E8EFBE" w14:textId="77777777" w:rsidR="00E2677F" w:rsidRDefault="00E2677F" w:rsidP="00E2677F">
      <w:pPr>
        <w:rPr>
          <w:sz w:val="28"/>
          <w:szCs w:val="28"/>
          <w:lang w:val="en-IN"/>
        </w:rPr>
      </w:pPr>
    </w:p>
    <w:p w14:paraId="7399720B" w14:textId="77777777" w:rsid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8. JWT Flow (Working)</w:t>
      </w:r>
    </w:p>
    <w:p w14:paraId="037339D7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</w:p>
    <w:p w14:paraId="60B9063B" w14:textId="314229BB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        Login</w:t>
      </w:r>
      <w:r w:rsidRPr="00E2677F">
        <w:rPr>
          <w:sz w:val="28"/>
          <w:szCs w:val="28"/>
          <w:lang w:val="en-IN"/>
        </w:rPr>
        <w:br/>
        <w:t xml:space="preserve">          |</w:t>
      </w:r>
      <w:r w:rsidRPr="00E2677F">
        <w:rPr>
          <w:sz w:val="28"/>
          <w:szCs w:val="28"/>
          <w:lang w:val="en-IN"/>
        </w:rPr>
        <w:br/>
        <w:t xml:space="preserve">          V</w:t>
      </w:r>
      <w:r w:rsidRPr="00E2677F">
        <w:rPr>
          <w:sz w:val="28"/>
          <w:szCs w:val="28"/>
          <w:lang w:val="en-IN"/>
        </w:rPr>
        <w:br/>
        <w:t>+----------------+</w:t>
      </w:r>
      <w:r w:rsidRPr="00E2677F">
        <w:rPr>
          <w:sz w:val="28"/>
          <w:szCs w:val="28"/>
          <w:lang w:val="en-IN"/>
        </w:rPr>
        <w:br/>
        <w:t>|     Client     |</w:t>
      </w:r>
      <w:r w:rsidRPr="00E2677F">
        <w:rPr>
          <w:sz w:val="28"/>
          <w:szCs w:val="28"/>
          <w:lang w:val="en-IN"/>
        </w:rPr>
        <w:br/>
        <w:t>+----------------+</w:t>
      </w:r>
      <w:r w:rsidRPr="00E2677F">
        <w:rPr>
          <w:sz w:val="28"/>
          <w:szCs w:val="28"/>
          <w:lang w:val="en-IN"/>
        </w:rPr>
        <w:br/>
        <w:t xml:space="preserve">          |</w:t>
      </w:r>
      <w:r w:rsidRPr="00E2677F">
        <w:rPr>
          <w:sz w:val="28"/>
          <w:szCs w:val="28"/>
          <w:lang w:val="en-IN"/>
        </w:rPr>
        <w:br/>
        <w:t xml:space="preserve"> Username &amp; Password</w:t>
      </w:r>
      <w:r w:rsidRPr="00E2677F">
        <w:rPr>
          <w:sz w:val="28"/>
          <w:szCs w:val="28"/>
          <w:lang w:val="en-IN"/>
        </w:rPr>
        <w:br/>
        <w:t xml:space="preserve">          |</w:t>
      </w:r>
      <w:r w:rsidRPr="00E2677F">
        <w:rPr>
          <w:sz w:val="28"/>
          <w:szCs w:val="28"/>
          <w:lang w:val="en-IN"/>
        </w:rPr>
        <w:br/>
        <w:t xml:space="preserve">          V</w:t>
      </w:r>
      <w:r w:rsidRPr="00E2677F">
        <w:rPr>
          <w:sz w:val="28"/>
          <w:szCs w:val="28"/>
          <w:lang w:val="en-IN"/>
        </w:rPr>
        <w:br/>
        <w:t>+----------------+</w:t>
      </w:r>
      <w:r w:rsidRPr="00E2677F">
        <w:rPr>
          <w:sz w:val="28"/>
          <w:szCs w:val="28"/>
          <w:lang w:val="en-IN"/>
        </w:rPr>
        <w:br/>
        <w:t>| Authentication |</w:t>
      </w:r>
      <w:r w:rsidRPr="00E2677F">
        <w:rPr>
          <w:sz w:val="28"/>
          <w:szCs w:val="28"/>
          <w:lang w:val="en-IN"/>
        </w:rPr>
        <w:br/>
        <w:t>|     Server     |</w:t>
      </w:r>
      <w:r w:rsidRPr="00E2677F">
        <w:rPr>
          <w:sz w:val="28"/>
          <w:szCs w:val="28"/>
          <w:lang w:val="en-IN"/>
        </w:rPr>
        <w:br/>
        <w:t>+----------------+</w:t>
      </w:r>
      <w:r w:rsidRPr="00E2677F">
        <w:rPr>
          <w:sz w:val="28"/>
          <w:szCs w:val="28"/>
          <w:lang w:val="en-IN"/>
        </w:rPr>
        <w:br/>
        <w:t xml:space="preserve">          |</w:t>
      </w:r>
      <w:r w:rsidRPr="00E2677F">
        <w:rPr>
          <w:sz w:val="28"/>
          <w:szCs w:val="28"/>
          <w:lang w:val="en-IN"/>
        </w:rPr>
        <w:br/>
        <w:t xml:space="preserve"> Verify User</w:t>
      </w:r>
      <w:r w:rsidRPr="00E2677F">
        <w:rPr>
          <w:sz w:val="28"/>
          <w:szCs w:val="28"/>
          <w:lang w:val="en-IN"/>
        </w:rPr>
        <w:br/>
        <w:t xml:space="preserve">          |</w:t>
      </w:r>
      <w:r w:rsidRPr="00E2677F">
        <w:rPr>
          <w:sz w:val="28"/>
          <w:szCs w:val="28"/>
          <w:lang w:val="en-IN"/>
        </w:rPr>
        <w:br/>
        <w:t xml:space="preserve"> Generate JWT</w:t>
      </w:r>
      <w:r w:rsidRPr="00E2677F">
        <w:rPr>
          <w:sz w:val="28"/>
          <w:szCs w:val="28"/>
          <w:lang w:val="en-IN"/>
        </w:rPr>
        <w:br/>
        <w:t xml:space="preserve">          |</w:t>
      </w:r>
      <w:r w:rsidRPr="00E2677F">
        <w:rPr>
          <w:sz w:val="28"/>
          <w:szCs w:val="28"/>
          <w:lang w:val="en-IN"/>
        </w:rPr>
        <w:br/>
        <w:t xml:space="preserve">          V</w:t>
      </w:r>
      <w:r w:rsidRPr="00E2677F">
        <w:rPr>
          <w:sz w:val="28"/>
          <w:szCs w:val="28"/>
          <w:lang w:val="en-IN"/>
        </w:rPr>
        <w:br/>
        <w:t>+----------------+</w:t>
      </w:r>
      <w:r w:rsidRPr="00E2677F">
        <w:rPr>
          <w:sz w:val="28"/>
          <w:szCs w:val="28"/>
          <w:lang w:val="en-IN"/>
        </w:rPr>
        <w:br/>
        <w:t>| JWT Token Sent |</w:t>
      </w:r>
      <w:r w:rsidRPr="00E2677F">
        <w:rPr>
          <w:sz w:val="28"/>
          <w:szCs w:val="28"/>
          <w:lang w:val="en-IN"/>
        </w:rPr>
        <w:br/>
        <w:t>+----------------+</w:t>
      </w:r>
      <w:r w:rsidRPr="00E2677F">
        <w:rPr>
          <w:sz w:val="28"/>
          <w:szCs w:val="28"/>
          <w:lang w:val="en-IN"/>
        </w:rPr>
        <w:br/>
      </w:r>
      <w:r w:rsidRPr="00E2677F">
        <w:rPr>
          <w:sz w:val="28"/>
          <w:szCs w:val="28"/>
          <w:lang w:val="en-IN"/>
        </w:rPr>
        <w:lastRenderedPageBreak/>
        <w:t xml:space="preserve">          |</w:t>
      </w:r>
      <w:r w:rsidRPr="00E2677F">
        <w:rPr>
          <w:sz w:val="28"/>
          <w:szCs w:val="28"/>
          <w:lang w:val="en-IN"/>
        </w:rPr>
        <w:br/>
        <w:t xml:space="preserve"> Store in Browser</w:t>
      </w:r>
      <w:r w:rsidRPr="00E2677F">
        <w:rPr>
          <w:sz w:val="28"/>
          <w:szCs w:val="28"/>
          <w:lang w:val="en-IN"/>
        </w:rPr>
        <w:br/>
        <w:t xml:space="preserve">          |</w:t>
      </w:r>
      <w:r w:rsidRPr="00E2677F">
        <w:rPr>
          <w:sz w:val="28"/>
          <w:szCs w:val="28"/>
          <w:lang w:val="en-IN"/>
        </w:rPr>
        <w:br/>
        <w:t xml:space="preserve">          V</w:t>
      </w:r>
      <w:r w:rsidRPr="00E2677F">
        <w:rPr>
          <w:sz w:val="28"/>
          <w:szCs w:val="28"/>
          <w:lang w:val="en-IN"/>
        </w:rPr>
        <w:br/>
        <w:t>Every Request</w:t>
      </w:r>
      <w:r w:rsidRPr="00E2677F">
        <w:rPr>
          <w:sz w:val="28"/>
          <w:szCs w:val="28"/>
          <w:lang w:val="en-IN"/>
        </w:rPr>
        <w:br/>
        <w:t>Authorization:</w:t>
      </w:r>
      <w:r w:rsidRPr="00E2677F">
        <w:rPr>
          <w:sz w:val="28"/>
          <w:szCs w:val="28"/>
          <w:lang w:val="en-IN"/>
        </w:rPr>
        <w:br/>
        <w:t>Bearer JWT</w:t>
      </w:r>
      <w:r w:rsidRPr="00E2677F">
        <w:rPr>
          <w:sz w:val="28"/>
          <w:szCs w:val="28"/>
          <w:lang w:val="en-IN"/>
        </w:rPr>
        <w:br/>
        <w:t xml:space="preserve">          |</w:t>
      </w:r>
      <w:r w:rsidRPr="00E2677F">
        <w:rPr>
          <w:sz w:val="28"/>
          <w:szCs w:val="28"/>
          <w:lang w:val="en-IN"/>
        </w:rPr>
        <w:br/>
        <w:t xml:space="preserve">          V</w:t>
      </w:r>
      <w:r w:rsidRPr="00E2677F">
        <w:rPr>
          <w:sz w:val="28"/>
          <w:szCs w:val="28"/>
          <w:lang w:val="en-IN"/>
        </w:rPr>
        <w:br/>
        <w:t>+----------------+</w:t>
      </w:r>
      <w:r w:rsidRPr="00E2677F">
        <w:rPr>
          <w:sz w:val="28"/>
          <w:szCs w:val="28"/>
          <w:lang w:val="en-IN"/>
        </w:rPr>
        <w:br/>
        <w:t>| Verify Token   |</w:t>
      </w:r>
      <w:r w:rsidRPr="00E2677F">
        <w:rPr>
          <w:sz w:val="28"/>
          <w:szCs w:val="28"/>
          <w:lang w:val="en-IN"/>
        </w:rPr>
        <w:br/>
        <w:t>+----------------+</w:t>
      </w:r>
      <w:r w:rsidRPr="00E2677F">
        <w:rPr>
          <w:sz w:val="28"/>
          <w:szCs w:val="28"/>
          <w:lang w:val="en-IN"/>
        </w:rPr>
        <w:br/>
        <w:t xml:space="preserve">          |</w:t>
      </w:r>
      <w:r w:rsidRPr="00E2677F">
        <w:rPr>
          <w:sz w:val="28"/>
          <w:szCs w:val="28"/>
          <w:lang w:val="en-IN"/>
        </w:rPr>
        <w:br/>
        <w:t xml:space="preserve"> </w:t>
      </w:r>
      <w:r>
        <w:rPr>
          <w:sz w:val="28"/>
          <w:szCs w:val="28"/>
          <w:lang w:val="en-IN"/>
        </w:rPr>
        <w:t xml:space="preserve">     </w:t>
      </w:r>
      <w:r w:rsidRPr="00E2677F">
        <w:rPr>
          <w:sz w:val="28"/>
          <w:szCs w:val="28"/>
          <w:lang w:val="en-IN"/>
        </w:rPr>
        <w:t>Valid?</w:t>
      </w:r>
      <w:r w:rsidRPr="00E2677F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     </w:t>
      </w:r>
      <w:r w:rsidRPr="00E2677F">
        <w:rPr>
          <w:sz w:val="28"/>
          <w:szCs w:val="28"/>
          <w:lang w:val="en-IN"/>
        </w:rPr>
        <w:t xml:space="preserve"> /      \</w:t>
      </w:r>
      <w:r w:rsidRPr="00E2677F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   </w:t>
      </w:r>
      <w:r w:rsidRPr="00E2677F">
        <w:rPr>
          <w:sz w:val="28"/>
          <w:szCs w:val="28"/>
          <w:lang w:val="en-IN"/>
        </w:rPr>
        <w:t>Yes      No</w:t>
      </w:r>
      <w:r w:rsidRPr="00E2677F">
        <w:rPr>
          <w:sz w:val="28"/>
          <w:szCs w:val="28"/>
          <w:lang w:val="en-IN"/>
        </w:rPr>
        <w:br/>
      </w:r>
      <w:r>
        <w:rPr>
          <w:sz w:val="28"/>
          <w:szCs w:val="28"/>
          <w:lang w:val="en-IN"/>
        </w:rPr>
        <w:t xml:space="preserve">    </w:t>
      </w:r>
      <w:r w:rsidRPr="00E2677F">
        <w:rPr>
          <w:sz w:val="28"/>
          <w:szCs w:val="28"/>
          <w:lang w:val="en-IN"/>
        </w:rPr>
        <w:t xml:space="preserve"> | </w:t>
      </w:r>
      <w:r>
        <w:rPr>
          <w:sz w:val="28"/>
          <w:szCs w:val="28"/>
          <w:lang w:val="en-IN"/>
        </w:rPr>
        <w:t xml:space="preserve">  </w:t>
      </w:r>
      <w:r w:rsidRPr="00E2677F">
        <w:rPr>
          <w:sz w:val="28"/>
          <w:szCs w:val="28"/>
          <w:lang w:val="en-IN"/>
        </w:rPr>
        <w:t xml:space="preserve">       |</w:t>
      </w:r>
      <w:r w:rsidRPr="00E2677F">
        <w:rPr>
          <w:sz w:val="28"/>
          <w:szCs w:val="28"/>
          <w:lang w:val="en-IN"/>
        </w:rPr>
        <w:br/>
        <w:t>Access   Reject</w:t>
      </w:r>
    </w:p>
    <w:p w14:paraId="029449E3" w14:textId="77777777" w:rsidR="00E2677F" w:rsidRPr="00E2677F" w:rsidRDefault="00E2677F" w:rsidP="00E2677F">
      <w:pPr>
        <w:rPr>
          <w:sz w:val="28"/>
          <w:szCs w:val="28"/>
          <w:lang w:val="en-IN"/>
        </w:rPr>
      </w:pPr>
    </w:p>
    <w:p w14:paraId="1BFD0D1F" w14:textId="77777777" w:rsidR="00E2677F" w:rsidRPr="00E2677F" w:rsidRDefault="00E2677F" w:rsidP="00E2677F">
      <w:pPr>
        <w:rPr>
          <w:sz w:val="28"/>
          <w:szCs w:val="28"/>
          <w:lang w:val="en-IN"/>
        </w:rPr>
      </w:pPr>
    </w:p>
    <w:p w14:paraId="2772723C" w14:textId="17E42F01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9.</w:t>
      </w:r>
      <w:r w:rsidRPr="00E2677F">
        <w:rPr>
          <w:b/>
          <w:bCs/>
          <w:sz w:val="28"/>
          <w:szCs w:val="28"/>
          <w:lang w:val="en-IN"/>
        </w:rPr>
        <w:t>JWT Authentication Process</w:t>
      </w:r>
    </w:p>
    <w:p w14:paraId="73BC65F1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</w:p>
    <w:p w14:paraId="6C95400F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Step 1</w:t>
      </w:r>
    </w:p>
    <w:p w14:paraId="34C77E9B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User logs in.</w:t>
      </w:r>
    </w:p>
    <w:p w14:paraId="6450BD39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Username</w:t>
      </w:r>
      <w:r w:rsidRPr="00E2677F">
        <w:rPr>
          <w:sz w:val="28"/>
          <w:szCs w:val="28"/>
          <w:lang w:val="en-IN"/>
        </w:rPr>
        <w:br/>
        <w:t>Password</w:t>
      </w:r>
    </w:p>
    <w:p w14:paraId="08782766" w14:textId="600E922C" w:rsidR="00E2677F" w:rsidRPr="00E2677F" w:rsidRDefault="00E2677F" w:rsidP="00E2677F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</w:t>
      </w:r>
      <w:r w:rsidRPr="00E2677F">
        <w:rPr>
          <w:sz w:val="28"/>
          <w:szCs w:val="28"/>
          <w:lang w:val="en-IN"/>
        </w:rPr>
        <w:t>↓</w:t>
      </w:r>
    </w:p>
    <w:p w14:paraId="048C38EB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Step 2</w:t>
      </w:r>
    </w:p>
    <w:p w14:paraId="12704014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Server validates credentials.</w:t>
      </w:r>
    </w:p>
    <w:p w14:paraId="7756F549" w14:textId="45E3DD8F" w:rsidR="00E2677F" w:rsidRPr="00E2677F" w:rsidRDefault="00E2677F" w:rsidP="00E2677F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 w:rsidRPr="00E2677F">
        <w:rPr>
          <w:sz w:val="28"/>
          <w:szCs w:val="28"/>
          <w:lang w:val="en-IN"/>
        </w:rPr>
        <w:t>↓</w:t>
      </w:r>
    </w:p>
    <w:p w14:paraId="5E0CF04C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Step 3</w:t>
      </w:r>
    </w:p>
    <w:p w14:paraId="316B7A56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JWT is created.</w:t>
      </w:r>
    </w:p>
    <w:p w14:paraId="03411036" w14:textId="78A77BF3" w:rsidR="00E2677F" w:rsidRPr="00E2677F" w:rsidRDefault="00E2677F" w:rsidP="00E2677F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 w:rsidRPr="00E2677F">
        <w:rPr>
          <w:sz w:val="28"/>
          <w:szCs w:val="28"/>
          <w:lang w:val="en-IN"/>
        </w:rPr>
        <w:t>↓</w:t>
      </w:r>
    </w:p>
    <w:p w14:paraId="7217885C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Step 4</w:t>
      </w:r>
    </w:p>
    <w:p w14:paraId="0BD719BA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JWT is returned.</w:t>
      </w:r>
    </w:p>
    <w:p w14:paraId="5602B921" w14:textId="05A32612" w:rsidR="00E2677F" w:rsidRPr="00E2677F" w:rsidRDefault="00E2677F" w:rsidP="00E2677F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 w:rsidRPr="00E2677F">
        <w:rPr>
          <w:sz w:val="28"/>
          <w:szCs w:val="28"/>
          <w:lang w:val="en-IN"/>
        </w:rPr>
        <w:t>↓</w:t>
      </w:r>
    </w:p>
    <w:p w14:paraId="4185088C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Step 5</w:t>
      </w:r>
    </w:p>
    <w:p w14:paraId="27A5A95E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lastRenderedPageBreak/>
        <w:t>Client stores JWT.</w:t>
      </w:r>
    </w:p>
    <w:p w14:paraId="195F5211" w14:textId="7092ED69" w:rsidR="00E2677F" w:rsidRPr="00E2677F" w:rsidRDefault="00E2677F" w:rsidP="00E2677F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</w:t>
      </w:r>
      <w:r w:rsidRPr="00E2677F">
        <w:rPr>
          <w:sz w:val="28"/>
          <w:szCs w:val="28"/>
          <w:lang w:val="en-IN"/>
        </w:rPr>
        <w:t>↓</w:t>
      </w:r>
    </w:p>
    <w:p w14:paraId="78DC249F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Step 6</w:t>
      </w:r>
    </w:p>
    <w:p w14:paraId="3075EEC9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Client sends JWT with every request.</w:t>
      </w:r>
    </w:p>
    <w:p w14:paraId="375654C9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Authorization:</w:t>
      </w:r>
      <w:r w:rsidRPr="00E2677F">
        <w:rPr>
          <w:sz w:val="28"/>
          <w:szCs w:val="28"/>
          <w:lang w:val="en-IN"/>
        </w:rPr>
        <w:br/>
        <w:t>Bearer JWT</w:t>
      </w:r>
    </w:p>
    <w:p w14:paraId="05FF6C9A" w14:textId="60B6A5AD" w:rsidR="00E2677F" w:rsidRPr="00E2677F" w:rsidRDefault="00E2677F" w:rsidP="00E2677F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 w:rsidRPr="00E2677F">
        <w:rPr>
          <w:sz w:val="28"/>
          <w:szCs w:val="28"/>
          <w:lang w:val="en-IN"/>
        </w:rPr>
        <w:t>↓</w:t>
      </w:r>
    </w:p>
    <w:p w14:paraId="32F611A9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Step 7</w:t>
      </w:r>
    </w:p>
    <w:p w14:paraId="25103F56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Server verifies JWT.</w:t>
      </w:r>
    </w:p>
    <w:p w14:paraId="7B5A8FE5" w14:textId="745DFD01" w:rsidR="00E2677F" w:rsidRPr="00E2677F" w:rsidRDefault="00E2677F" w:rsidP="00E2677F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</w:t>
      </w:r>
      <w:r w:rsidRPr="00E2677F">
        <w:rPr>
          <w:sz w:val="28"/>
          <w:szCs w:val="28"/>
          <w:lang w:val="en-IN"/>
        </w:rPr>
        <w:t>↓</w:t>
      </w:r>
    </w:p>
    <w:p w14:paraId="5C4F333C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Step 8</w:t>
      </w:r>
    </w:p>
    <w:p w14:paraId="656D6620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Access granted.</w:t>
      </w:r>
    </w:p>
    <w:p w14:paraId="3E003D35" w14:textId="77777777" w:rsidR="00E2677F" w:rsidRDefault="00E2677F">
      <w:pPr>
        <w:rPr>
          <w:sz w:val="28"/>
          <w:szCs w:val="28"/>
        </w:rPr>
      </w:pPr>
    </w:p>
    <w:p w14:paraId="63D2057F" w14:textId="77777777" w:rsidR="00E2677F" w:rsidRDefault="00E2677F">
      <w:pPr>
        <w:rPr>
          <w:sz w:val="28"/>
          <w:szCs w:val="28"/>
        </w:rPr>
      </w:pPr>
    </w:p>
    <w:p w14:paraId="2B8194B8" w14:textId="77777777" w:rsid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10. JWT Claims</w:t>
      </w:r>
    </w:p>
    <w:p w14:paraId="0C529CAD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</w:p>
    <w:p w14:paraId="253313B0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Claims are pieces of information stored in the payload.</w:t>
      </w:r>
    </w:p>
    <w:p w14:paraId="33870D4C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There are </w:t>
      </w:r>
      <w:r w:rsidRPr="00E2677F">
        <w:rPr>
          <w:b/>
          <w:bCs/>
          <w:sz w:val="28"/>
          <w:szCs w:val="28"/>
          <w:lang w:val="en-IN"/>
        </w:rPr>
        <w:t>three types</w:t>
      </w:r>
      <w:r w:rsidRPr="00E2677F">
        <w:rPr>
          <w:sz w:val="28"/>
          <w:szCs w:val="28"/>
          <w:lang w:val="en-IN"/>
        </w:rPr>
        <w:t>.</w:t>
      </w:r>
    </w:p>
    <w:p w14:paraId="5F15E597" w14:textId="206E62E8" w:rsidR="00E2677F" w:rsidRPr="00E2677F" w:rsidRDefault="00E2677F" w:rsidP="00E2677F">
      <w:pPr>
        <w:rPr>
          <w:sz w:val="28"/>
          <w:szCs w:val="28"/>
          <w:lang w:val="en-IN"/>
        </w:rPr>
      </w:pPr>
    </w:p>
    <w:p w14:paraId="6615A88C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A. Registered Claims</w:t>
      </w:r>
    </w:p>
    <w:p w14:paraId="67EFE2C4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Standard claims.</w:t>
      </w:r>
    </w:p>
    <w:p w14:paraId="78DB6638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856"/>
      </w:tblGrid>
      <w:tr w:rsidR="00E2677F" w:rsidRPr="00E2677F" w14:paraId="4DBD66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D7D90" w14:textId="77777777" w:rsidR="00E2677F" w:rsidRPr="00E2677F" w:rsidRDefault="00E2677F" w:rsidP="00E2677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E2677F">
              <w:rPr>
                <w:b/>
                <w:bCs/>
                <w:sz w:val="28"/>
                <w:szCs w:val="28"/>
                <w:lang w:val="en-IN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18F6C3AC" w14:textId="77777777" w:rsidR="00E2677F" w:rsidRPr="00E2677F" w:rsidRDefault="00E2677F" w:rsidP="00E2677F">
            <w:pPr>
              <w:rPr>
                <w:b/>
                <w:bCs/>
                <w:sz w:val="28"/>
                <w:szCs w:val="28"/>
                <w:lang w:val="en-IN"/>
              </w:rPr>
            </w:pPr>
            <w:r w:rsidRPr="00E2677F">
              <w:rPr>
                <w:b/>
                <w:bCs/>
                <w:sz w:val="28"/>
                <w:szCs w:val="28"/>
                <w:lang w:val="en-IN"/>
              </w:rPr>
              <w:t>Meaning</w:t>
            </w:r>
          </w:p>
        </w:tc>
      </w:tr>
      <w:tr w:rsidR="00E2677F" w:rsidRPr="00E2677F" w14:paraId="376FE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B9EB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proofErr w:type="spellStart"/>
            <w:r w:rsidRPr="00E2677F">
              <w:rPr>
                <w:sz w:val="28"/>
                <w:szCs w:val="28"/>
                <w:lang w:val="en-IN"/>
              </w:rPr>
              <w:t>iss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972A4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r w:rsidRPr="00E2677F">
              <w:rPr>
                <w:sz w:val="28"/>
                <w:szCs w:val="28"/>
                <w:lang w:val="en-IN"/>
              </w:rPr>
              <w:t>Issuer</w:t>
            </w:r>
          </w:p>
        </w:tc>
      </w:tr>
      <w:tr w:rsidR="00E2677F" w:rsidRPr="00E2677F" w14:paraId="176FA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D482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r w:rsidRPr="00E2677F">
              <w:rPr>
                <w:sz w:val="28"/>
                <w:szCs w:val="28"/>
                <w:lang w:val="en-IN"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04F072C5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r w:rsidRPr="00E2677F">
              <w:rPr>
                <w:sz w:val="28"/>
                <w:szCs w:val="28"/>
                <w:lang w:val="en-IN"/>
              </w:rPr>
              <w:t>Subject</w:t>
            </w:r>
          </w:p>
        </w:tc>
      </w:tr>
      <w:tr w:rsidR="00E2677F" w:rsidRPr="00E2677F" w14:paraId="00836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E8B8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proofErr w:type="spellStart"/>
            <w:r w:rsidRPr="00E2677F">
              <w:rPr>
                <w:sz w:val="28"/>
                <w:szCs w:val="28"/>
                <w:lang w:val="en-IN"/>
              </w:rPr>
              <w:t>aud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6B67B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r w:rsidRPr="00E2677F">
              <w:rPr>
                <w:sz w:val="28"/>
                <w:szCs w:val="28"/>
                <w:lang w:val="en-IN"/>
              </w:rPr>
              <w:t>Audience</w:t>
            </w:r>
          </w:p>
        </w:tc>
      </w:tr>
      <w:tr w:rsidR="00E2677F" w:rsidRPr="00E2677F" w14:paraId="40A47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8AA7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r w:rsidRPr="00E2677F">
              <w:rPr>
                <w:sz w:val="28"/>
                <w:szCs w:val="28"/>
                <w:lang w:val="en-IN"/>
              </w:rPr>
              <w:t>exp</w:t>
            </w:r>
          </w:p>
        </w:tc>
        <w:tc>
          <w:tcPr>
            <w:tcW w:w="0" w:type="auto"/>
            <w:vAlign w:val="center"/>
            <w:hideMark/>
          </w:tcPr>
          <w:p w14:paraId="2A4BFFE3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r w:rsidRPr="00E2677F">
              <w:rPr>
                <w:sz w:val="28"/>
                <w:szCs w:val="28"/>
                <w:lang w:val="en-IN"/>
              </w:rPr>
              <w:t>Expiration Time</w:t>
            </w:r>
          </w:p>
        </w:tc>
      </w:tr>
      <w:tr w:rsidR="00E2677F" w:rsidRPr="00E2677F" w14:paraId="0F432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D0FD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proofErr w:type="spellStart"/>
            <w:r w:rsidRPr="00E2677F">
              <w:rPr>
                <w:sz w:val="28"/>
                <w:szCs w:val="28"/>
                <w:lang w:val="en-IN"/>
              </w:rPr>
              <w:t>nbf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B2A51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r w:rsidRPr="00E2677F">
              <w:rPr>
                <w:sz w:val="28"/>
                <w:szCs w:val="28"/>
                <w:lang w:val="en-IN"/>
              </w:rPr>
              <w:t>Not Before</w:t>
            </w:r>
          </w:p>
        </w:tc>
      </w:tr>
      <w:tr w:rsidR="00E2677F" w:rsidRPr="00E2677F" w14:paraId="456D3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5C97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proofErr w:type="spellStart"/>
            <w:r w:rsidRPr="00E2677F">
              <w:rPr>
                <w:sz w:val="28"/>
                <w:szCs w:val="28"/>
                <w:lang w:val="en-IN"/>
              </w:rPr>
              <w:t>iat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3DA5E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r w:rsidRPr="00E2677F">
              <w:rPr>
                <w:sz w:val="28"/>
                <w:szCs w:val="28"/>
                <w:lang w:val="en-IN"/>
              </w:rPr>
              <w:t>Issued At</w:t>
            </w:r>
          </w:p>
        </w:tc>
      </w:tr>
      <w:tr w:rsidR="00E2677F" w:rsidRPr="00E2677F" w14:paraId="0BE7A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0D95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proofErr w:type="spellStart"/>
            <w:r w:rsidRPr="00E2677F">
              <w:rPr>
                <w:sz w:val="28"/>
                <w:szCs w:val="28"/>
                <w:lang w:val="en-IN"/>
              </w:rPr>
              <w:t>jti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6D3CA" w14:textId="77777777" w:rsidR="00E2677F" w:rsidRPr="00E2677F" w:rsidRDefault="00E2677F" w:rsidP="00E2677F">
            <w:pPr>
              <w:rPr>
                <w:sz w:val="28"/>
                <w:szCs w:val="28"/>
                <w:lang w:val="en-IN"/>
              </w:rPr>
            </w:pPr>
            <w:r w:rsidRPr="00E2677F">
              <w:rPr>
                <w:sz w:val="28"/>
                <w:szCs w:val="28"/>
                <w:lang w:val="en-IN"/>
              </w:rPr>
              <w:t>JWT ID</w:t>
            </w:r>
          </w:p>
        </w:tc>
      </w:tr>
    </w:tbl>
    <w:p w14:paraId="51931995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Example:</w:t>
      </w:r>
    </w:p>
    <w:p w14:paraId="13494A8A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{</w:t>
      </w:r>
      <w:r w:rsidRPr="00E2677F">
        <w:rPr>
          <w:sz w:val="28"/>
          <w:szCs w:val="28"/>
          <w:lang w:val="en-IN"/>
        </w:rPr>
        <w:br/>
        <w:t xml:space="preserve"> "</w:t>
      </w:r>
      <w:proofErr w:type="spellStart"/>
      <w:r w:rsidRPr="00E2677F">
        <w:rPr>
          <w:sz w:val="28"/>
          <w:szCs w:val="28"/>
          <w:lang w:val="en-IN"/>
        </w:rPr>
        <w:t>iss</w:t>
      </w:r>
      <w:proofErr w:type="spellEnd"/>
      <w:r w:rsidRPr="00E2677F">
        <w:rPr>
          <w:sz w:val="28"/>
          <w:szCs w:val="28"/>
          <w:lang w:val="en-IN"/>
        </w:rPr>
        <w:t>":"Google",</w:t>
      </w:r>
      <w:r w:rsidRPr="00E2677F">
        <w:rPr>
          <w:sz w:val="28"/>
          <w:szCs w:val="28"/>
          <w:lang w:val="en-IN"/>
        </w:rPr>
        <w:br/>
        <w:t xml:space="preserve"> "exp":1720000000,</w:t>
      </w:r>
      <w:r w:rsidRPr="00E2677F">
        <w:rPr>
          <w:sz w:val="28"/>
          <w:szCs w:val="28"/>
          <w:lang w:val="en-IN"/>
        </w:rPr>
        <w:br/>
        <w:t xml:space="preserve"> "iat":1719990000</w:t>
      </w:r>
      <w:r w:rsidRPr="00E2677F">
        <w:rPr>
          <w:sz w:val="28"/>
          <w:szCs w:val="28"/>
          <w:lang w:val="en-IN"/>
        </w:rPr>
        <w:br/>
        <w:t>}</w:t>
      </w:r>
    </w:p>
    <w:p w14:paraId="7DBD48B3" w14:textId="45D53127" w:rsidR="00E2677F" w:rsidRPr="00E2677F" w:rsidRDefault="00E2677F" w:rsidP="00E2677F">
      <w:pPr>
        <w:rPr>
          <w:sz w:val="28"/>
          <w:szCs w:val="28"/>
          <w:lang w:val="en-IN"/>
        </w:rPr>
      </w:pPr>
    </w:p>
    <w:p w14:paraId="619B008C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B. Public Claims</w:t>
      </w:r>
    </w:p>
    <w:p w14:paraId="1270EF14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Created by developers.</w:t>
      </w:r>
    </w:p>
    <w:p w14:paraId="11907B2E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Example:</w:t>
      </w:r>
    </w:p>
    <w:p w14:paraId="6ED24DED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{</w:t>
      </w:r>
      <w:r w:rsidRPr="00E2677F">
        <w:rPr>
          <w:sz w:val="28"/>
          <w:szCs w:val="28"/>
          <w:lang w:val="en-IN"/>
        </w:rPr>
        <w:br/>
        <w:t xml:space="preserve"> "</w:t>
      </w:r>
      <w:proofErr w:type="spellStart"/>
      <w:r w:rsidRPr="00E2677F">
        <w:rPr>
          <w:sz w:val="28"/>
          <w:szCs w:val="28"/>
          <w:lang w:val="en-IN"/>
        </w:rPr>
        <w:t>role":"Admin</w:t>
      </w:r>
      <w:proofErr w:type="spellEnd"/>
      <w:r w:rsidRPr="00E2677F">
        <w:rPr>
          <w:sz w:val="28"/>
          <w:szCs w:val="28"/>
          <w:lang w:val="en-IN"/>
        </w:rPr>
        <w:t>",</w:t>
      </w:r>
      <w:r w:rsidRPr="00E2677F">
        <w:rPr>
          <w:sz w:val="28"/>
          <w:szCs w:val="28"/>
          <w:lang w:val="en-IN"/>
        </w:rPr>
        <w:br/>
        <w:t xml:space="preserve"> "</w:t>
      </w:r>
      <w:proofErr w:type="spellStart"/>
      <w:r w:rsidRPr="00E2677F">
        <w:rPr>
          <w:sz w:val="28"/>
          <w:szCs w:val="28"/>
          <w:lang w:val="en-IN"/>
        </w:rPr>
        <w:t>department":"IT</w:t>
      </w:r>
      <w:proofErr w:type="spellEnd"/>
      <w:r w:rsidRPr="00E2677F">
        <w:rPr>
          <w:sz w:val="28"/>
          <w:szCs w:val="28"/>
          <w:lang w:val="en-IN"/>
        </w:rPr>
        <w:t>"</w:t>
      </w:r>
      <w:r w:rsidRPr="00E2677F">
        <w:rPr>
          <w:sz w:val="28"/>
          <w:szCs w:val="28"/>
          <w:lang w:val="en-IN"/>
        </w:rPr>
        <w:br/>
        <w:t>}</w:t>
      </w:r>
    </w:p>
    <w:p w14:paraId="15048279" w14:textId="1ECB7AF7" w:rsidR="00E2677F" w:rsidRPr="00E2677F" w:rsidRDefault="00E2677F" w:rsidP="00E2677F">
      <w:pPr>
        <w:rPr>
          <w:sz w:val="28"/>
          <w:szCs w:val="28"/>
          <w:lang w:val="en-IN"/>
        </w:rPr>
      </w:pPr>
    </w:p>
    <w:p w14:paraId="690E1BB8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C. Private Claims</w:t>
      </w:r>
    </w:p>
    <w:p w14:paraId="5D4A51C9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Custom information between client and server.</w:t>
      </w:r>
    </w:p>
    <w:p w14:paraId="07307419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Example:</w:t>
      </w:r>
    </w:p>
    <w:p w14:paraId="68E2A205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{</w:t>
      </w:r>
      <w:r w:rsidRPr="00E2677F">
        <w:rPr>
          <w:sz w:val="28"/>
          <w:szCs w:val="28"/>
          <w:lang w:val="en-IN"/>
        </w:rPr>
        <w:br/>
        <w:t xml:space="preserve"> "studentId":1001,</w:t>
      </w:r>
      <w:r w:rsidRPr="00E2677F">
        <w:rPr>
          <w:sz w:val="28"/>
          <w:szCs w:val="28"/>
          <w:lang w:val="en-IN"/>
        </w:rPr>
        <w:br/>
        <w:t xml:space="preserve"> "semester":8</w:t>
      </w:r>
      <w:r w:rsidRPr="00E2677F">
        <w:rPr>
          <w:sz w:val="28"/>
          <w:szCs w:val="28"/>
          <w:lang w:val="en-IN"/>
        </w:rPr>
        <w:br/>
        <w:t>}</w:t>
      </w:r>
    </w:p>
    <w:p w14:paraId="5DA9659D" w14:textId="77777777" w:rsidR="00E2677F" w:rsidRDefault="00E2677F">
      <w:pPr>
        <w:rPr>
          <w:sz w:val="28"/>
          <w:szCs w:val="28"/>
        </w:rPr>
      </w:pPr>
    </w:p>
    <w:p w14:paraId="6B6F7BA3" w14:textId="77777777" w:rsid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11. JWT Algorithms</w:t>
      </w:r>
    </w:p>
    <w:p w14:paraId="2FAA6805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</w:p>
    <w:p w14:paraId="2EE7154D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Symmetric Algorithms</w:t>
      </w:r>
    </w:p>
    <w:p w14:paraId="7228F2D3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Uses one secret key.</w:t>
      </w:r>
    </w:p>
    <w:p w14:paraId="27F89046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Examples:</w:t>
      </w:r>
    </w:p>
    <w:p w14:paraId="05C39E95" w14:textId="77777777" w:rsidR="00E2677F" w:rsidRPr="00E2677F" w:rsidRDefault="00E2677F" w:rsidP="00E2677F">
      <w:pPr>
        <w:numPr>
          <w:ilvl w:val="0"/>
          <w:numId w:val="32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HS256 </w:t>
      </w:r>
    </w:p>
    <w:p w14:paraId="3CA762BE" w14:textId="77777777" w:rsidR="00E2677F" w:rsidRPr="00E2677F" w:rsidRDefault="00E2677F" w:rsidP="00E2677F">
      <w:pPr>
        <w:numPr>
          <w:ilvl w:val="0"/>
          <w:numId w:val="32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HS384 </w:t>
      </w:r>
    </w:p>
    <w:p w14:paraId="7C83D7BB" w14:textId="77777777" w:rsidR="00E2677F" w:rsidRPr="00E2677F" w:rsidRDefault="00E2677F" w:rsidP="00E2677F">
      <w:pPr>
        <w:numPr>
          <w:ilvl w:val="0"/>
          <w:numId w:val="32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HS512 </w:t>
      </w:r>
    </w:p>
    <w:p w14:paraId="68F8106D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Advantages</w:t>
      </w:r>
    </w:p>
    <w:p w14:paraId="0F9B0A3B" w14:textId="77777777" w:rsidR="00E2677F" w:rsidRPr="00E2677F" w:rsidRDefault="00E2677F" w:rsidP="00E2677F">
      <w:pPr>
        <w:numPr>
          <w:ilvl w:val="0"/>
          <w:numId w:val="33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Fast </w:t>
      </w:r>
    </w:p>
    <w:p w14:paraId="49E42ABC" w14:textId="77777777" w:rsidR="00E2677F" w:rsidRPr="00E2677F" w:rsidRDefault="00E2677F" w:rsidP="00E2677F">
      <w:pPr>
        <w:numPr>
          <w:ilvl w:val="0"/>
          <w:numId w:val="33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Simple </w:t>
      </w:r>
    </w:p>
    <w:p w14:paraId="51485C11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Disadvantages</w:t>
      </w:r>
    </w:p>
    <w:p w14:paraId="6000D5FC" w14:textId="77777777" w:rsidR="00E2677F" w:rsidRPr="00E2677F" w:rsidRDefault="00E2677F" w:rsidP="00E2677F">
      <w:pPr>
        <w:numPr>
          <w:ilvl w:val="0"/>
          <w:numId w:val="34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Same key shared by both sides. </w:t>
      </w:r>
    </w:p>
    <w:p w14:paraId="1B1E0E46" w14:textId="37654748" w:rsidR="00E2677F" w:rsidRPr="00E2677F" w:rsidRDefault="00E2677F" w:rsidP="00E2677F">
      <w:pPr>
        <w:rPr>
          <w:sz w:val="28"/>
          <w:szCs w:val="28"/>
          <w:lang w:val="en-IN"/>
        </w:rPr>
      </w:pPr>
    </w:p>
    <w:p w14:paraId="6B165238" w14:textId="77777777" w:rsidR="00E2677F" w:rsidRPr="00E2677F" w:rsidRDefault="00E2677F" w:rsidP="00E2677F">
      <w:pPr>
        <w:rPr>
          <w:b/>
          <w:bCs/>
          <w:sz w:val="28"/>
          <w:szCs w:val="28"/>
          <w:lang w:val="en-IN"/>
        </w:rPr>
      </w:pPr>
      <w:r w:rsidRPr="00E2677F">
        <w:rPr>
          <w:b/>
          <w:bCs/>
          <w:sz w:val="28"/>
          <w:szCs w:val="28"/>
          <w:lang w:val="en-IN"/>
        </w:rPr>
        <w:t>Asymmetric Algorithms</w:t>
      </w:r>
    </w:p>
    <w:p w14:paraId="525D106D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Uses:</w:t>
      </w:r>
    </w:p>
    <w:p w14:paraId="574BF698" w14:textId="77777777" w:rsidR="00E2677F" w:rsidRPr="00E2677F" w:rsidRDefault="00E2677F" w:rsidP="00E2677F">
      <w:pPr>
        <w:numPr>
          <w:ilvl w:val="0"/>
          <w:numId w:val="35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Private Key </w:t>
      </w:r>
    </w:p>
    <w:p w14:paraId="18400C9F" w14:textId="77777777" w:rsidR="00E2677F" w:rsidRPr="00E2677F" w:rsidRDefault="00E2677F" w:rsidP="00E2677F">
      <w:pPr>
        <w:numPr>
          <w:ilvl w:val="0"/>
          <w:numId w:val="35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Public Key </w:t>
      </w:r>
    </w:p>
    <w:p w14:paraId="6C30FCB6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Examples:</w:t>
      </w:r>
    </w:p>
    <w:p w14:paraId="2E5BC0DD" w14:textId="77777777" w:rsidR="00E2677F" w:rsidRPr="00E2677F" w:rsidRDefault="00E2677F" w:rsidP="00E2677F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RS256 </w:t>
      </w:r>
    </w:p>
    <w:p w14:paraId="1102A3BF" w14:textId="77777777" w:rsidR="00E2677F" w:rsidRPr="00E2677F" w:rsidRDefault="00E2677F" w:rsidP="00E2677F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lastRenderedPageBreak/>
        <w:t xml:space="preserve">RS512 </w:t>
      </w:r>
    </w:p>
    <w:p w14:paraId="2D50987A" w14:textId="77777777" w:rsidR="00E2677F" w:rsidRPr="00E2677F" w:rsidRDefault="00E2677F" w:rsidP="00E2677F">
      <w:pPr>
        <w:numPr>
          <w:ilvl w:val="0"/>
          <w:numId w:val="36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ES256 </w:t>
      </w:r>
    </w:p>
    <w:p w14:paraId="07F63BBE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Advantages</w:t>
      </w:r>
    </w:p>
    <w:p w14:paraId="0C5E9D13" w14:textId="77777777" w:rsidR="00E2677F" w:rsidRPr="00E2677F" w:rsidRDefault="00E2677F" w:rsidP="00E2677F">
      <w:pPr>
        <w:numPr>
          <w:ilvl w:val="0"/>
          <w:numId w:val="37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More secure </w:t>
      </w:r>
    </w:p>
    <w:p w14:paraId="24BCAC75" w14:textId="77777777" w:rsidR="00E2677F" w:rsidRPr="00E2677F" w:rsidRDefault="00E2677F" w:rsidP="00E2677F">
      <w:pPr>
        <w:numPr>
          <w:ilvl w:val="0"/>
          <w:numId w:val="37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 xml:space="preserve">Better for distributed systems </w:t>
      </w:r>
    </w:p>
    <w:p w14:paraId="7530D413" w14:textId="77777777" w:rsidR="00E2677F" w:rsidRPr="00E2677F" w:rsidRDefault="00E2677F" w:rsidP="00E2677F">
      <w:p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Disadvantages</w:t>
      </w:r>
    </w:p>
    <w:p w14:paraId="6D44D95B" w14:textId="77777777" w:rsidR="00E2677F" w:rsidRDefault="00E2677F" w:rsidP="00E2677F">
      <w:pPr>
        <w:numPr>
          <w:ilvl w:val="0"/>
          <w:numId w:val="38"/>
        </w:numPr>
        <w:rPr>
          <w:sz w:val="28"/>
          <w:szCs w:val="28"/>
          <w:lang w:val="en-IN"/>
        </w:rPr>
      </w:pPr>
      <w:r w:rsidRPr="00E2677F">
        <w:rPr>
          <w:sz w:val="28"/>
          <w:szCs w:val="28"/>
          <w:lang w:val="en-IN"/>
        </w:rPr>
        <w:t>Slower</w:t>
      </w:r>
    </w:p>
    <w:p w14:paraId="63B990FC" w14:textId="77777777" w:rsidR="00CA321A" w:rsidRPr="00E2677F" w:rsidRDefault="00CA321A" w:rsidP="00CA321A">
      <w:pPr>
        <w:rPr>
          <w:sz w:val="28"/>
          <w:szCs w:val="28"/>
          <w:lang w:val="en-IN"/>
        </w:rPr>
      </w:pPr>
    </w:p>
    <w:p w14:paraId="2ECA6738" w14:textId="77D5389F" w:rsidR="00CA321A" w:rsidRDefault="00CA321A" w:rsidP="00CA321A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12.</w:t>
      </w:r>
      <w:r w:rsidRPr="00CA321A">
        <w:rPr>
          <w:b/>
          <w:bCs/>
          <w:sz w:val="28"/>
          <w:szCs w:val="28"/>
          <w:lang w:val="en-IN"/>
        </w:rPr>
        <w:t>Where JWT is Stored</w:t>
      </w:r>
    </w:p>
    <w:p w14:paraId="34415B89" w14:textId="77777777" w:rsidR="00CA321A" w:rsidRPr="00CA321A" w:rsidRDefault="00CA321A" w:rsidP="00CA321A">
      <w:pPr>
        <w:rPr>
          <w:b/>
          <w:bCs/>
          <w:sz w:val="28"/>
          <w:szCs w:val="28"/>
          <w:lang w:val="en-IN"/>
        </w:rPr>
      </w:pPr>
    </w:p>
    <w:p w14:paraId="25E6A8CF" w14:textId="77777777" w:rsidR="00CA321A" w:rsidRPr="00CA321A" w:rsidRDefault="00CA321A" w:rsidP="00CA321A">
      <w:pPr>
        <w:rPr>
          <w:b/>
          <w:bCs/>
          <w:sz w:val="28"/>
          <w:szCs w:val="28"/>
          <w:lang w:val="en-IN"/>
        </w:rPr>
      </w:pPr>
      <w:r w:rsidRPr="00CA321A">
        <w:rPr>
          <w:b/>
          <w:bCs/>
          <w:sz w:val="28"/>
          <w:szCs w:val="28"/>
          <w:lang w:val="en-IN"/>
        </w:rPr>
        <w:t>Local Storage</w:t>
      </w:r>
    </w:p>
    <w:p w14:paraId="1CE6E265" w14:textId="77777777" w:rsidR="00CA321A" w:rsidRPr="00CA321A" w:rsidRDefault="00CA321A" w:rsidP="00CA321A">
      <w:p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>Advantages</w:t>
      </w:r>
    </w:p>
    <w:p w14:paraId="60880452" w14:textId="77777777" w:rsidR="00CA321A" w:rsidRPr="00CA321A" w:rsidRDefault="00CA321A" w:rsidP="00CA321A">
      <w:pPr>
        <w:numPr>
          <w:ilvl w:val="0"/>
          <w:numId w:val="39"/>
        </w:num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 xml:space="preserve">Easy </w:t>
      </w:r>
    </w:p>
    <w:p w14:paraId="5D1AB081" w14:textId="77777777" w:rsidR="00CA321A" w:rsidRPr="00CA321A" w:rsidRDefault="00CA321A" w:rsidP="00CA321A">
      <w:pPr>
        <w:numPr>
          <w:ilvl w:val="0"/>
          <w:numId w:val="39"/>
        </w:num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 xml:space="preserve">Large storage </w:t>
      </w:r>
    </w:p>
    <w:p w14:paraId="63F22239" w14:textId="77777777" w:rsidR="00CA321A" w:rsidRPr="00CA321A" w:rsidRDefault="00CA321A" w:rsidP="00CA321A">
      <w:p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>Disadvantages</w:t>
      </w:r>
    </w:p>
    <w:p w14:paraId="5B17CAFC" w14:textId="77777777" w:rsidR="00CA321A" w:rsidRPr="00CA321A" w:rsidRDefault="00CA321A" w:rsidP="00CA321A">
      <w:pPr>
        <w:numPr>
          <w:ilvl w:val="0"/>
          <w:numId w:val="40"/>
        </w:num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 xml:space="preserve">Vulnerable to XSS attacks. </w:t>
      </w:r>
    </w:p>
    <w:p w14:paraId="3AD2FD10" w14:textId="4A6161B3" w:rsidR="00CA321A" w:rsidRPr="00CA321A" w:rsidRDefault="00CA321A" w:rsidP="00CA321A">
      <w:pPr>
        <w:rPr>
          <w:sz w:val="28"/>
          <w:szCs w:val="28"/>
          <w:lang w:val="en-IN"/>
        </w:rPr>
      </w:pPr>
    </w:p>
    <w:p w14:paraId="4B432EA5" w14:textId="77777777" w:rsidR="00CA321A" w:rsidRPr="00CA321A" w:rsidRDefault="00CA321A" w:rsidP="00CA321A">
      <w:pPr>
        <w:rPr>
          <w:b/>
          <w:bCs/>
          <w:sz w:val="28"/>
          <w:szCs w:val="28"/>
          <w:lang w:val="en-IN"/>
        </w:rPr>
      </w:pPr>
      <w:r w:rsidRPr="00CA321A">
        <w:rPr>
          <w:b/>
          <w:bCs/>
          <w:sz w:val="28"/>
          <w:szCs w:val="28"/>
          <w:lang w:val="en-IN"/>
        </w:rPr>
        <w:t>Session Storage</w:t>
      </w:r>
    </w:p>
    <w:p w14:paraId="6B6155FE" w14:textId="77777777" w:rsidR="00CA321A" w:rsidRPr="00CA321A" w:rsidRDefault="00CA321A" w:rsidP="00CA321A">
      <w:p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>Advantages</w:t>
      </w:r>
    </w:p>
    <w:p w14:paraId="102CDA40" w14:textId="77777777" w:rsidR="00CA321A" w:rsidRPr="00CA321A" w:rsidRDefault="00CA321A" w:rsidP="00CA321A">
      <w:pPr>
        <w:numPr>
          <w:ilvl w:val="0"/>
          <w:numId w:val="41"/>
        </w:num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 xml:space="preserve">Deleted when browser closes. </w:t>
      </w:r>
    </w:p>
    <w:p w14:paraId="23BD8F29" w14:textId="77777777" w:rsidR="00CA321A" w:rsidRPr="00CA321A" w:rsidRDefault="00CA321A" w:rsidP="00CA321A">
      <w:p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>Disadvantages</w:t>
      </w:r>
    </w:p>
    <w:p w14:paraId="3A29DD6E" w14:textId="77777777" w:rsidR="00CA321A" w:rsidRPr="00CA321A" w:rsidRDefault="00CA321A" w:rsidP="00CA321A">
      <w:pPr>
        <w:numPr>
          <w:ilvl w:val="0"/>
          <w:numId w:val="42"/>
        </w:num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 xml:space="preserve">Lost after closing browser. </w:t>
      </w:r>
    </w:p>
    <w:p w14:paraId="73208E03" w14:textId="14EDDC15" w:rsidR="00CA321A" w:rsidRPr="00CA321A" w:rsidRDefault="00CA321A" w:rsidP="00CA321A">
      <w:pPr>
        <w:rPr>
          <w:sz w:val="28"/>
          <w:szCs w:val="28"/>
          <w:lang w:val="en-IN"/>
        </w:rPr>
      </w:pPr>
    </w:p>
    <w:p w14:paraId="42F50D1D" w14:textId="77777777" w:rsidR="00CA321A" w:rsidRPr="00CA321A" w:rsidRDefault="00CA321A" w:rsidP="00CA321A">
      <w:pPr>
        <w:rPr>
          <w:b/>
          <w:bCs/>
          <w:sz w:val="28"/>
          <w:szCs w:val="28"/>
          <w:lang w:val="en-IN"/>
        </w:rPr>
      </w:pPr>
      <w:r w:rsidRPr="00CA321A">
        <w:rPr>
          <w:b/>
          <w:bCs/>
          <w:sz w:val="28"/>
          <w:szCs w:val="28"/>
          <w:lang w:val="en-IN"/>
        </w:rPr>
        <w:t>HTTP-only Cookie</w:t>
      </w:r>
    </w:p>
    <w:p w14:paraId="4E04ED79" w14:textId="77777777" w:rsidR="00CA321A" w:rsidRPr="00CA321A" w:rsidRDefault="00CA321A" w:rsidP="00CA321A">
      <w:p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>Advantages</w:t>
      </w:r>
    </w:p>
    <w:p w14:paraId="2E170FED" w14:textId="77777777" w:rsidR="00CA321A" w:rsidRPr="00CA321A" w:rsidRDefault="00CA321A" w:rsidP="00CA321A">
      <w:pPr>
        <w:numPr>
          <w:ilvl w:val="0"/>
          <w:numId w:val="43"/>
        </w:num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 xml:space="preserve">Most secure </w:t>
      </w:r>
    </w:p>
    <w:p w14:paraId="45CAD030" w14:textId="77777777" w:rsidR="00CA321A" w:rsidRPr="00CA321A" w:rsidRDefault="00CA321A" w:rsidP="00CA321A">
      <w:pPr>
        <w:numPr>
          <w:ilvl w:val="0"/>
          <w:numId w:val="43"/>
        </w:num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 xml:space="preserve">Not accessible through JavaScript </w:t>
      </w:r>
    </w:p>
    <w:p w14:paraId="10A19A28" w14:textId="77777777" w:rsidR="00CA321A" w:rsidRPr="00CA321A" w:rsidRDefault="00CA321A" w:rsidP="00CA321A">
      <w:pPr>
        <w:numPr>
          <w:ilvl w:val="0"/>
          <w:numId w:val="43"/>
        </w:num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 xml:space="preserve">Helps prevent XSS </w:t>
      </w:r>
    </w:p>
    <w:p w14:paraId="22A3A668" w14:textId="77777777" w:rsidR="00CA321A" w:rsidRPr="00CA321A" w:rsidRDefault="00CA321A" w:rsidP="00CA321A">
      <w:p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>Disadvantages</w:t>
      </w:r>
    </w:p>
    <w:p w14:paraId="7B33AE42" w14:textId="77777777" w:rsidR="00CA321A" w:rsidRPr="00CA321A" w:rsidRDefault="00CA321A" w:rsidP="00CA321A">
      <w:pPr>
        <w:numPr>
          <w:ilvl w:val="0"/>
          <w:numId w:val="44"/>
        </w:numPr>
        <w:rPr>
          <w:sz w:val="28"/>
          <w:szCs w:val="28"/>
          <w:lang w:val="en-IN"/>
        </w:rPr>
      </w:pPr>
      <w:r w:rsidRPr="00CA321A">
        <w:rPr>
          <w:sz w:val="28"/>
          <w:szCs w:val="28"/>
          <w:lang w:val="en-IN"/>
        </w:rPr>
        <w:t>Requires CSRF protection.</w:t>
      </w:r>
    </w:p>
    <w:p w14:paraId="4A036959" w14:textId="77777777" w:rsidR="00E2677F" w:rsidRDefault="00E2677F">
      <w:pPr>
        <w:rPr>
          <w:sz w:val="28"/>
          <w:szCs w:val="28"/>
        </w:rPr>
      </w:pPr>
    </w:p>
    <w:p w14:paraId="7A4FF64B" w14:textId="77777777" w:rsidR="00CA321A" w:rsidRDefault="00CA321A">
      <w:pPr>
        <w:rPr>
          <w:sz w:val="28"/>
          <w:szCs w:val="28"/>
        </w:rPr>
      </w:pPr>
    </w:p>
    <w:p w14:paraId="5B9C0F24" w14:textId="4F8B7C3F" w:rsidR="00CA321A" w:rsidRPr="00CA321A" w:rsidRDefault="00CA321A" w:rsidP="00CA3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</w:t>
      </w:r>
      <w:r w:rsidRPr="00CA321A">
        <w:rPr>
          <w:b/>
          <w:bCs/>
          <w:sz w:val="28"/>
          <w:szCs w:val="28"/>
        </w:rPr>
        <w:t>JWT Utility Class</w:t>
      </w:r>
    </w:p>
    <w:p w14:paraId="0CFDAF5F" w14:textId="77777777" w:rsidR="00CA321A" w:rsidRPr="00CA321A" w:rsidRDefault="00CA321A" w:rsidP="00CA321A">
      <w:pPr>
        <w:rPr>
          <w:sz w:val="28"/>
          <w:szCs w:val="28"/>
        </w:rPr>
      </w:pPr>
    </w:p>
    <w:p w14:paraId="7B3D9A70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A helper class is usually created to perform JWT operations.</w:t>
      </w:r>
    </w:p>
    <w:p w14:paraId="055AAD1B" w14:textId="77777777" w:rsidR="00CA321A" w:rsidRPr="00CA321A" w:rsidRDefault="00CA321A" w:rsidP="00CA321A">
      <w:pPr>
        <w:rPr>
          <w:sz w:val="28"/>
          <w:szCs w:val="28"/>
        </w:rPr>
      </w:pPr>
    </w:p>
    <w:p w14:paraId="02AFA660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```java</w:t>
      </w:r>
    </w:p>
    <w:p w14:paraId="278E61E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lastRenderedPageBreak/>
        <w:t xml:space="preserve">public class </w:t>
      </w:r>
      <w:proofErr w:type="spellStart"/>
      <w:r w:rsidRPr="00CA321A">
        <w:rPr>
          <w:sz w:val="28"/>
          <w:szCs w:val="28"/>
        </w:rPr>
        <w:t>JwtUtil</w:t>
      </w:r>
      <w:proofErr w:type="spellEnd"/>
      <w:r w:rsidRPr="00CA321A">
        <w:rPr>
          <w:sz w:val="28"/>
          <w:szCs w:val="28"/>
        </w:rPr>
        <w:t xml:space="preserve"> {</w:t>
      </w:r>
    </w:p>
    <w:p w14:paraId="1C4DC6A4" w14:textId="77777777" w:rsidR="00CA321A" w:rsidRPr="00CA321A" w:rsidRDefault="00CA321A" w:rsidP="00CA321A">
      <w:pPr>
        <w:rPr>
          <w:sz w:val="28"/>
          <w:szCs w:val="28"/>
        </w:rPr>
      </w:pPr>
    </w:p>
    <w:p w14:paraId="6ECA3A25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// Generate JWT Token</w:t>
      </w:r>
    </w:p>
    <w:p w14:paraId="5F25A2F6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public String </w:t>
      </w:r>
      <w:proofErr w:type="spellStart"/>
      <w:r w:rsidRPr="00CA321A">
        <w:rPr>
          <w:sz w:val="28"/>
          <w:szCs w:val="28"/>
        </w:rPr>
        <w:t>generateToken</w:t>
      </w:r>
      <w:proofErr w:type="spellEnd"/>
      <w:r w:rsidRPr="00CA321A">
        <w:rPr>
          <w:sz w:val="28"/>
          <w:szCs w:val="28"/>
        </w:rPr>
        <w:t>(String username) {</w:t>
      </w:r>
    </w:p>
    <w:p w14:paraId="41E9AB95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...</w:t>
      </w:r>
    </w:p>
    <w:p w14:paraId="3C684267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}</w:t>
      </w:r>
    </w:p>
    <w:p w14:paraId="06C84A01" w14:textId="77777777" w:rsidR="00CA321A" w:rsidRPr="00CA321A" w:rsidRDefault="00CA321A" w:rsidP="00CA321A">
      <w:pPr>
        <w:rPr>
          <w:sz w:val="28"/>
          <w:szCs w:val="28"/>
        </w:rPr>
      </w:pPr>
    </w:p>
    <w:p w14:paraId="4CCBC10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// Extract Username</w:t>
      </w:r>
    </w:p>
    <w:p w14:paraId="3FB84FDB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public String </w:t>
      </w:r>
      <w:proofErr w:type="spellStart"/>
      <w:r w:rsidRPr="00CA321A">
        <w:rPr>
          <w:sz w:val="28"/>
          <w:szCs w:val="28"/>
        </w:rPr>
        <w:t>extractUsername</w:t>
      </w:r>
      <w:proofErr w:type="spellEnd"/>
      <w:r w:rsidRPr="00CA321A">
        <w:rPr>
          <w:sz w:val="28"/>
          <w:szCs w:val="28"/>
        </w:rPr>
        <w:t>(String token) {</w:t>
      </w:r>
    </w:p>
    <w:p w14:paraId="1CDC4E2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...</w:t>
      </w:r>
    </w:p>
    <w:p w14:paraId="4AAE7CCA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}</w:t>
      </w:r>
    </w:p>
    <w:p w14:paraId="22F636B0" w14:textId="77777777" w:rsidR="00CA321A" w:rsidRPr="00CA321A" w:rsidRDefault="00CA321A" w:rsidP="00CA321A">
      <w:pPr>
        <w:rPr>
          <w:sz w:val="28"/>
          <w:szCs w:val="28"/>
        </w:rPr>
      </w:pPr>
    </w:p>
    <w:p w14:paraId="5A9CC797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// Validate JWT Token</w:t>
      </w:r>
    </w:p>
    <w:p w14:paraId="4BA1DAE6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public </w:t>
      </w:r>
      <w:proofErr w:type="spellStart"/>
      <w:r w:rsidRPr="00CA321A">
        <w:rPr>
          <w:sz w:val="28"/>
          <w:szCs w:val="28"/>
        </w:rPr>
        <w:t>boolean</w:t>
      </w:r>
      <w:proofErr w:type="spellEnd"/>
      <w:r w:rsidRPr="00CA321A">
        <w:rPr>
          <w:sz w:val="28"/>
          <w:szCs w:val="28"/>
        </w:rPr>
        <w:t xml:space="preserve"> </w:t>
      </w:r>
      <w:proofErr w:type="spellStart"/>
      <w:r w:rsidRPr="00CA321A">
        <w:rPr>
          <w:sz w:val="28"/>
          <w:szCs w:val="28"/>
        </w:rPr>
        <w:t>validateToken</w:t>
      </w:r>
      <w:proofErr w:type="spellEnd"/>
      <w:r w:rsidRPr="00CA321A">
        <w:rPr>
          <w:sz w:val="28"/>
          <w:szCs w:val="28"/>
        </w:rPr>
        <w:t>(String token) {</w:t>
      </w:r>
    </w:p>
    <w:p w14:paraId="1B578ABD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...</w:t>
      </w:r>
    </w:p>
    <w:p w14:paraId="08723EB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}</w:t>
      </w:r>
    </w:p>
    <w:p w14:paraId="21DBD176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}</w:t>
      </w:r>
    </w:p>
    <w:p w14:paraId="26CDC30C" w14:textId="08FF6873" w:rsid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</w:t>
      </w:r>
    </w:p>
    <w:p w14:paraId="339E9722" w14:textId="77777777" w:rsidR="00CA321A" w:rsidRPr="00CA321A" w:rsidRDefault="00CA321A" w:rsidP="00CA321A">
      <w:pPr>
        <w:rPr>
          <w:b/>
          <w:bCs/>
          <w:sz w:val="28"/>
          <w:szCs w:val="28"/>
        </w:rPr>
      </w:pPr>
    </w:p>
    <w:p w14:paraId="0141D34B" w14:textId="5A729CB2" w:rsidR="00CA321A" w:rsidRPr="00CA321A" w:rsidRDefault="00CA321A" w:rsidP="00CA32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14.</w:t>
      </w:r>
      <w:r w:rsidRPr="00CA321A">
        <w:rPr>
          <w:b/>
          <w:bCs/>
          <w:sz w:val="28"/>
          <w:szCs w:val="28"/>
        </w:rPr>
        <w:t>Important Methods</w:t>
      </w:r>
    </w:p>
    <w:p w14:paraId="5553940D" w14:textId="77777777" w:rsidR="00CA321A" w:rsidRPr="00CA321A" w:rsidRDefault="00CA321A" w:rsidP="00CA321A">
      <w:pPr>
        <w:rPr>
          <w:sz w:val="28"/>
          <w:szCs w:val="28"/>
        </w:rPr>
      </w:pPr>
    </w:p>
    <w:p w14:paraId="02638C39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## </w:t>
      </w:r>
      <w:proofErr w:type="spellStart"/>
      <w:r w:rsidRPr="00CA321A">
        <w:rPr>
          <w:sz w:val="28"/>
          <w:szCs w:val="28"/>
        </w:rPr>
        <w:t>generateToken</w:t>
      </w:r>
      <w:proofErr w:type="spellEnd"/>
      <w:r w:rsidRPr="00CA321A">
        <w:rPr>
          <w:sz w:val="28"/>
          <w:szCs w:val="28"/>
        </w:rPr>
        <w:t>()</w:t>
      </w:r>
    </w:p>
    <w:p w14:paraId="400708F3" w14:textId="77777777" w:rsidR="00CA321A" w:rsidRPr="00CA321A" w:rsidRDefault="00CA321A" w:rsidP="00CA321A">
      <w:pPr>
        <w:rPr>
          <w:sz w:val="28"/>
          <w:szCs w:val="28"/>
        </w:rPr>
      </w:pPr>
    </w:p>
    <w:p w14:paraId="68EF2C7E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Creates a JWT after successful login.</w:t>
      </w:r>
    </w:p>
    <w:p w14:paraId="3A8AC2ED" w14:textId="77777777" w:rsidR="00CA321A" w:rsidRPr="00CA321A" w:rsidRDefault="00CA321A" w:rsidP="00CA321A">
      <w:pPr>
        <w:rPr>
          <w:sz w:val="28"/>
          <w:szCs w:val="28"/>
        </w:rPr>
      </w:pPr>
    </w:p>
    <w:p w14:paraId="7864E02D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### Input</w:t>
      </w:r>
    </w:p>
    <w:p w14:paraId="50F915A2" w14:textId="77777777" w:rsidR="00CA321A" w:rsidRPr="00CA321A" w:rsidRDefault="00CA321A" w:rsidP="00CA321A">
      <w:pPr>
        <w:rPr>
          <w:sz w:val="28"/>
          <w:szCs w:val="28"/>
        </w:rPr>
      </w:pPr>
    </w:p>
    <w:p w14:paraId="7EBFC84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Username</w:t>
      </w:r>
    </w:p>
    <w:p w14:paraId="1E736998" w14:textId="77777777" w:rsidR="00CA321A" w:rsidRPr="00CA321A" w:rsidRDefault="00CA321A" w:rsidP="00CA321A">
      <w:pPr>
        <w:rPr>
          <w:sz w:val="28"/>
          <w:szCs w:val="28"/>
        </w:rPr>
      </w:pPr>
    </w:p>
    <w:p w14:paraId="4CA6B460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### Output</w:t>
      </w:r>
    </w:p>
    <w:p w14:paraId="32629DA5" w14:textId="77777777" w:rsidR="00CA321A" w:rsidRPr="00CA321A" w:rsidRDefault="00CA321A" w:rsidP="00CA321A">
      <w:pPr>
        <w:rPr>
          <w:sz w:val="28"/>
          <w:szCs w:val="28"/>
        </w:rPr>
      </w:pPr>
    </w:p>
    <w:p w14:paraId="0C468375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JWT Token</w:t>
      </w:r>
    </w:p>
    <w:p w14:paraId="082DE20B" w14:textId="77777777" w:rsidR="00CA321A" w:rsidRPr="00CA321A" w:rsidRDefault="00CA321A" w:rsidP="00CA321A">
      <w:pPr>
        <w:rPr>
          <w:sz w:val="28"/>
          <w:szCs w:val="28"/>
        </w:rPr>
      </w:pPr>
    </w:p>
    <w:p w14:paraId="63457EDC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---</w:t>
      </w:r>
    </w:p>
    <w:p w14:paraId="7C20A6F8" w14:textId="77777777" w:rsidR="00CA321A" w:rsidRPr="00CA321A" w:rsidRDefault="00CA321A" w:rsidP="00CA321A">
      <w:pPr>
        <w:rPr>
          <w:sz w:val="28"/>
          <w:szCs w:val="28"/>
        </w:rPr>
      </w:pPr>
    </w:p>
    <w:p w14:paraId="0BB26B43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## </w:t>
      </w:r>
      <w:proofErr w:type="spellStart"/>
      <w:r w:rsidRPr="00CA321A">
        <w:rPr>
          <w:sz w:val="28"/>
          <w:szCs w:val="28"/>
        </w:rPr>
        <w:t>extractUsername</w:t>
      </w:r>
      <w:proofErr w:type="spellEnd"/>
      <w:r w:rsidRPr="00CA321A">
        <w:rPr>
          <w:sz w:val="28"/>
          <w:szCs w:val="28"/>
        </w:rPr>
        <w:t>()</w:t>
      </w:r>
    </w:p>
    <w:p w14:paraId="56C9A3DC" w14:textId="77777777" w:rsidR="00CA321A" w:rsidRPr="00CA321A" w:rsidRDefault="00CA321A" w:rsidP="00CA321A">
      <w:pPr>
        <w:rPr>
          <w:sz w:val="28"/>
          <w:szCs w:val="28"/>
        </w:rPr>
      </w:pPr>
    </w:p>
    <w:p w14:paraId="10A0037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lastRenderedPageBreak/>
        <w:t>Reads the username stored inside the JWT token.</w:t>
      </w:r>
    </w:p>
    <w:p w14:paraId="65B0DBB1" w14:textId="77777777" w:rsidR="00CA321A" w:rsidRPr="00CA321A" w:rsidRDefault="00CA321A" w:rsidP="00CA321A">
      <w:pPr>
        <w:rPr>
          <w:sz w:val="28"/>
          <w:szCs w:val="28"/>
        </w:rPr>
      </w:pPr>
    </w:p>
    <w:p w14:paraId="4CE906BE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---</w:t>
      </w:r>
    </w:p>
    <w:p w14:paraId="22B48104" w14:textId="77777777" w:rsidR="00CA321A" w:rsidRPr="00CA321A" w:rsidRDefault="00CA321A" w:rsidP="00CA321A">
      <w:pPr>
        <w:rPr>
          <w:sz w:val="28"/>
          <w:szCs w:val="28"/>
        </w:rPr>
      </w:pPr>
    </w:p>
    <w:p w14:paraId="01C62FB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## </w:t>
      </w:r>
      <w:proofErr w:type="spellStart"/>
      <w:r w:rsidRPr="00CA321A">
        <w:rPr>
          <w:sz w:val="28"/>
          <w:szCs w:val="28"/>
        </w:rPr>
        <w:t>validateToken</w:t>
      </w:r>
      <w:proofErr w:type="spellEnd"/>
      <w:r w:rsidRPr="00CA321A">
        <w:rPr>
          <w:sz w:val="28"/>
          <w:szCs w:val="28"/>
        </w:rPr>
        <w:t>()</w:t>
      </w:r>
    </w:p>
    <w:p w14:paraId="2B20B72D" w14:textId="77777777" w:rsidR="00CA321A" w:rsidRPr="00CA321A" w:rsidRDefault="00CA321A" w:rsidP="00CA321A">
      <w:pPr>
        <w:rPr>
          <w:sz w:val="28"/>
          <w:szCs w:val="28"/>
        </w:rPr>
      </w:pPr>
    </w:p>
    <w:p w14:paraId="2120085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Checks whether the token is:</w:t>
      </w:r>
    </w:p>
    <w:p w14:paraId="64EC33DD" w14:textId="77777777" w:rsidR="00CA321A" w:rsidRPr="00CA321A" w:rsidRDefault="00CA321A" w:rsidP="00CA321A">
      <w:pPr>
        <w:rPr>
          <w:sz w:val="28"/>
          <w:szCs w:val="28"/>
        </w:rPr>
      </w:pPr>
    </w:p>
    <w:p w14:paraId="548E8BB6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Genuine</w:t>
      </w:r>
    </w:p>
    <w:p w14:paraId="7B92AA9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Not expired</w:t>
      </w:r>
    </w:p>
    <w:p w14:paraId="44A67AA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Signature is valid</w:t>
      </w:r>
    </w:p>
    <w:p w14:paraId="41BB595D" w14:textId="77777777" w:rsidR="00CA321A" w:rsidRPr="00CA321A" w:rsidRDefault="00CA321A" w:rsidP="00CA321A">
      <w:pPr>
        <w:rPr>
          <w:sz w:val="28"/>
          <w:szCs w:val="28"/>
        </w:rPr>
      </w:pPr>
    </w:p>
    <w:p w14:paraId="4B602DAF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### Returns</w:t>
      </w:r>
    </w:p>
    <w:p w14:paraId="43C577CD" w14:textId="77777777" w:rsidR="00CA321A" w:rsidRPr="00CA321A" w:rsidRDefault="00CA321A" w:rsidP="00CA321A">
      <w:pPr>
        <w:rPr>
          <w:sz w:val="28"/>
          <w:szCs w:val="28"/>
        </w:rPr>
      </w:pPr>
    </w:p>
    <w:p w14:paraId="0991DC87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```text</w:t>
      </w:r>
    </w:p>
    <w:p w14:paraId="3BC5CD7B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true  → Valid Token</w:t>
      </w:r>
    </w:p>
    <w:p w14:paraId="2E68C87E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false → Invalid Token</w:t>
      </w:r>
    </w:p>
    <w:p w14:paraId="04E0575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</w:t>
      </w:r>
    </w:p>
    <w:p w14:paraId="2D82E4EB" w14:textId="77777777" w:rsidR="00CA321A" w:rsidRPr="00CA321A" w:rsidRDefault="00CA321A" w:rsidP="00CA321A">
      <w:pPr>
        <w:pBdr>
          <w:bottom w:val="single" w:sz="6" w:space="1" w:color="auto"/>
        </w:pBdr>
        <w:rPr>
          <w:sz w:val="28"/>
          <w:szCs w:val="28"/>
        </w:rPr>
      </w:pPr>
    </w:p>
    <w:p w14:paraId="5C8B04E5" w14:textId="77777777" w:rsidR="00CA321A" w:rsidRDefault="00CA321A" w:rsidP="00CA321A">
      <w:pPr>
        <w:rPr>
          <w:sz w:val="28"/>
          <w:szCs w:val="28"/>
        </w:rPr>
      </w:pPr>
    </w:p>
    <w:p w14:paraId="6277C241" w14:textId="39D2FD91" w:rsidR="00CA321A" w:rsidRPr="00CA321A" w:rsidRDefault="00CA321A" w:rsidP="00CA321A">
      <w:pPr>
        <w:rPr>
          <w:b/>
          <w:bCs/>
          <w:sz w:val="28"/>
          <w:szCs w:val="28"/>
        </w:rPr>
      </w:pPr>
      <w:r w:rsidRPr="00CA321A">
        <w:rPr>
          <w:b/>
          <w:bCs/>
          <w:sz w:val="28"/>
          <w:szCs w:val="28"/>
        </w:rPr>
        <w:t>15.</w:t>
      </w:r>
      <w:r w:rsidRPr="00CA321A">
        <w:rPr>
          <w:b/>
          <w:bCs/>
          <w:sz w:val="28"/>
          <w:szCs w:val="28"/>
        </w:rPr>
        <w:t>Hashing, Encryption and Decryption</w:t>
      </w:r>
    </w:p>
    <w:p w14:paraId="12B49C1E" w14:textId="77777777" w:rsidR="00CA321A" w:rsidRPr="00CA321A" w:rsidRDefault="00CA321A" w:rsidP="00CA321A">
      <w:pPr>
        <w:rPr>
          <w:sz w:val="28"/>
          <w:szCs w:val="28"/>
        </w:rPr>
      </w:pPr>
    </w:p>
    <w:p w14:paraId="35D5D8E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## Hashing</w:t>
      </w:r>
    </w:p>
    <w:p w14:paraId="67EF03FC" w14:textId="77777777" w:rsidR="00CA321A" w:rsidRPr="00CA321A" w:rsidRDefault="00CA321A" w:rsidP="00CA321A">
      <w:pPr>
        <w:rPr>
          <w:sz w:val="28"/>
          <w:szCs w:val="28"/>
        </w:rPr>
      </w:pPr>
    </w:p>
    <w:p w14:paraId="5778D43B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Hashing converts data into a fixed-length value.</w:t>
      </w:r>
    </w:p>
    <w:p w14:paraId="5172B4AC" w14:textId="77777777" w:rsidR="00CA321A" w:rsidRPr="00CA321A" w:rsidRDefault="00CA321A" w:rsidP="00CA321A">
      <w:pPr>
        <w:rPr>
          <w:sz w:val="28"/>
          <w:szCs w:val="28"/>
        </w:rPr>
      </w:pPr>
    </w:p>
    <w:p w14:paraId="388A1123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Example:</w:t>
      </w:r>
    </w:p>
    <w:p w14:paraId="23C03FB6" w14:textId="77777777" w:rsidR="00CA321A" w:rsidRPr="00CA321A" w:rsidRDefault="00CA321A" w:rsidP="00CA321A">
      <w:pPr>
        <w:rPr>
          <w:sz w:val="28"/>
          <w:szCs w:val="28"/>
        </w:rPr>
      </w:pPr>
    </w:p>
    <w:p w14:paraId="2158F459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```text</w:t>
      </w:r>
    </w:p>
    <w:p w14:paraId="6CA2BBE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Password</w:t>
      </w:r>
    </w:p>
    <w:p w14:paraId="3A0F178F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│</w:t>
      </w:r>
    </w:p>
    <w:p w14:paraId="70079AFE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6ED1FE8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Hash Function</w:t>
      </w:r>
    </w:p>
    <w:p w14:paraId="091D7B00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│</w:t>
      </w:r>
    </w:p>
    <w:p w14:paraId="4B046446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0287B0E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8d969eef6ecad3...</w:t>
      </w:r>
    </w:p>
    <w:p w14:paraId="2A99DE0A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</w:t>
      </w:r>
    </w:p>
    <w:p w14:paraId="6BE7FCD9" w14:textId="77777777" w:rsidR="00CA321A" w:rsidRPr="00CA321A" w:rsidRDefault="00CA321A" w:rsidP="00CA321A">
      <w:pPr>
        <w:rPr>
          <w:sz w:val="28"/>
          <w:szCs w:val="28"/>
        </w:rPr>
      </w:pPr>
    </w:p>
    <w:p w14:paraId="3DDC1229" w14:textId="4FB231F1" w:rsidR="00CA321A" w:rsidRPr="00CA321A" w:rsidRDefault="00CA321A" w:rsidP="00CA321A">
      <w:pPr>
        <w:rPr>
          <w:b/>
          <w:bCs/>
          <w:sz w:val="28"/>
          <w:szCs w:val="28"/>
        </w:rPr>
      </w:pPr>
      <w:r w:rsidRPr="00CA321A">
        <w:rPr>
          <w:b/>
          <w:bCs/>
          <w:sz w:val="28"/>
          <w:szCs w:val="28"/>
        </w:rPr>
        <w:t>16.</w:t>
      </w:r>
      <w:r w:rsidRPr="00CA321A">
        <w:rPr>
          <w:b/>
          <w:bCs/>
          <w:sz w:val="28"/>
          <w:szCs w:val="28"/>
        </w:rPr>
        <w:t xml:space="preserve"> Characteristics</w:t>
      </w:r>
    </w:p>
    <w:p w14:paraId="3EB17627" w14:textId="77777777" w:rsidR="00CA321A" w:rsidRPr="00CA321A" w:rsidRDefault="00CA321A" w:rsidP="00CA321A">
      <w:pPr>
        <w:rPr>
          <w:sz w:val="28"/>
          <w:szCs w:val="28"/>
        </w:rPr>
      </w:pPr>
    </w:p>
    <w:p w14:paraId="390E860B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One-way process</w:t>
      </w:r>
    </w:p>
    <w:p w14:paraId="7D391F9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Cannot be reversed</w:t>
      </w:r>
    </w:p>
    <w:p w14:paraId="137E14FD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Used for storing passwords securely</w:t>
      </w:r>
    </w:p>
    <w:p w14:paraId="66F7F0AB" w14:textId="77777777" w:rsidR="00CA321A" w:rsidRPr="00CA321A" w:rsidRDefault="00CA321A" w:rsidP="00CA321A">
      <w:pPr>
        <w:rPr>
          <w:sz w:val="28"/>
          <w:szCs w:val="28"/>
        </w:rPr>
      </w:pPr>
    </w:p>
    <w:p w14:paraId="50D8CA41" w14:textId="77DEEDDD" w:rsidR="00CA321A" w:rsidRPr="00CA321A" w:rsidRDefault="00CA321A" w:rsidP="00CA321A">
      <w:pPr>
        <w:rPr>
          <w:b/>
          <w:bCs/>
          <w:sz w:val="28"/>
          <w:szCs w:val="28"/>
        </w:rPr>
      </w:pPr>
      <w:r w:rsidRPr="00CA321A">
        <w:rPr>
          <w:b/>
          <w:bCs/>
          <w:sz w:val="28"/>
          <w:szCs w:val="28"/>
        </w:rPr>
        <w:t>17.</w:t>
      </w:r>
      <w:r w:rsidRPr="00CA321A">
        <w:rPr>
          <w:b/>
          <w:bCs/>
          <w:sz w:val="28"/>
          <w:szCs w:val="28"/>
        </w:rPr>
        <w:t xml:space="preserve"> Common Algorithms</w:t>
      </w:r>
    </w:p>
    <w:p w14:paraId="27D3FC4D" w14:textId="77777777" w:rsidR="00CA321A" w:rsidRPr="00CA321A" w:rsidRDefault="00CA321A" w:rsidP="00CA321A">
      <w:pPr>
        <w:rPr>
          <w:sz w:val="28"/>
          <w:szCs w:val="28"/>
        </w:rPr>
      </w:pPr>
    </w:p>
    <w:p w14:paraId="0A82E3E7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- </w:t>
      </w:r>
      <w:proofErr w:type="spellStart"/>
      <w:r w:rsidRPr="00CA321A">
        <w:rPr>
          <w:sz w:val="28"/>
          <w:szCs w:val="28"/>
        </w:rPr>
        <w:t>BCrypt</w:t>
      </w:r>
      <w:proofErr w:type="spellEnd"/>
      <w:r w:rsidRPr="00CA321A">
        <w:rPr>
          <w:sz w:val="28"/>
          <w:szCs w:val="28"/>
        </w:rPr>
        <w:t xml:space="preserve">  (Recommended)</w:t>
      </w:r>
    </w:p>
    <w:p w14:paraId="5A6DC4CC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- Argon2 </w:t>
      </w:r>
    </w:p>
    <w:p w14:paraId="4023A29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SHA-256 (Not recommended alone for passwords)</w:t>
      </w:r>
    </w:p>
    <w:p w14:paraId="32209A6D" w14:textId="77777777" w:rsidR="00CA321A" w:rsidRPr="00CA321A" w:rsidRDefault="00CA321A" w:rsidP="00CA321A">
      <w:pPr>
        <w:rPr>
          <w:sz w:val="28"/>
          <w:szCs w:val="28"/>
        </w:rPr>
      </w:pPr>
    </w:p>
    <w:p w14:paraId="27D103D8" w14:textId="2B688986" w:rsidR="00CA321A" w:rsidRPr="00CA321A" w:rsidRDefault="00CA321A" w:rsidP="00CA321A">
      <w:pPr>
        <w:rPr>
          <w:b/>
          <w:bCs/>
          <w:sz w:val="28"/>
          <w:szCs w:val="28"/>
        </w:rPr>
      </w:pPr>
      <w:r w:rsidRPr="00CA321A">
        <w:rPr>
          <w:b/>
          <w:bCs/>
          <w:sz w:val="28"/>
          <w:szCs w:val="28"/>
        </w:rPr>
        <w:t>18.</w:t>
      </w:r>
      <w:r w:rsidRPr="00CA321A">
        <w:rPr>
          <w:b/>
          <w:bCs/>
          <w:sz w:val="28"/>
          <w:szCs w:val="28"/>
        </w:rPr>
        <w:t xml:space="preserve"> Password Storage</w:t>
      </w:r>
    </w:p>
    <w:p w14:paraId="188D2A72" w14:textId="77777777" w:rsidR="00CA321A" w:rsidRPr="00CA321A" w:rsidRDefault="00CA321A" w:rsidP="00CA321A">
      <w:pPr>
        <w:rPr>
          <w:sz w:val="28"/>
          <w:szCs w:val="28"/>
        </w:rPr>
      </w:pPr>
    </w:p>
    <w:p w14:paraId="7AA21AFF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```text</w:t>
      </w:r>
    </w:p>
    <w:p w14:paraId="37F2A2B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User Password</w:t>
      </w:r>
    </w:p>
    <w:p w14:paraId="72585C7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│</w:t>
      </w:r>
    </w:p>
    <w:p w14:paraId="42DFCD85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1EDC3911" w14:textId="77777777" w:rsidR="00CA321A" w:rsidRPr="00CA321A" w:rsidRDefault="00CA321A" w:rsidP="00CA321A">
      <w:pPr>
        <w:rPr>
          <w:sz w:val="28"/>
          <w:szCs w:val="28"/>
        </w:rPr>
      </w:pPr>
      <w:proofErr w:type="spellStart"/>
      <w:r w:rsidRPr="00CA321A">
        <w:rPr>
          <w:sz w:val="28"/>
          <w:szCs w:val="28"/>
        </w:rPr>
        <w:t>BCrypt</w:t>
      </w:r>
      <w:proofErr w:type="spellEnd"/>
      <w:r w:rsidRPr="00CA321A">
        <w:rPr>
          <w:sz w:val="28"/>
          <w:szCs w:val="28"/>
        </w:rPr>
        <w:t xml:space="preserve"> Hash</w:t>
      </w:r>
    </w:p>
    <w:p w14:paraId="0185FB2D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│</w:t>
      </w:r>
    </w:p>
    <w:p w14:paraId="0C01911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3327EB7C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Stored in Database</w:t>
      </w:r>
    </w:p>
    <w:p w14:paraId="1D81C80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</w:t>
      </w:r>
    </w:p>
    <w:p w14:paraId="16E2A94B" w14:textId="77777777" w:rsidR="00CA321A" w:rsidRPr="00CA321A" w:rsidRDefault="00CA321A" w:rsidP="00CA321A">
      <w:pPr>
        <w:rPr>
          <w:sz w:val="28"/>
          <w:szCs w:val="28"/>
        </w:rPr>
      </w:pPr>
    </w:p>
    <w:p w14:paraId="108552B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---</w:t>
      </w:r>
    </w:p>
    <w:p w14:paraId="65C2011D" w14:textId="77777777" w:rsidR="00CA321A" w:rsidRPr="00CA321A" w:rsidRDefault="00CA321A" w:rsidP="00CA321A">
      <w:pPr>
        <w:rPr>
          <w:sz w:val="28"/>
          <w:szCs w:val="28"/>
        </w:rPr>
      </w:pPr>
    </w:p>
    <w:p w14:paraId="5EB1AF8E" w14:textId="021C610A" w:rsidR="00CA321A" w:rsidRPr="00CA321A" w:rsidRDefault="00CA321A" w:rsidP="00CA321A">
      <w:pPr>
        <w:rPr>
          <w:b/>
          <w:bCs/>
          <w:sz w:val="28"/>
          <w:szCs w:val="28"/>
        </w:rPr>
      </w:pPr>
      <w:r w:rsidRPr="00CA321A">
        <w:rPr>
          <w:b/>
          <w:bCs/>
          <w:sz w:val="28"/>
          <w:szCs w:val="28"/>
        </w:rPr>
        <w:t>19.</w:t>
      </w:r>
      <w:r w:rsidRPr="00CA321A">
        <w:rPr>
          <w:b/>
          <w:bCs/>
          <w:sz w:val="28"/>
          <w:szCs w:val="28"/>
        </w:rPr>
        <w:t xml:space="preserve"> Encryption</w:t>
      </w:r>
    </w:p>
    <w:p w14:paraId="61A8C00A" w14:textId="77777777" w:rsidR="00CA321A" w:rsidRPr="00CA321A" w:rsidRDefault="00CA321A" w:rsidP="00CA321A">
      <w:pPr>
        <w:rPr>
          <w:sz w:val="28"/>
          <w:szCs w:val="28"/>
        </w:rPr>
      </w:pPr>
    </w:p>
    <w:p w14:paraId="21DC173A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Encryption converts readable data into unreadable data using a key.</w:t>
      </w:r>
    </w:p>
    <w:p w14:paraId="1373CC83" w14:textId="77777777" w:rsidR="00CA321A" w:rsidRPr="00CA321A" w:rsidRDefault="00CA321A" w:rsidP="00CA321A">
      <w:pPr>
        <w:rPr>
          <w:sz w:val="28"/>
          <w:szCs w:val="28"/>
        </w:rPr>
      </w:pPr>
    </w:p>
    <w:p w14:paraId="5C79792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Example:</w:t>
      </w:r>
    </w:p>
    <w:p w14:paraId="3B29DCE2" w14:textId="77777777" w:rsidR="00CA321A" w:rsidRPr="00CA321A" w:rsidRDefault="00CA321A" w:rsidP="00CA321A">
      <w:pPr>
        <w:rPr>
          <w:sz w:val="28"/>
          <w:szCs w:val="28"/>
        </w:rPr>
      </w:pPr>
    </w:p>
    <w:p w14:paraId="500B8C6A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```text</w:t>
      </w:r>
    </w:p>
    <w:p w14:paraId="66168ED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Hello</w:t>
      </w:r>
    </w:p>
    <w:p w14:paraId="0A72506F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│</w:t>
      </w:r>
    </w:p>
    <w:p w14:paraId="5E8457A3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1622F397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Encryption</w:t>
      </w:r>
    </w:p>
    <w:p w14:paraId="55E7A67F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lastRenderedPageBreak/>
        <w:t xml:space="preserve">   │</w:t>
      </w:r>
    </w:p>
    <w:p w14:paraId="32EB2A4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02C1E553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jf82jsn3js...</w:t>
      </w:r>
    </w:p>
    <w:p w14:paraId="63875A7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</w:t>
      </w:r>
    </w:p>
    <w:p w14:paraId="5AA6AC13" w14:textId="77777777" w:rsidR="00CA321A" w:rsidRPr="00CA321A" w:rsidRDefault="00CA321A" w:rsidP="00CA321A">
      <w:pPr>
        <w:rPr>
          <w:sz w:val="28"/>
          <w:szCs w:val="28"/>
        </w:rPr>
      </w:pPr>
    </w:p>
    <w:p w14:paraId="472436C2" w14:textId="3936CE1B" w:rsidR="00CA321A" w:rsidRPr="00CA321A" w:rsidRDefault="00CA321A" w:rsidP="00CA321A">
      <w:pPr>
        <w:rPr>
          <w:b/>
          <w:bCs/>
          <w:sz w:val="28"/>
          <w:szCs w:val="28"/>
        </w:rPr>
      </w:pPr>
      <w:r w:rsidRPr="00CA321A">
        <w:rPr>
          <w:b/>
          <w:bCs/>
          <w:sz w:val="28"/>
          <w:szCs w:val="28"/>
        </w:rPr>
        <w:t>20.</w:t>
      </w:r>
      <w:r w:rsidRPr="00CA321A">
        <w:rPr>
          <w:b/>
          <w:bCs/>
          <w:sz w:val="28"/>
          <w:szCs w:val="28"/>
        </w:rPr>
        <w:t xml:space="preserve"> Purpose</w:t>
      </w:r>
    </w:p>
    <w:p w14:paraId="535592DB" w14:textId="77777777" w:rsidR="00CA321A" w:rsidRPr="00CA321A" w:rsidRDefault="00CA321A" w:rsidP="00CA321A">
      <w:pPr>
        <w:rPr>
          <w:sz w:val="28"/>
          <w:szCs w:val="28"/>
        </w:rPr>
      </w:pPr>
    </w:p>
    <w:p w14:paraId="14EFC85C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Protect sensitive information</w:t>
      </w:r>
    </w:p>
    <w:p w14:paraId="4DE61B0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Data can be converted back using the correct key</w:t>
      </w:r>
    </w:p>
    <w:p w14:paraId="0FA6EE4D" w14:textId="77777777" w:rsidR="00CA321A" w:rsidRPr="00CA321A" w:rsidRDefault="00CA321A" w:rsidP="00CA321A">
      <w:pPr>
        <w:rPr>
          <w:sz w:val="28"/>
          <w:szCs w:val="28"/>
        </w:rPr>
      </w:pPr>
    </w:p>
    <w:p w14:paraId="1210B9E5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---</w:t>
      </w:r>
    </w:p>
    <w:p w14:paraId="26B84954" w14:textId="77777777" w:rsidR="00CA321A" w:rsidRPr="00CA321A" w:rsidRDefault="00CA321A" w:rsidP="00CA321A">
      <w:pPr>
        <w:rPr>
          <w:sz w:val="28"/>
          <w:szCs w:val="28"/>
        </w:rPr>
      </w:pPr>
    </w:p>
    <w:p w14:paraId="06E1EBC5" w14:textId="2F4E66D7" w:rsidR="00CA321A" w:rsidRPr="00CA321A" w:rsidRDefault="00CA321A" w:rsidP="00CA321A">
      <w:pPr>
        <w:rPr>
          <w:b/>
          <w:bCs/>
          <w:sz w:val="28"/>
          <w:szCs w:val="28"/>
        </w:rPr>
      </w:pPr>
      <w:r w:rsidRPr="00CA321A">
        <w:rPr>
          <w:b/>
          <w:bCs/>
          <w:sz w:val="28"/>
          <w:szCs w:val="28"/>
        </w:rPr>
        <w:t>21.</w:t>
      </w:r>
      <w:r w:rsidRPr="00CA321A">
        <w:rPr>
          <w:b/>
          <w:bCs/>
          <w:sz w:val="28"/>
          <w:szCs w:val="28"/>
        </w:rPr>
        <w:t xml:space="preserve"> Decryption</w:t>
      </w:r>
    </w:p>
    <w:p w14:paraId="241E8649" w14:textId="77777777" w:rsidR="00CA321A" w:rsidRPr="00CA321A" w:rsidRDefault="00CA321A" w:rsidP="00CA321A">
      <w:pPr>
        <w:rPr>
          <w:sz w:val="28"/>
          <w:szCs w:val="28"/>
        </w:rPr>
      </w:pPr>
    </w:p>
    <w:p w14:paraId="42126E5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Decryption converts encrypted data back into its original form.</w:t>
      </w:r>
    </w:p>
    <w:p w14:paraId="581F046C" w14:textId="77777777" w:rsidR="00CA321A" w:rsidRPr="00CA321A" w:rsidRDefault="00CA321A" w:rsidP="00CA321A">
      <w:pPr>
        <w:rPr>
          <w:sz w:val="28"/>
          <w:szCs w:val="28"/>
        </w:rPr>
      </w:pPr>
    </w:p>
    <w:p w14:paraId="38F98BC3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Example:</w:t>
      </w:r>
    </w:p>
    <w:p w14:paraId="58737A3A" w14:textId="77777777" w:rsidR="00CA321A" w:rsidRPr="00CA321A" w:rsidRDefault="00CA321A" w:rsidP="00CA321A">
      <w:pPr>
        <w:rPr>
          <w:sz w:val="28"/>
          <w:szCs w:val="28"/>
        </w:rPr>
      </w:pPr>
    </w:p>
    <w:p w14:paraId="6124DA5C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```text</w:t>
      </w:r>
    </w:p>
    <w:p w14:paraId="5DD9ECB6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Encrypted Data</w:t>
      </w:r>
    </w:p>
    <w:p w14:paraId="0C5AF489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│</w:t>
      </w:r>
    </w:p>
    <w:p w14:paraId="1863ED4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4C91CD60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Decryption</w:t>
      </w:r>
    </w:p>
    <w:p w14:paraId="1080B1E5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│</w:t>
      </w:r>
    </w:p>
    <w:p w14:paraId="343565C0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7F8D3C2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Hello</w:t>
      </w:r>
    </w:p>
    <w:p w14:paraId="6848C5D5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</w:t>
      </w:r>
    </w:p>
    <w:p w14:paraId="4ADA625B" w14:textId="77777777" w:rsidR="00CA321A" w:rsidRPr="00CA321A" w:rsidRDefault="00CA321A" w:rsidP="00CA321A">
      <w:pPr>
        <w:rPr>
          <w:sz w:val="28"/>
          <w:szCs w:val="28"/>
        </w:rPr>
      </w:pPr>
    </w:p>
    <w:p w14:paraId="36FC1F1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---</w:t>
      </w:r>
    </w:p>
    <w:p w14:paraId="01409922" w14:textId="77777777" w:rsidR="00CA321A" w:rsidRPr="00CA321A" w:rsidRDefault="00CA321A" w:rsidP="00CA321A">
      <w:pPr>
        <w:rPr>
          <w:sz w:val="28"/>
          <w:szCs w:val="28"/>
        </w:rPr>
      </w:pPr>
    </w:p>
    <w:p w14:paraId="263F6B8B" w14:textId="5D8F2FDC" w:rsidR="00CA321A" w:rsidRPr="00CA321A" w:rsidRDefault="00CA321A" w:rsidP="00CA321A">
      <w:pPr>
        <w:rPr>
          <w:b/>
          <w:bCs/>
          <w:sz w:val="28"/>
          <w:szCs w:val="28"/>
        </w:rPr>
      </w:pPr>
      <w:r w:rsidRPr="00CA321A">
        <w:rPr>
          <w:b/>
          <w:bCs/>
          <w:sz w:val="28"/>
          <w:szCs w:val="28"/>
        </w:rPr>
        <w:t>22.</w:t>
      </w:r>
      <w:r w:rsidRPr="00CA321A">
        <w:rPr>
          <w:b/>
          <w:bCs/>
          <w:sz w:val="28"/>
          <w:szCs w:val="28"/>
        </w:rPr>
        <w:t>Difference Between Hashing and Encryption</w:t>
      </w:r>
    </w:p>
    <w:p w14:paraId="6A0D8431" w14:textId="77777777" w:rsidR="00CA321A" w:rsidRPr="00CA321A" w:rsidRDefault="00CA321A" w:rsidP="00CA321A">
      <w:pPr>
        <w:rPr>
          <w:b/>
          <w:bCs/>
          <w:sz w:val="28"/>
          <w:szCs w:val="28"/>
        </w:rPr>
      </w:pPr>
    </w:p>
    <w:p w14:paraId="2395493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| Hashing                    | Encryption                        |</w:t>
      </w:r>
    </w:p>
    <w:p w14:paraId="3125C8D9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|----------------------------|-----------------------------------|</w:t>
      </w:r>
    </w:p>
    <w:p w14:paraId="119703D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| One-way process            |  Two-way process                  |</w:t>
      </w:r>
    </w:p>
    <w:p w14:paraId="697A8B1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| Cannot be reversed         | Can be reversed using a key       |</w:t>
      </w:r>
    </w:p>
    <w:p w14:paraId="1D360E1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| Used for storing passwords | Used for secure data transmission |</w:t>
      </w:r>
    </w:p>
    <w:p w14:paraId="3DC6D54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| No decryption required     | Requires decryption               |</w:t>
      </w:r>
    </w:p>
    <w:p w14:paraId="0FEFFD1A" w14:textId="77777777" w:rsidR="00CA321A" w:rsidRPr="00CA321A" w:rsidRDefault="00CA321A" w:rsidP="00CA321A">
      <w:pPr>
        <w:rPr>
          <w:sz w:val="28"/>
          <w:szCs w:val="28"/>
        </w:rPr>
      </w:pPr>
    </w:p>
    <w:p w14:paraId="240F2270" w14:textId="0775C287" w:rsidR="00CA321A" w:rsidRPr="00CA321A" w:rsidRDefault="00CA321A" w:rsidP="00CA321A">
      <w:pPr>
        <w:rPr>
          <w:b/>
          <w:bCs/>
          <w:sz w:val="28"/>
          <w:szCs w:val="28"/>
        </w:rPr>
      </w:pPr>
      <w:r w:rsidRPr="00CA321A">
        <w:rPr>
          <w:b/>
          <w:bCs/>
          <w:sz w:val="28"/>
          <w:szCs w:val="28"/>
        </w:rPr>
        <w:t>23.</w:t>
      </w:r>
      <w:r w:rsidRPr="00CA321A">
        <w:rPr>
          <w:b/>
          <w:bCs/>
          <w:sz w:val="28"/>
          <w:szCs w:val="28"/>
        </w:rPr>
        <w:t>Google Sign-In</w:t>
      </w:r>
    </w:p>
    <w:p w14:paraId="73A8FA47" w14:textId="77777777" w:rsidR="00CA321A" w:rsidRPr="00CA321A" w:rsidRDefault="00CA321A" w:rsidP="00CA321A">
      <w:pPr>
        <w:rPr>
          <w:sz w:val="28"/>
          <w:szCs w:val="28"/>
        </w:rPr>
      </w:pPr>
    </w:p>
    <w:p w14:paraId="34965C9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Google Sign-In allows users to authenticate using their Google account instead of creating a separate username and password.</w:t>
      </w:r>
    </w:p>
    <w:p w14:paraId="076B1527" w14:textId="77777777" w:rsidR="00CA321A" w:rsidRPr="00CA321A" w:rsidRDefault="00CA321A" w:rsidP="00CA321A">
      <w:pPr>
        <w:rPr>
          <w:sz w:val="28"/>
          <w:szCs w:val="28"/>
        </w:rPr>
      </w:pPr>
    </w:p>
    <w:p w14:paraId="32173C2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---</w:t>
      </w:r>
    </w:p>
    <w:p w14:paraId="406B8CD8" w14:textId="77777777" w:rsidR="00CA321A" w:rsidRPr="00CA321A" w:rsidRDefault="00CA321A" w:rsidP="00CA321A">
      <w:pPr>
        <w:rPr>
          <w:sz w:val="28"/>
          <w:szCs w:val="28"/>
        </w:rPr>
      </w:pPr>
    </w:p>
    <w:p w14:paraId="79070ACA" w14:textId="4BB46EF6" w:rsidR="00CA321A" w:rsidRPr="00CA321A" w:rsidRDefault="00CA321A" w:rsidP="00CA321A">
      <w:pPr>
        <w:rPr>
          <w:b/>
          <w:bCs/>
          <w:sz w:val="28"/>
          <w:szCs w:val="28"/>
        </w:rPr>
      </w:pPr>
      <w:r w:rsidRPr="00CA321A">
        <w:rPr>
          <w:b/>
          <w:bCs/>
          <w:sz w:val="28"/>
          <w:szCs w:val="28"/>
        </w:rPr>
        <w:t>How Google Sign-In Works</w:t>
      </w:r>
    </w:p>
    <w:p w14:paraId="1E35DCCC" w14:textId="77777777" w:rsidR="00CA321A" w:rsidRPr="00CA321A" w:rsidRDefault="00CA321A" w:rsidP="00CA321A">
      <w:pPr>
        <w:rPr>
          <w:sz w:val="28"/>
          <w:szCs w:val="28"/>
        </w:rPr>
      </w:pPr>
    </w:p>
    <w:p w14:paraId="136449DD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```text</w:t>
      </w:r>
    </w:p>
    <w:p w14:paraId="09726F4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User clicks "Sign in with Google"</w:t>
      </w:r>
    </w:p>
    <w:p w14:paraId="06233E3A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│</w:t>
      </w:r>
    </w:p>
    <w:p w14:paraId="1116E53B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3664B7B7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Google Authentication</w:t>
      </w:r>
    </w:p>
    <w:p w14:paraId="50E8B28F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│</w:t>
      </w:r>
    </w:p>
    <w:p w14:paraId="0A16F1F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2D4C63CC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User selects Google Account</w:t>
      </w:r>
    </w:p>
    <w:p w14:paraId="669D5A4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│</w:t>
      </w:r>
    </w:p>
    <w:p w14:paraId="3D9C64F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33D9A95A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Google verifies identity</w:t>
      </w:r>
    </w:p>
    <w:p w14:paraId="4042AAD3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│</w:t>
      </w:r>
    </w:p>
    <w:p w14:paraId="58A0454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178EB2D3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Google returns user information</w:t>
      </w:r>
    </w:p>
    <w:p w14:paraId="586F100F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│</w:t>
      </w:r>
    </w:p>
    <w:p w14:paraId="37C7ED43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0BE5E6B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Application Server verifies response</w:t>
      </w:r>
    </w:p>
    <w:p w14:paraId="0DD0462F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│</w:t>
      </w:r>
    </w:p>
    <w:p w14:paraId="0A2134CC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36F320AB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Server generates its own JWT</w:t>
      </w:r>
    </w:p>
    <w:p w14:paraId="2839208E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│</w:t>
      </w:r>
    </w:p>
    <w:p w14:paraId="32A2B8A9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2792F367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User Logged In</w:t>
      </w:r>
    </w:p>
    <w:p w14:paraId="4B907F3F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</w:t>
      </w:r>
    </w:p>
    <w:p w14:paraId="016E8302" w14:textId="77777777" w:rsidR="00CA321A" w:rsidRPr="00CA321A" w:rsidRDefault="00CA321A" w:rsidP="00CA321A">
      <w:pPr>
        <w:rPr>
          <w:sz w:val="28"/>
          <w:szCs w:val="28"/>
        </w:rPr>
      </w:pPr>
    </w:p>
    <w:p w14:paraId="07A4A584" w14:textId="6411BCDD" w:rsidR="00CA321A" w:rsidRPr="00CA321A" w:rsidRDefault="00CA321A" w:rsidP="00CA321A">
      <w:pPr>
        <w:rPr>
          <w:b/>
          <w:bCs/>
          <w:sz w:val="28"/>
          <w:szCs w:val="28"/>
        </w:rPr>
      </w:pPr>
      <w:r w:rsidRPr="00CA321A">
        <w:rPr>
          <w:b/>
          <w:bCs/>
          <w:sz w:val="28"/>
          <w:szCs w:val="28"/>
        </w:rPr>
        <w:t>Steps</w:t>
      </w:r>
    </w:p>
    <w:p w14:paraId="526E7EDD" w14:textId="77777777" w:rsidR="00CA321A" w:rsidRPr="00CA321A" w:rsidRDefault="00CA321A" w:rsidP="00CA321A">
      <w:pPr>
        <w:rPr>
          <w:b/>
          <w:bCs/>
          <w:sz w:val="28"/>
          <w:szCs w:val="28"/>
        </w:rPr>
      </w:pPr>
    </w:p>
    <w:p w14:paraId="7405B55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1. User clicks **Sign in with Google**.</w:t>
      </w:r>
    </w:p>
    <w:p w14:paraId="1A09E275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lastRenderedPageBreak/>
        <w:t>2. Google asks the user to choose an account.</w:t>
      </w:r>
    </w:p>
    <w:p w14:paraId="08416A10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3. Google authenticates the user.</w:t>
      </w:r>
    </w:p>
    <w:p w14:paraId="508EAD3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4. Google sends user details (name, email, etc.) to your application.</w:t>
      </w:r>
    </w:p>
    <w:p w14:paraId="0C9738A6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5. Your server verifies the information.</w:t>
      </w:r>
    </w:p>
    <w:p w14:paraId="2064F7D9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6. Your application creates its own JWT token.</w:t>
      </w:r>
    </w:p>
    <w:p w14:paraId="5C84F48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7. Future requests use your application's JWT.</w:t>
      </w:r>
    </w:p>
    <w:p w14:paraId="73A4ED4D" w14:textId="77777777" w:rsidR="00CA321A" w:rsidRPr="00CA321A" w:rsidRDefault="00CA321A" w:rsidP="00CA321A">
      <w:pPr>
        <w:rPr>
          <w:sz w:val="28"/>
          <w:szCs w:val="28"/>
        </w:rPr>
      </w:pPr>
    </w:p>
    <w:p w14:paraId="1930872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---</w:t>
      </w:r>
    </w:p>
    <w:p w14:paraId="75BDB776" w14:textId="77777777" w:rsidR="00CA321A" w:rsidRPr="00CA321A" w:rsidRDefault="00CA321A" w:rsidP="00CA321A">
      <w:pPr>
        <w:rPr>
          <w:sz w:val="28"/>
          <w:szCs w:val="28"/>
        </w:rPr>
      </w:pPr>
    </w:p>
    <w:p w14:paraId="0A3410F9" w14:textId="178760E6" w:rsidR="00CA321A" w:rsidRPr="00CA321A" w:rsidRDefault="00CA321A" w:rsidP="00CA321A">
      <w:pPr>
        <w:rPr>
          <w:b/>
          <w:bCs/>
          <w:sz w:val="28"/>
          <w:szCs w:val="28"/>
        </w:rPr>
      </w:pPr>
      <w:r w:rsidRPr="00CA321A">
        <w:rPr>
          <w:b/>
          <w:bCs/>
          <w:sz w:val="28"/>
          <w:szCs w:val="28"/>
        </w:rPr>
        <w:t xml:space="preserve"> Benefits of Google Sign-In</w:t>
      </w:r>
    </w:p>
    <w:p w14:paraId="0A7BD18A" w14:textId="77777777" w:rsidR="00CA321A" w:rsidRPr="00CA321A" w:rsidRDefault="00CA321A" w:rsidP="00CA321A">
      <w:pPr>
        <w:rPr>
          <w:sz w:val="28"/>
          <w:szCs w:val="28"/>
        </w:rPr>
      </w:pPr>
    </w:p>
    <w:p w14:paraId="4B224DA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Faster login</w:t>
      </w:r>
    </w:p>
    <w:p w14:paraId="7E092A06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No need to remember another password</w:t>
      </w:r>
    </w:p>
    <w:p w14:paraId="409E10C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More secure authentication</w:t>
      </w:r>
    </w:p>
    <w:p w14:paraId="0AF6920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Better user experience</w:t>
      </w:r>
    </w:p>
    <w:p w14:paraId="304C5043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Trusted authentication provided by Google</w:t>
      </w:r>
    </w:p>
    <w:p w14:paraId="7AAFE5A4" w14:textId="77777777" w:rsidR="00CA321A" w:rsidRPr="00CA321A" w:rsidRDefault="00CA321A" w:rsidP="00CA321A">
      <w:pPr>
        <w:rPr>
          <w:sz w:val="28"/>
          <w:szCs w:val="28"/>
        </w:rPr>
      </w:pPr>
    </w:p>
    <w:p w14:paraId="4909B379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---</w:t>
      </w:r>
    </w:p>
    <w:p w14:paraId="1436FC35" w14:textId="77777777" w:rsidR="00CA321A" w:rsidRPr="00CA321A" w:rsidRDefault="00CA321A" w:rsidP="00CA321A">
      <w:pPr>
        <w:rPr>
          <w:sz w:val="28"/>
          <w:szCs w:val="28"/>
        </w:rPr>
      </w:pPr>
    </w:p>
    <w:p w14:paraId="1C76292A" w14:textId="11E2DE1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</w:t>
      </w:r>
      <w:r w:rsidRPr="00CA321A">
        <w:rPr>
          <w:b/>
          <w:bCs/>
          <w:sz w:val="28"/>
          <w:szCs w:val="28"/>
        </w:rPr>
        <w:t>Google API</w:t>
      </w:r>
      <w:r w:rsidRPr="00CA321A">
        <w:rPr>
          <w:sz w:val="28"/>
          <w:szCs w:val="28"/>
        </w:rPr>
        <w:t xml:space="preserve"> </w:t>
      </w:r>
    </w:p>
    <w:p w14:paraId="7C15F4AA" w14:textId="77777777" w:rsidR="00CA321A" w:rsidRPr="00CA321A" w:rsidRDefault="00CA321A" w:rsidP="00CA321A">
      <w:pPr>
        <w:rPr>
          <w:sz w:val="28"/>
          <w:szCs w:val="28"/>
        </w:rPr>
      </w:pPr>
    </w:p>
    <w:p w14:paraId="715817BD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A **Google API** is a service provided by Google that allows your application to access Google's products and services.</w:t>
      </w:r>
    </w:p>
    <w:p w14:paraId="5B93A2C6" w14:textId="77777777" w:rsidR="00CA321A" w:rsidRPr="00CA321A" w:rsidRDefault="00CA321A" w:rsidP="00CA321A">
      <w:pPr>
        <w:rPr>
          <w:sz w:val="28"/>
          <w:szCs w:val="28"/>
        </w:rPr>
      </w:pPr>
    </w:p>
    <w:p w14:paraId="49D85C2C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Examples include:</w:t>
      </w:r>
    </w:p>
    <w:p w14:paraId="0C54E073" w14:textId="77777777" w:rsidR="00CA321A" w:rsidRPr="00CA321A" w:rsidRDefault="00CA321A" w:rsidP="00CA321A">
      <w:pPr>
        <w:rPr>
          <w:sz w:val="28"/>
          <w:szCs w:val="28"/>
        </w:rPr>
      </w:pPr>
    </w:p>
    <w:p w14:paraId="2F3354CD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Google Sign-In API</w:t>
      </w:r>
    </w:p>
    <w:p w14:paraId="5F48F8B7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Google Maps API</w:t>
      </w:r>
    </w:p>
    <w:p w14:paraId="0D7A5FD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Gmail API</w:t>
      </w:r>
    </w:p>
    <w:p w14:paraId="2ABABEE0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Google Drive API</w:t>
      </w:r>
    </w:p>
    <w:p w14:paraId="59396B1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YouTube API</w:t>
      </w:r>
    </w:p>
    <w:p w14:paraId="0ACD6743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Google Calendar API</w:t>
      </w:r>
    </w:p>
    <w:p w14:paraId="04FF2107" w14:textId="77777777" w:rsidR="00CA321A" w:rsidRPr="00CA321A" w:rsidRDefault="00CA321A" w:rsidP="00CA321A">
      <w:pPr>
        <w:rPr>
          <w:sz w:val="28"/>
          <w:szCs w:val="28"/>
        </w:rPr>
      </w:pPr>
    </w:p>
    <w:p w14:paraId="4AA2B90C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---</w:t>
      </w:r>
    </w:p>
    <w:p w14:paraId="5FA1E157" w14:textId="77777777" w:rsidR="00CA321A" w:rsidRPr="00CA321A" w:rsidRDefault="00CA321A" w:rsidP="00CA321A">
      <w:pPr>
        <w:rPr>
          <w:sz w:val="28"/>
          <w:szCs w:val="28"/>
        </w:rPr>
      </w:pPr>
    </w:p>
    <w:p w14:paraId="604EBA9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## Simple Understanding</w:t>
      </w:r>
    </w:p>
    <w:p w14:paraId="475939F3" w14:textId="77777777" w:rsidR="00CA321A" w:rsidRPr="00CA321A" w:rsidRDefault="00CA321A" w:rsidP="00CA321A">
      <w:pPr>
        <w:rPr>
          <w:sz w:val="28"/>
          <w:szCs w:val="28"/>
        </w:rPr>
      </w:pPr>
    </w:p>
    <w:p w14:paraId="45110C39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lastRenderedPageBreak/>
        <w:t>Think of a Google API as a **bridge** between your application and Google's services.</w:t>
      </w:r>
    </w:p>
    <w:p w14:paraId="3A0EC498" w14:textId="77777777" w:rsidR="00CA321A" w:rsidRPr="00CA321A" w:rsidRDefault="00CA321A" w:rsidP="00CA321A">
      <w:pPr>
        <w:rPr>
          <w:sz w:val="28"/>
          <w:szCs w:val="28"/>
        </w:rPr>
      </w:pPr>
    </w:p>
    <w:p w14:paraId="6398C58C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Instead of building every feature yourself, your application asks Google to perform tasks such as:</w:t>
      </w:r>
    </w:p>
    <w:p w14:paraId="76DF6CE3" w14:textId="77777777" w:rsidR="00CA321A" w:rsidRPr="00CA321A" w:rsidRDefault="00CA321A" w:rsidP="00CA321A">
      <w:pPr>
        <w:rPr>
          <w:sz w:val="28"/>
          <w:szCs w:val="28"/>
        </w:rPr>
      </w:pPr>
    </w:p>
    <w:p w14:paraId="7461494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Authenticating users</w:t>
      </w:r>
    </w:p>
    <w:p w14:paraId="5345431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Displaying maps</w:t>
      </w:r>
    </w:p>
    <w:p w14:paraId="232AE36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Accessing Gmail</w:t>
      </w:r>
    </w:p>
    <w:p w14:paraId="3F61D1E9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 Uploading files to Drive</w:t>
      </w:r>
    </w:p>
    <w:p w14:paraId="26BEB109" w14:textId="77777777" w:rsidR="00CA321A" w:rsidRPr="00CA321A" w:rsidRDefault="00CA321A" w:rsidP="00CA321A">
      <w:pPr>
        <w:rPr>
          <w:sz w:val="28"/>
          <w:szCs w:val="28"/>
        </w:rPr>
      </w:pPr>
    </w:p>
    <w:p w14:paraId="7C9A747E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---</w:t>
      </w:r>
    </w:p>
    <w:p w14:paraId="4C73F7E4" w14:textId="77777777" w:rsidR="00CA321A" w:rsidRPr="00CA321A" w:rsidRDefault="00CA321A" w:rsidP="00CA321A">
      <w:pPr>
        <w:rPr>
          <w:sz w:val="28"/>
          <w:szCs w:val="28"/>
        </w:rPr>
      </w:pPr>
    </w:p>
    <w:p w14:paraId="17F9B1E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## Example Flow</w:t>
      </w:r>
    </w:p>
    <w:p w14:paraId="6129EC96" w14:textId="77777777" w:rsidR="00CA321A" w:rsidRPr="00CA321A" w:rsidRDefault="00CA321A" w:rsidP="00CA321A">
      <w:pPr>
        <w:rPr>
          <w:sz w:val="28"/>
          <w:szCs w:val="28"/>
        </w:rPr>
      </w:pPr>
    </w:p>
    <w:p w14:paraId="20662D41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```text</w:t>
      </w:r>
    </w:p>
    <w:p w14:paraId="0AE2ECA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Application</w:t>
      </w:r>
    </w:p>
    <w:p w14:paraId="3E9CCA69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│</w:t>
      </w:r>
    </w:p>
    <w:p w14:paraId="200DE38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4FDE9386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Google Sign-In API</w:t>
      </w:r>
    </w:p>
    <w:p w14:paraId="28CE6195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│</w:t>
      </w:r>
    </w:p>
    <w:p w14:paraId="10826C2C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767C7BB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Google authenticates the user</w:t>
      </w:r>
    </w:p>
    <w:p w14:paraId="20A23FD8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│</w:t>
      </w:r>
    </w:p>
    <w:p w14:paraId="0B7815C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18E7C0F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Returns user profile</w:t>
      </w:r>
    </w:p>
    <w:p w14:paraId="0DE1B4FF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│</w:t>
      </w:r>
    </w:p>
    <w:p w14:paraId="26E94D24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5F4121E3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Application Server verifies profile</w:t>
      </w:r>
    </w:p>
    <w:p w14:paraId="60BDEA10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│</w:t>
      </w:r>
    </w:p>
    <w:p w14:paraId="70C95787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772FCF93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Server generates JWT</w:t>
      </w:r>
    </w:p>
    <w:p w14:paraId="003B2C39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│</w:t>
      </w:r>
    </w:p>
    <w:p w14:paraId="791C36E2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 xml:space="preserve">      </w:t>
      </w:r>
      <w:r w:rsidRPr="00CA321A">
        <w:rPr>
          <w:rFonts w:ascii="Arial" w:hAnsi="Arial" w:cs="Arial"/>
          <w:sz w:val="28"/>
          <w:szCs w:val="28"/>
        </w:rPr>
        <w:t>▼</w:t>
      </w:r>
    </w:p>
    <w:p w14:paraId="4A727470" w14:textId="77777777" w:rsidR="00CA321A" w:rsidRPr="00CA321A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User can access protected resources</w:t>
      </w:r>
    </w:p>
    <w:p w14:paraId="4484325E" w14:textId="23E9C9FA" w:rsidR="00CA321A" w:rsidRPr="00E2677F" w:rsidRDefault="00CA321A" w:rsidP="00CA321A">
      <w:pPr>
        <w:rPr>
          <w:sz w:val="28"/>
          <w:szCs w:val="28"/>
        </w:rPr>
      </w:pPr>
      <w:r w:rsidRPr="00CA321A">
        <w:rPr>
          <w:sz w:val="28"/>
          <w:szCs w:val="28"/>
        </w:rPr>
        <w:t>```</w:t>
      </w:r>
    </w:p>
    <w:sectPr w:rsidR="00CA321A" w:rsidRPr="00E26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7660340"/>
    <w:multiLevelType w:val="multilevel"/>
    <w:tmpl w:val="C8B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BA350A"/>
    <w:multiLevelType w:val="multilevel"/>
    <w:tmpl w:val="1A1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BB2334C"/>
    <w:multiLevelType w:val="multilevel"/>
    <w:tmpl w:val="5D7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579FE"/>
    <w:multiLevelType w:val="multilevel"/>
    <w:tmpl w:val="A37C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E723AC"/>
    <w:multiLevelType w:val="multilevel"/>
    <w:tmpl w:val="851C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E7A4D"/>
    <w:multiLevelType w:val="multilevel"/>
    <w:tmpl w:val="7912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B564A77"/>
    <w:multiLevelType w:val="multilevel"/>
    <w:tmpl w:val="1084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1E97179"/>
    <w:multiLevelType w:val="multilevel"/>
    <w:tmpl w:val="0C8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291060C"/>
    <w:multiLevelType w:val="multilevel"/>
    <w:tmpl w:val="464E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5E47422"/>
    <w:multiLevelType w:val="multilevel"/>
    <w:tmpl w:val="27B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47745"/>
    <w:multiLevelType w:val="multilevel"/>
    <w:tmpl w:val="CBAA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49DB164B"/>
    <w:multiLevelType w:val="multilevel"/>
    <w:tmpl w:val="E9C0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303E4"/>
    <w:multiLevelType w:val="multilevel"/>
    <w:tmpl w:val="F688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 w15:restartNumberingAfterBreak="0">
    <w:nsid w:val="5B2848B9"/>
    <w:multiLevelType w:val="multilevel"/>
    <w:tmpl w:val="3C4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5E4F4379"/>
    <w:multiLevelType w:val="multilevel"/>
    <w:tmpl w:val="93D8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A1A3B"/>
    <w:multiLevelType w:val="multilevel"/>
    <w:tmpl w:val="E422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E8164D"/>
    <w:multiLevelType w:val="multilevel"/>
    <w:tmpl w:val="65B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275929"/>
    <w:multiLevelType w:val="multilevel"/>
    <w:tmpl w:val="A662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F25230B"/>
    <w:multiLevelType w:val="multilevel"/>
    <w:tmpl w:val="1346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42B39"/>
    <w:multiLevelType w:val="multilevel"/>
    <w:tmpl w:val="DE92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E313D"/>
    <w:multiLevelType w:val="multilevel"/>
    <w:tmpl w:val="4F1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6017543">
    <w:abstractNumId w:val="32"/>
  </w:num>
  <w:num w:numId="2" w16cid:durableId="520362105">
    <w:abstractNumId w:val="13"/>
  </w:num>
  <w:num w:numId="3" w16cid:durableId="235894100">
    <w:abstractNumId w:val="10"/>
  </w:num>
  <w:num w:numId="4" w16cid:durableId="586228816">
    <w:abstractNumId w:val="39"/>
  </w:num>
  <w:num w:numId="5" w16cid:durableId="969674153">
    <w:abstractNumId w:val="15"/>
  </w:num>
  <w:num w:numId="6" w16cid:durableId="531457139">
    <w:abstractNumId w:val="24"/>
  </w:num>
  <w:num w:numId="7" w16cid:durableId="1889489170">
    <w:abstractNumId w:val="29"/>
  </w:num>
  <w:num w:numId="8" w16cid:durableId="1307199980">
    <w:abstractNumId w:val="9"/>
  </w:num>
  <w:num w:numId="9" w16cid:durableId="2103913993">
    <w:abstractNumId w:val="7"/>
  </w:num>
  <w:num w:numId="10" w16cid:durableId="2133282831">
    <w:abstractNumId w:val="6"/>
  </w:num>
  <w:num w:numId="11" w16cid:durableId="1820270199">
    <w:abstractNumId w:val="5"/>
  </w:num>
  <w:num w:numId="12" w16cid:durableId="34279736">
    <w:abstractNumId w:val="4"/>
  </w:num>
  <w:num w:numId="13" w16cid:durableId="1172261648">
    <w:abstractNumId w:val="8"/>
  </w:num>
  <w:num w:numId="14" w16cid:durableId="300425456">
    <w:abstractNumId w:val="3"/>
  </w:num>
  <w:num w:numId="15" w16cid:durableId="1562445976">
    <w:abstractNumId w:val="2"/>
  </w:num>
  <w:num w:numId="16" w16cid:durableId="2123181276">
    <w:abstractNumId w:val="1"/>
  </w:num>
  <w:num w:numId="17" w16cid:durableId="1435398919">
    <w:abstractNumId w:val="0"/>
  </w:num>
  <w:num w:numId="18" w16cid:durableId="1874540198">
    <w:abstractNumId w:val="20"/>
  </w:num>
  <w:num w:numId="19" w16cid:durableId="1154489902">
    <w:abstractNumId w:val="22"/>
  </w:num>
  <w:num w:numId="20" w16cid:durableId="30347535">
    <w:abstractNumId w:val="34"/>
  </w:num>
  <w:num w:numId="21" w16cid:durableId="1313749714">
    <w:abstractNumId w:val="26"/>
  </w:num>
  <w:num w:numId="22" w16cid:durableId="446777151">
    <w:abstractNumId w:val="12"/>
  </w:num>
  <w:num w:numId="23" w16cid:durableId="1713847710">
    <w:abstractNumId w:val="43"/>
  </w:num>
  <w:num w:numId="24" w16cid:durableId="1067730539">
    <w:abstractNumId w:val="28"/>
  </w:num>
  <w:num w:numId="25" w16cid:durableId="249511794">
    <w:abstractNumId w:val="11"/>
  </w:num>
  <w:num w:numId="26" w16cid:durableId="458954151">
    <w:abstractNumId w:val="23"/>
  </w:num>
  <w:num w:numId="27" w16cid:durableId="1290357382">
    <w:abstractNumId w:val="30"/>
  </w:num>
  <w:num w:numId="28" w16cid:durableId="467169155">
    <w:abstractNumId w:val="31"/>
  </w:num>
  <w:num w:numId="29" w16cid:durableId="471483999">
    <w:abstractNumId w:val="35"/>
  </w:num>
  <w:num w:numId="30" w16cid:durableId="1813601146">
    <w:abstractNumId w:val="42"/>
  </w:num>
  <w:num w:numId="31" w16cid:durableId="1399594988">
    <w:abstractNumId w:val="18"/>
  </w:num>
  <w:num w:numId="32" w16cid:durableId="592861816">
    <w:abstractNumId w:val="27"/>
  </w:num>
  <w:num w:numId="33" w16cid:durableId="1716586965">
    <w:abstractNumId w:val="40"/>
  </w:num>
  <w:num w:numId="34" w16cid:durableId="231620252">
    <w:abstractNumId w:val="41"/>
  </w:num>
  <w:num w:numId="35" w16cid:durableId="1780446444">
    <w:abstractNumId w:val="17"/>
  </w:num>
  <w:num w:numId="36" w16cid:durableId="1379088526">
    <w:abstractNumId w:val="37"/>
  </w:num>
  <w:num w:numId="37" w16cid:durableId="738207726">
    <w:abstractNumId w:val="38"/>
  </w:num>
  <w:num w:numId="38" w16cid:durableId="995651946">
    <w:abstractNumId w:val="14"/>
  </w:num>
  <w:num w:numId="39" w16cid:durableId="1809282567">
    <w:abstractNumId w:val="16"/>
  </w:num>
  <w:num w:numId="40" w16cid:durableId="1456021454">
    <w:abstractNumId w:val="25"/>
  </w:num>
  <w:num w:numId="41" w16cid:durableId="106124544">
    <w:abstractNumId w:val="36"/>
  </w:num>
  <w:num w:numId="42" w16cid:durableId="387918569">
    <w:abstractNumId w:val="21"/>
  </w:num>
  <w:num w:numId="43" w16cid:durableId="918712738">
    <w:abstractNumId w:val="33"/>
  </w:num>
  <w:num w:numId="44" w16cid:durableId="20179193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77F"/>
    <w:rsid w:val="00645252"/>
    <w:rsid w:val="006C473D"/>
    <w:rsid w:val="006D3D74"/>
    <w:rsid w:val="0083569A"/>
    <w:rsid w:val="00A9204E"/>
    <w:rsid w:val="00CA321A"/>
    <w:rsid w:val="00E2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FFE8"/>
  <w15:chartTrackingRefBased/>
  <w15:docId w15:val="{D4619168-EE15-4FC8-AF33-D5E3EEB4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E26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30</TotalTime>
  <Pages>15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Sneha Lahudkar</cp:lastModifiedBy>
  <cp:revision>1</cp:revision>
  <dcterms:created xsi:type="dcterms:W3CDTF">2026-07-05T16:00:00Z</dcterms:created>
  <dcterms:modified xsi:type="dcterms:W3CDTF">2026-07-05T16:30:00Z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
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B4552" w14:textId="71B226DA" w:rsidR="00A9204E" w:rsidRDefault="00950071">
      <w:pPr>
        <w:rPr>
          <w:b/>
          <w:bCs/>
          <w:sz w:val="48"/>
          <w:szCs w:val="48"/>
        </w:rPr>
      </w:pPr>
      <w:r w:rsidRPr="00950071">
        <w:rPr>
          <w:b/>
          <w:bCs/>
          <w:sz w:val="48"/>
          <w:szCs w:val="48"/>
        </w:rPr>
        <w:t>Database</w:t>
      </w:r>
    </w:p>
    <w:p w14:paraId="5F1BDBB9" w14:textId="77777777" w:rsidR="00950071" w:rsidRPr="00950071" w:rsidRDefault="00950071" w:rsidP="00950071">
      <w:pPr>
        <w:rPr>
          <w:sz w:val="32"/>
          <w:szCs w:val="32"/>
          <w:lang w:val="en-IN"/>
        </w:rPr>
      </w:pPr>
      <w:r w:rsidRPr="00950071">
        <w:rPr>
          <w:b/>
          <w:bCs/>
          <w:sz w:val="32"/>
          <w:szCs w:val="32"/>
          <w:lang w:val="en-IN"/>
        </w:rPr>
        <w:t>What is a Database?</w:t>
      </w:r>
    </w:p>
    <w:p w14:paraId="4AC93946" w14:textId="77777777" w:rsidR="00950071" w:rsidRPr="00950071" w:rsidRDefault="00950071" w:rsidP="00950071">
      <w:pPr>
        <w:rPr>
          <w:sz w:val="32"/>
          <w:szCs w:val="32"/>
          <w:lang w:val="en-IN"/>
        </w:rPr>
      </w:pPr>
      <w:r w:rsidRPr="00950071">
        <w:rPr>
          <w:sz w:val="32"/>
          <w:szCs w:val="32"/>
          <w:lang w:val="en-IN"/>
        </w:rPr>
        <w:t>A database is an organized collection of related data that is stored electronically and can be easily accessed, managed, updated, and retrieved. It helps applications store information efficiently while reducing redundancy and improving security.</w:t>
      </w:r>
    </w:p>
    <w:p w14:paraId="24A70FF1" w14:textId="77777777" w:rsidR="00950071" w:rsidRPr="00950071" w:rsidRDefault="00950071" w:rsidP="00950071">
      <w:pPr>
        <w:rPr>
          <w:sz w:val="32"/>
          <w:szCs w:val="32"/>
          <w:lang w:val="en-IN"/>
        </w:rPr>
      </w:pPr>
      <w:r w:rsidRPr="00950071">
        <w:rPr>
          <w:sz w:val="32"/>
          <w:szCs w:val="32"/>
          <w:lang w:val="en-IN"/>
        </w:rPr>
        <w:t>Example:</w:t>
      </w:r>
      <w:r w:rsidRPr="00950071">
        <w:rPr>
          <w:sz w:val="32"/>
          <w:szCs w:val="32"/>
          <w:lang w:val="en-IN"/>
        </w:rPr>
        <w:br/>
        <w:t>A college management system stores:</w:t>
      </w:r>
    </w:p>
    <w:p w14:paraId="381B5E67" w14:textId="77777777" w:rsidR="00950071" w:rsidRPr="00950071" w:rsidRDefault="00950071">
      <w:pPr>
        <w:numPr>
          <w:ilvl w:val="0"/>
          <w:numId w:val="1"/>
        </w:numPr>
        <w:rPr>
          <w:sz w:val="32"/>
          <w:szCs w:val="32"/>
          <w:lang w:val="en-IN"/>
        </w:rPr>
      </w:pPr>
      <w:r w:rsidRPr="00950071">
        <w:rPr>
          <w:sz w:val="32"/>
          <w:szCs w:val="32"/>
          <w:lang w:val="en-IN"/>
        </w:rPr>
        <w:t xml:space="preserve">Student details </w:t>
      </w:r>
    </w:p>
    <w:p w14:paraId="0D0164B2" w14:textId="77777777" w:rsidR="00950071" w:rsidRPr="00950071" w:rsidRDefault="00950071">
      <w:pPr>
        <w:numPr>
          <w:ilvl w:val="0"/>
          <w:numId w:val="1"/>
        </w:numPr>
        <w:rPr>
          <w:sz w:val="32"/>
          <w:szCs w:val="32"/>
          <w:lang w:val="en-IN"/>
        </w:rPr>
      </w:pPr>
      <w:r w:rsidRPr="00950071">
        <w:rPr>
          <w:sz w:val="32"/>
          <w:szCs w:val="32"/>
          <w:lang w:val="en-IN"/>
        </w:rPr>
        <w:t xml:space="preserve">Faculty information </w:t>
      </w:r>
    </w:p>
    <w:p w14:paraId="0980BAE3" w14:textId="77777777" w:rsidR="00950071" w:rsidRPr="00950071" w:rsidRDefault="00950071">
      <w:pPr>
        <w:numPr>
          <w:ilvl w:val="0"/>
          <w:numId w:val="1"/>
        </w:numPr>
        <w:rPr>
          <w:sz w:val="32"/>
          <w:szCs w:val="32"/>
          <w:lang w:val="en-IN"/>
        </w:rPr>
      </w:pPr>
      <w:r w:rsidRPr="00950071">
        <w:rPr>
          <w:sz w:val="32"/>
          <w:szCs w:val="32"/>
          <w:lang w:val="en-IN"/>
        </w:rPr>
        <w:t xml:space="preserve">Course details </w:t>
      </w:r>
    </w:p>
    <w:p w14:paraId="2A8E4F1D" w14:textId="77777777" w:rsidR="00950071" w:rsidRPr="00950071" w:rsidRDefault="00950071">
      <w:pPr>
        <w:numPr>
          <w:ilvl w:val="0"/>
          <w:numId w:val="1"/>
        </w:numPr>
        <w:rPr>
          <w:sz w:val="32"/>
          <w:szCs w:val="32"/>
          <w:lang w:val="en-IN"/>
        </w:rPr>
      </w:pPr>
      <w:r w:rsidRPr="00950071">
        <w:rPr>
          <w:sz w:val="32"/>
          <w:szCs w:val="32"/>
          <w:lang w:val="en-IN"/>
        </w:rPr>
        <w:t xml:space="preserve">Attendance </w:t>
      </w:r>
    </w:p>
    <w:p w14:paraId="307DCB4D" w14:textId="77777777" w:rsidR="00950071" w:rsidRPr="00950071" w:rsidRDefault="00950071">
      <w:pPr>
        <w:numPr>
          <w:ilvl w:val="0"/>
          <w:numId w:val="1"/>
        </w:numPr>
        <w:rPr>
          <w:sz w:val="32"/>
          <w:szCs w:val="32"/>
          <w:lang w:val="en-IN"/>
        </w:rPr>
      </w:pPr>
      <w:r w:rsidRPr="00950071">
        <w:rPr>
          <w:sz w:val="32"/>
          <w:szCs w:val="32"/>
          <w:lang w:val="en-IN"/>
        </w:rPr>
        <w:t xml:space="preserve">Marks </w:t>
      </w:r>
    </w:p>
    <w:p w14:paraId="64ED128D" w14:textId="77777777" w:rsidR="00950071" w:rsidRPr="00950071" w:rsidRDefault="00950071" w:rsidP="00950071">
      <w:pPr>
        <w:rPr>
          <w:sz w:val="32"/>
          <w:szCs w:val="32"/>
          <w:lang w:val="en-IN"/>
        </w:rPr>
      </w:pPr>
      <w:r w:rsidRPr="00950071">
        <w:rPr>
          <w:sz w:val="32"/>
          <w:szCs w:val="32"/>
          <w:lang w:val="en-IN"/>
        </w:rPr>
        <w:t>Instead of keeping everything in separate files, all data is stored in a database.</w:t>
      </w:r>
    </w:p>
    <w:p w14:paraId="75ED934C" w14:textId="77777777" w:rsidR="00950071" w:rsidRPr="00950071" w:rsidRDefault="00950071" w:rsidP="00950071">
      <w:pPr>
        <w:rPr>
          <w:sz w:val="32"/>
          <w:szCs w:val="32"/>
          <w:lang w:val="en-IN"/>
        </w:rPr>
      </w:pPr>
      <w:r w:rsidRPr="00950071">
        <w:rPr>
          <w:sz w:val="32"/>
          <w:szCs w:val="32"/>
          <w:lang w:val="en-IN"/>
        </w:rPr>
        <w:pict w14:anchorId="1D424455">
          <v:rect id="_x0000_i1037" style="width:0;height:1.5pt" o:hralign="center" o:hrstd="t" o:hr="t" fillcolor="#a0a0a0" stroked="f"/>
        </w:pict>
      </w:r>
    </w:p>
    <w:p w14:paraId="3638AFEA" w14:textId="77777777" w:rsidR="00950071" w:rsidRPr="00950071" w:rsidRDefault="00950071" w:rsidP="00950071">
      <w:pPr>
        <w:rPr>
          <w:b/>
          <w:bCs/>
          <w:sz w:val="32"/>
          <w:szCs w:val="32"/>
          <w:lang w:val="en-IN"/>
        </w:rPr>
      </w:pPr>
      <w:r w:rsidRPr="00950071">
        <w:rPr>
          <w:b/>
          <w:bCs/>
          <w:sz w:val="32"/>
          <w:szCs w:val="32"/>
          <w:lang w:val="en-IN"/>
        </w:rPr>
        <w:t>Why Do We Use a Database?</w:t>
      </w:r>
    </w:p>
    <w:p w14:paraId="37C16DAA" w14:textId="77777777" w:rsidR="00950071" w:rsidRPr="00950071" w:rsidRDefault="00950071">
      <w:pPr>
        <w:numPr>
          <w:ilvl w:val="0"/>
          <w:numId w:val="2"/>
        </w:numPr>
        <w:rPr>
          <w:sz w:val="32"/>
          <w:szCs w:val="32"/>
          <w:lang w:val="en-IN"/>
        </w:rPr>
      </w:pPr>
      <w:r w:rsidRPr="00950071">
        <w:rPr>
          <w:sz w:val="32"/>
          <w:szCs w:val="32"/>
          <w:lang w:val="en-IN"/>
        </w:rPr>
        <w:t xml:space="preserve">Stores large amounts of data efficiently. </w:t>
      </w:r>
    </w:p>
    <w:p w14:paraId="1298DB71" w14:textId="77777777" w:rsidR="00950071" w:rsidRPr="00950071" w:rsidRDefault="00950071">
      <w:pPr>
        <w:numPr>
          <w:ilvl w:val="0"/>
          <w:numId w:val="2"/>
        </w:numPr>
        <w:rPr>
          <w:sz w:val="32"/>
          <w:szCs w:val="32"/>
          <w:lang w:val="en-IN"/>
        </w:rPr>
      </w:pPr>
      <w:r w:rsidRPr="00950071">
        <w:rPr>
          <w:sz w:val="32"/>
          <w:szCs w:val="32"/>
          <w:lang w:val="en-IN"/>
        </w:rPr>
        <w:t xml:space="preserve">Allows fast searching and retrieval. </w:t>
      </w:r>
    </w:p>
    <w:p w14:paraId="0D2738DF" w14:textId="77777777" w:rsidR="00950071" w:rsidRPr="00950071" w:rsidRDefault="00950071">
      <w:pPr>
        <w:numPr>
          <w:ilvl w:val="0"/>
          <w:numId w:val="2"/>
        </w:numPr>
        <w:rPr>
          <w:sz w:val="32"/>
          <w:szCs w:val="32"/>
          <w:lang w:val="en-IN"/>
        </w:rPr>
      </w:pPr>
      <w:r w:rsidRPr="00950071">
        <w:rPr>
          <w:sz w:val="32"/>
          <w:szCs w:val="32"/>
          <w:lang w:val="en-IN"/>
        </w:rPr>
        <w:t xml:space="preserve">Reduces duplicate data. </w:t>
      </w:r>
    </w:p>
    <w:p w14:paraId="34BD8D0B" w14:textId="77777777" w:rsidR="00950071" w:rsidRPr="00950071" w:rsidRDefault="00950071">
      <w:pPr>
        <w:numPr>
          <w:ilvl w:val="0"/>
          <w:numId w:val="2"/>
        </w:numPr>
        <w:rPr>
          <w:sz w:val="32"/>
          <w:szCs w:val="32"/>
          <w:lang w:val="en-IN"/>
        </w:rPr>
      </w:pPr>
      <w:r w:rsidRPr="00950071">
        <w:rPr>
          <w:sz w:val="32"/>
          <w:szCs w:val="32"/>
          <w:lang w:val="en-IN"/>
        </w:rPr>
        <w:t xml:space="preserve">Maintains data consistency. </w:t>
      </w:r>
    </w:p>
    <w:p w14:paraId="66D8A427" w14:textId="77777777" w:rsidR="00950071" w:rsidRPr="00950071" w:rsidRDefault="00950071">
      <w:pPr>
        <w:numPr>
          <w:ilvl w:val="0"/>
          <w:numId w:val="2"/>
        </w:numPr>
        <w:rPr>
          <w:sz w:val="32"/>
          <w:szCs w:val="32"/>
          <w:lang w:val="en-IN"/>
        </w:rPr>
      </w:pPr>
      <w:r w:rsidRPr="00950071">
        <w:rPr>
          <w:sz w:val="32"/>
          <w:szCs w:val="32"/>
          <w:lang w:val="en-IN"/>
        </w:rPr>
        <w:t xml:space="preserve">Provides security and access control. </w:t>
      </w:r>
    </w:p>
    <w:p w14:paraId="201E5F1C" w14:textId="77777777" w:rsidR="00950071" w:rsidRPr="00950071" w:rsidRDefault="00950071">
      <w:pPr>
        <w:numPr>
          <w:ilvl w:val="0"/>
          <w:numId w:val="2"/>
        </w:numPr>
        <w:rPr>
          <w:sz w:val="32"/>
          <w:szCs w:val="32"/>
          <w:lang w:val="en-IN"/>
        </w:rPr>
      </w:pPr>
      <w:r w:rsidRPr="00950071">
        <w:rPr>
          <w:sz w:val="32"/>
          <w:szCs w:val="32"/>
          <w:lang w:val="en-IN"/>
        </w:rPr>
        <w:t xml:space="preserve">Supports multiple users simultaneously. </w:t>
      </w:r>
    </w:p>
    <w:p w14:paraId="48338113" w14:textId="77777777" w:rsidR="00950071" w:rsidRPr="00950071" w:rsidRDefault="00950071">
      <w:pPr>
        <w:numPr>
          <w:ilvl w:val="0"/>
          <w:numId w:val="2"/>
        </w:numPr>
        <w:rPr>
          <w:sz w:val="32"/>
          <w:szCs w:val="32"/>
          <w:lang w:val="en-IN"/>
        </w:rPr>
      </w:pPr>
      <w:r w:rsidRPr="00950071">
        <w:rPr>
          <w:sz w:val="32"/>
          <w:szCs w:val="32"/>
          <w:lang w:val="en-IN"/>
        </w:rPr>
        <w:t xml:space="preserve">Enables backup and recovery. </w:t>
      </w:r>
    </w:p>
    <w:p w14:paraId="7AEB8FD0" w14:textId="77777777" w:rsidR="00950071" w:rsidRPr="00950071" w:rsidRDefault="00950071" w:rsidP="00950071">
      <w:pPr>
        <w:rPr>
          <w:sz w:val="32"/>
          <w:szCs w:val="32"/>
          <w:lang w:val="en-IN"/>
        </w:rPr>
      </w:pPr>
      <w:r w:rsidRPr="00950071">
        <w:rPr>
          <w:sz w:val="32"/>
          <w:szCs w:val="32"/>
          <w:lang w:val="en-IN"/>
        </w:rPr>
        <w:pict w14:anchorId="12443E6F">
          <v:rect id="_x0000_i1038" style="width:0;height:1.5pt" o:hralign="center" o:hrstd="t" o:hr="t" fillcolor="#a0a0a0" stroked="f"/>
        </w:pict>
      </w:r>
    </w:p>
    <w:p w14:paraId="39F91D91" w14:textId="77777777" w:rsidR="00950071" w:rsidRPr="00950071" w:rsidRDefault="00950071" w:rsidP="00950071">
      <w:pPr>
        <w:rPr>
          <w:b/>
          <w:bCs/>
          <w:sz w:val="32"/>
          <w:szCs w:val="32"/>
          <w:lang w:val="en-IN"/>
        </w:rPr>
      </w:pPr>
      <w:r w:rsidRPr="00950071">
        <w:rPr>
          <w:b/>
          <w:bCs/>
          <w:sz w:val="32"/>
          <w:szCs w:val="32"/>
          <w:lang w:val="en-IN"/>
        </w:rPr>
        <w:t>Features of a Database</w:t>
      </w:r>
    </w:p>
    <w:p w14:paraId="24F01905" w14:textId="77777777" w:rsidR="00950071" w:rsidRPr="00950071" w:rsidRDefault="00950071">
      <w:pPr>
        <w:numPr>
          <w:ilvl w:val="0"/>
          <w:numId w:val="3"/>
        </w:numPr>
        <w:rPr>
          <w:sz w:val="32"/>
          <w:szCs w:val="32"/>
          <w:lang w:val="en-IN"/>
        </w:rPr>
      </w:pPr>
      <w:r w:rsidRPr="00950071">
        <w:rPr>
          <w:sz w:val="32"/>
          <w:szCs w:val="32"/>
          <w:lang w:val="en-IN"/>
        </w:rPr>
        <w:t xml:space="preserve">Organized data storage </w:t>
      </w:r>
    </w:p>
    <w:p w14:paraId="29FCAA63" w14:textId="77777777" w:rsidR="00950071" w:rsidRPr="00950071" w:rsidRDefault="00950071">
      <w:pPr>
        <w:numPr>
          <w:ilvl w:val="0"/>
          <w:numId w:val="3"/>
        </w:numPr>
        <w:rPr>
          <w:sz w:val="32"/>
          <w:szCs w:val="32"/>
          <w:lang w:val="en-IN"/>
        </w:rPr>
      </w:pPr>
      <w:r w:rsidRPr="00950071">
        <w:rPr>
          <w:sz w:val="32"/>
          <w:szCs w:val="32"/>
          <w:lang w:val="en-IN"/>
        </w:rPr>
        <w:t xml:space="preserve">Data consistency </w:t>
      </w:r>
    </w:p>
    <w:p w14:paraId="5D215C13" w14:textId="77777777" w:rsidR="00950071" w:rsidRPr="00950071" w:rsidRDefault="00950071">
      <w:pPr>
        <w:numPr>
          <w:ilvl w:val="0"/>
          <w:numId w:val="3"/>
        </w:numPr>
        <w:rPr>
          <w:sz w:val="32"/>
          <w:szCs w:val="32"/>
          <w:lang w:val="en-IN"/>
        </w:rPr>
      </w:pPr>
      <w:r w:rsidRPr="00950071">
        <w:rPr>
          <w:sz w:val="32"/>
          <w:szCs w:val="32"/>
          <w:lang w:val="en-IN"/>
        </w:rPr>
        <w:t xml:space="preserve">Data integrity </w:t>
      </w:r>
    </w:p>
    <w:p w14:paraId="63D62303" w14:textId="77777777" w:rsidR="00950071" w:rsidRPr="00950071" w:rsidRDefault="00950071">
      <w:pPr>
        <w:numPr>
          <w:ilvl w:val="0"/>
          <w:numId w:val="3"/>
        </w:numPr>
        <w:rPr>
          <w:sz w:val="32"/>
          <w:szCs w:val="32"/>
          <w:lang w:val="en-IN"/>
        </w:rPr>
      </w:pPr>
      <w:r w:rsidRPr="00950071">
        <w:rPr>
          <w:sz w:val="32"/>
          <w:szCs w:val="32"/>
          <w:lang w:val="en-IN"/>
        </w:rPr>
        <w:t xml:space="preserve">Data security </w:t>
      </w:r>
    </w:p>
    <w:p w14:paraId="290A0953" w14:textId="77777777" w:rsidR="00950071" w:rsidRPr="00950071" w:rsidRDefault="00950071">
      <w:pPr>
        <w:numPr>
          <w:ilvl w:val="0"/>
          <w:numId w:val="3"/>
        </w:numPr>
        <w:rPr>
          <w:sz w:val="32"/>
          <w:szCs w:val="32"/>
          <w:lang w:val="en-IN"/>
        </w:rPr>
      </w:pPr>
      <w:r w:rsidRPr="00950071">
        <w:rPr>
          <w:sz w:val="32"/>
          <w:szCs w:val="32"/>
          <w:lang w:val="en-IN"/>
        </w:rPr>
        <w:t xml:space="preserve">Backup and recovery </w:t>
      </w:r>
    </w:p>
    <w:p w14:paraId="011489D3" w14:textId="77777777" w:rsidR="00950071" w:rsidRPr="00950071" w:rsidRDefault="00950071">
      <w:pPr>
        <w:numPr>
          <w:ilvl w:val="0"/>
          <w:numId w:val="3"/>
        </w:numPr>
        <w:rPr>
          <w:sz w:val="32"/>
          <w:szCs w:val="32"/>
          <w:lang w:val="en-IN"/>
        </w:rPr>
      </w:pPr>
      <w:r w:rsidRPr="00950071">
        <w:rPr>
          <w:sz w:val="32"/>
          <w:szCs w:val="32"/>
          <w:lang w:val="en-IN"/>
        </w:rPr>
        <w:t xml:space="preserve">Multi-user access </w:t>
      </w:r>
    </w:p>
    <w:p w14:paraId="0BF820DF" w14:textId="77777777" w:rsidR="00950071" w:rsidRPr="00950071" w:rsidRDefault="00950071">
      <w:pPr>
        <w:numPr>
          <w:ilvl w:val="0"/>
          <w:numId w:val="3"/>
        </w:numPr>
        <w:rPr>
          <w:sz w:val="32"/>
          <w:szCs w:val="32"/>
          <w:lang w:val="en-IN"/>
        </w:rPr>
      </w:pPr>
      <w:r w:rsidRPr="00950071">
        <w:rPr>
          <w:sz w:val="32"/>
          <w:szCs w:val="32"/>
          <w:lang w:val="en-IN"/>
        </w:rPr>
        <w:lastRenderedPageBreak/>
        <w:t xml:space="preserve">High performance </w:t>
      </w:r>
    </w:p>
    <w:p w14:paraId="4911CDD9" w14:textId="77777777" w:rsidR="00950071" w:rsidRDefault="00950071">
      <w:pPr>
        <w:numPr>
          <w:ilvl w:val="0"/>
          <w:numId w:val="3"/>
        </w:numPr>
        <w:rPr>
          <w:sz w:val="32"/>
          <w:szCs w:val="32"/>
          <w:lang w:val="en-IN"/>
        </w:rPr>
      </w:pPr>
      <w:r w:rsidRPr="00950071">
        <w:rPr>
          <w:sz w:val="32"/>
          <w:szCs w:val="32"/>
          <w:lang w:val="en-IN"/>
        </w:rPr>
        <w:t xml:space="preserve">Scalability </w:t>
      </w:r>
    </w:p>
    <w:p w14:paraId="374B9DA4" w14:textId="77777777" w:rsidR="00950071" w:rsidRPr="00950071" w:rsidRDefault="00950071" w:rsidP="00950071">
      <w:pPr>
        <w:ind w:left="720"/>
        <w:rPr>
          <w:sz w:val="32"/>
          <w:szCs w:val="32"/>
          <w:lang w:val="en-IN"/>
        </w:rPr>
      </w:pPr>
    </w:p>
    <w:p w14:paraId="436D00D7" w14:textId="77777777" w:rsidR="00950071" w:rsidRDefault="00950071" w:rsidP="00950071">
      <w:pPr>
        <w:rPr>
          <w:b/>
          <w:bCs/>
          <w:sz w:val="32"/>
          <w:szCs w:val="32"/>
          <w:lang w:val="en-IN"/>
        </w:rPr>
      </w:pPr>
      <w:r w:rsidRPr="00950071">
        <w:rPr>
          <w:b/>
          <w:bCs/>
          <w:sz w:val="32"/>
          <w:szCs w:val="32"/>
          <w:lang w:val="en-IN"/>
        </w:rPr>
        <w:t>Types of Databases</w:t>
      </w:r>
    </w:p>
    <w:p w14:paraId="6721ED6B" w14:textId="77777777" w:rsidR="00950071" w:rsidRPr="00950071" w:rsidRDefault="00950071" w:rsidP="00950071">
      <w:pPr>
        <w:rPr>
          <w:b/>
          <w:bCs/>
          <w:sz w:val="32"/>
          <w:szCs w:val="32"/>
          <w:lang w:val="en-IN"/>
        </w:rPr>
      </w:pPr>
    </w:p>
    <w:p w14:paraId="47C600A3" w14:textId="77777777" w:rsidR="00950071" w:rsidRPr="00950071" w:rsidRDefault="00950071" w:rsidP="00950071">
      <w:pPr>
        <w:rPr>
          <w:b/>
          <w:bCs/>
          <w:sz w:val="32"/>
          <w:szCs w:val="32"/>
          <w:lang w:val="en-IN"/>
        </w:rPr>
      </w:pPr>
      <w:r w:rsidRPr="00950071">
        <w:rPr>
          <w:b/>
          <w:bCs/>
          <w:sz w:val="32"/>
          <w:szCs w:val="32"/>
          <w:lang w:val="en-IN"/>
        </w:rPr>
        <w:t>1. Relational Database (RDBMS)</w:t>
      </w:r>
    </w:p>
    <w:p w14:paraId="12134077" w14:textId="77777777" w:rsidR="00950071" w:rsidRPr="00950071" w:rsidRDefault="00950071" w:rsidP="00950071">
      <w:pPr>
        <w:rPr>
          <w:sz w:val="32"/>
          <w:szCs w:val="32"/>
          <w:lang w:val="en-IN"/>
        </w:rPr>
      </w:pPr>
      <w:r w:rsidRPr="00950071">
        <w:rPr>
          <w:sz w:val="32"/>
          <w:szCs w:val="32"/>
          <w:lang w:val="en-IN"/>
        </w:rPr>
        <w:t>Stores data in tables.</w:t>
      </w:r>
    </w:p>
    <w:p w14:paraId="079CC124" w14:textId="77777777" w:rsidR="00950071" w:rsidRPr="00950071" w:rsidRDefault="00950071" w:rsidP="00950071">
      <w:pPr>
        <w:rPr>
          <w:sz w:val="32"/>
          <w:szCs w:val="32"/>
          <w:lang w:val="en-IN"/>
        </w:rPr>
      </w:pPr>
      <w:r w:rsidRPr="00950071">
        <w:rPr>
          <w:sz w:val="32"/>
          <w:szCs w:val="32"/>
          <w:lang w:val="en-IN"/>
        </w:rPr>
        <w:t>Examples:</w:t>
      </w:r>
    </w:p>
    <w:p w14:paraId="23AA467D" w14:textId="77777777" w:rsidR="00950071" w:rsidRPr="00950071" w:rsidRDefault="00950071">
      <w:pPr>
        <w:numPr>
          <w:ilvl w:val="0"/>
          <w:numId w:val="4"/>
        </w:numPr>
        <w:rPr>
          <w:sz w:val="32"/>
          <w:szCs w:val="32"/>
          <w:lang w:val="en-IN"/>
        </w:rPr>
      </w:pPr>
      <w:r w:rsidRPr="00950071">
        <w:rPr>
          <w:sz w:val="32"/>
          <w:szCs w:val="32"/>
          <w:lang w:val="en-IN"/>
        </w:rPr>
        <w:t xml:space="preserve">MySQL </w:t>
      </w:r>
    </w:p>
    <w:p w14:paraId="565EFD07" w14:textId="77777777" w:rsidR="00950071" w:rsidRPr="00950071" w:rsidRDefault="00950071">
      <w:pPr>
        <w:numPr>
          <w:ilvl w:val="0"/>
          <w:numId w:val="4"/>
        </w:numPr>
        <w:rPr>
          <w:sz w:val="32"/>
          <w:szCs w:val="32"/>
          <w:lang w:val="en-IN"/>
        </w:rPr>
      </w:pPr>
      <w:r w:rsidRPr="00950071">
        <w:rPr>
          <w:sz w:val="32"/>
          <w:szCs w:val="32"/>
          <w:lang w:val="en-IN"/>
        </w:rPr>
        <w:t xml:space="preserve">PostgreSQL </w:t>
      </w:r>
    </w:p>
    <w:p w14:paraId="151DEAA9" w14:textId="77777777" w:rsidR="00950071" w:rsidRPr="00950071" w:rsidRDefault="00950071">
      <w:pPr>
        <w:numPr>
          <w:ilvl w:val="0"/>
          <w:numId w:val="4"/>
        </w:numPr>
        <w:rPr>
          <w:sz w:val="32"/>
          <w:szCs w:val="32"/>
          <w:lang w:val="en-IN"/>
        </w:rPr>
      </w:pPr>
      <w:r w:rsidRPr="00950071">
        <w:rPr>
          <w:sz w:val="32"/>
          <w:szCs w:val="32"/>
          <w:lang w:val="en-IN"/>
        </w:rPr>
        <w:t xml:space="preserve">Oracle Database </w:t>
      </w:r>
    </w:p>
    <w:p w14:paraId="37C00533" w14:textId="77777777" w:rsidR="00950071" w:rsidRPr="00950071" w:rsidRDefault="00950071">
      <w:pPr>
        <w:numPr>
          <w:ilvl w:val="0"/>
          <w:numId w:val="4"/>
        </w:numPr>
        <w:rPr>
          <w:sz w:val="32"/>
          <w:szCs w:val="32"/>
          <w:lang w:val="en-IN"/>
        </w:rPr>
      </w:pPr>
      <w:r w:rsidRPr="00950071">
        <w:rPr>
          <w:sz w:val="32"/>
          <w:szCs w:val="32"/>
          <w:lang w:val="en-IN"/>
        </w:rPr>
        <w:t xml:space="preserve">Microsoft SQL Server </w:t>
      </w:r>
    </w:p>
    <w:p w14:paraId="5C944B05" w14:textId="77777777" w:rsidR="00950071" w:rsidRPr="00950071" w:rsidRDefault="00950071" w:rsidP="00950071">
      <w:pPr>
        <w:rPr>
          <w:sz w:val="32"/>
          <w:szCs w:val="32"/>
          <w:lang w:val="en-IN"/>
        </w:rPr>
      </w:pPr>
      <w:r w:rsidRPr="00950071">
        <w:rPr>
          <w:sz w:val="32"/>
          <w:szCs w:val="32"/>
          <w:lang w:val="en-IN"/>
        </w:rPr>
        <w:t>Advantages:</w:t>
      </w:r>
    </w:p>
    <w:p w14:paraId="400EE252" w14:textId="77777777" w:rsidR="00950071" w:rsidRPr="00950071" w:rsidRDefault="00950071">
      <w:pPr>
        <w:numPr>
          <w:ilvl w:val="0"/>
          <w:numId w:val="5"/>
        </w:numPr>
        <w:rPr>
          <w:sz w:val="32"/>
          <w:szCs w:val="32"/>
          <w:lang w:val="en-IN"/>
        </w:rPr>
      </w:pPr>
      <w:r w:rsidRPr="00950071">
        <w:rPr>
          <w:sz w:val="32"/>
          <w:szCs w:val="32"/>
          <w:lang w:val="en-IN"/>
        </w:rPr>
        <w:t xml:space="preserve">Easy to manage </w:t>
      </w:r>
    </w:p>
    <w:p w14:paraId="160D4606" w14:textId="77777777" w:rsidR="00950071" w:rsidRPr="00950071" w:rsidRDefault="00950071">
      <w:pPr>
        <w:numPr>
          <w:ilvl w:val="0"/>
          <w:numId w:val="5"/>
        </w:numPr>
        <w:rPr>
          <w:sz w:val="32"/>
          <w:szCs w:val="32"/>
          <w:lang w:val="en-IN"/>
        </w:rPr>
      </w:pPr>
      <w:r w:rsidRPr="00950071">
        <w:rPr>
          <w:sz w:val="32"/>
          <w:szCs w:val="32"/>
          <w:lang w:val="en-IN"/>
        </w:rPr>
        <w:t xml:space="preserve">Supports SQL </w:t>
      </w:r>
    </w:p>
    <w:p w14:paraId="16440CAE" w14:textId="77777777" w:rsidR="00950071" w:rsidRPr="00950071" w:rsidRDefault="00950071">
      <w:pPr>
        <w:numPr>
          <w:ilvl w:val="0"/>
          <w:numId w:val="5"/>
        </w:numPr>
        <w:rPr>
          <w:b/>
          <w:bCs/>
          <w:sz w:val="32"/>
          <w:szCs w:val="32"/>
          <w:lang w:val="en-IN"/>
        </w:rPr>
      </w:pPr>
      <w:r w:rsidRPr="00950071">
        <w:rPr>
          <w:sz w:val="32"/>
          <w:szCs w:val="32"/>
          <w:lang w:val="en-IN"/>
        </w:rPr>
        <w:t>Strong data consistency</w:t>
      </w:r>
      <w:r w:rsidRPr="00950071">
        <w:rPr>
          <w:b/>
          <w:bCs/>
          <w:sz w:val="32"/>
          <w:szCs w:val="32"/>
          <w:lang w:val="en-IN"/>
        </w:rPr>
        <w:t xml:space="preserve"> </w:t>
      </w:r>
    </w:p>
    <w:p w14:paraId="4BA7210A" w14:textId="77777777" w:rsidR="00950071" w:rsidRPr="00950071" w:rsidRDefault="00950071" w:rsidP="00950071">
      <w:pPr>
        <w:rPr>
          <w:b/>
          <w:bCs/>
          <w:sz w:val="32"/>
          <w:szCs w:val="32"/>
          <w:lang w:val="en-IN"/>
        </w:rPr>
      </w:pPr>
      <w:r w:rsidRPr="00950071">
        <w:rPr>
          <w:b/>
          <w:bCs/>
          <w:sz w:val="32"/>
          <w:szCs w:val="32"/>
          <w:lang w:val="en-IN"/>
        </w:rPr>
        <w:pict w14:anchorId="28911FD2">
          <v:rect id="_x0000_i1063" style="width:0;height:1.5pt" o:hralign="center" o:hrstd="t" o:hr="t" fillcolor="#a0a0a0" stroked="f"/>
        </w:pict>
      </w:r>
    </w:p>
    <w:p w14:paraId="65AB4E74" w14:textId="77777777" w:rsidR="00950071" w:rsidRPr="00950071" w:rsidRDefault="00950071" w:rsidP="00950071">
      <w:pPr>
        <w:rPr>
          <w:b/>
          <w:bCs/>
          <w:sz w:val="32"/>
          <w:szCs w:val="32"/>
          <w:lang w:val="en-IN"/>
        </w:rPr>
      </w:pPr>
      <w:r w:rsidRPr="00950071">
        <w:rPr>
          <w:b/>
          <w:bCs/>
          <w:sz w:val="32"/>
          <w:szCs w:val="32"/>
          <w:lang w:val="en-IN"/>
        </w:rPr>
        <w:t>2. NoSQL Database</w:t>
      </w:r>
    </w:p>
    <w:p w14:paraId="77ED9F77" w14:textId="77777777" w:rsidR="00950071" w:rsidRPr="00950071" w:rsidRDefault="00950071" w:rsidP="00950071">
      <w:pPr>
        <w:rPr>
          <w:sz w:val="32"/>
          <w:szCs w:val="32"/>
          <w:lang w:val="en-IN"/>
        </w:rPr>
      </w:pPr>
      <w:r w:rsidRPr="00950071">
        <w:rPr>
          <w:sz w:val="32"/>
          <w:szCs w:val="32"/>
          <w:lang w:val="en-IN"/>
        </w:rPr>
        <w:t>Stores data in flexible formats.</w:t>
      </w:r>
    </w:p>
    <w:p w14:paraId="720B8493" w14:textId="77777777" w:rsidR="00950071" w:rsidRPr="00950071" w:rsidRDefault="00950071" w:rsidP="00950071">
      <w:pPr>
        <w:rPr>
          <w:sz w:val="32"/>
          <w:szCs w:val="32"/>
          <w:lang w:val="en-IN"/>
        </w:rPr>
      </w:pPr>
      <w:r w:rsidRPr="00950071">
        <w:rPr>
          <w:sz w:val="32"/>
          <w:szCs w:val="32"/>
          <w:lang w:val="en-IN"/>
        </w:rPr>
        <w:t>Examples:</w:t>
      </w:r>
    </w:p>
    <w:p w14:paraId="3EE9EE6B" w14:textId="77777777" w:rsidR="00950071" w:rsidRPr="00950071" w:rsidRDefault="00950071">
      <w:pPr>
        <w:numPr>
          <w:ilvl w:val="0"/>
          <w:numId w:val="6"/>
        </w:numPr>
        <w:rPr>
          <w:sz w:val="32"/>
          <w:szCs w:val="32"/>
          <w:lang w:val="en-IN"/>
        </w:rPr>
      </w:pPr>
      <w:r w:rsidRPr="00950071">
        <w:rPr>
          <w:sz w:val="32"/>
          <w:szCs w:val="32"/>
          <w:lang w:val="en-IN"/>
        </w:rPr>
        <w:t xml:space="preserve">MongoDB </w:t>
      </w:r>
    </w:p>
    <w:p w14:paraId="2F6C51D1" w14:textId="77777777" w:rsidR="00950071" w:rsidRPr="00950071" w:rsidRDefault="00950071">
      <w:pPr>
        <w:numPr>
          <w:ilvl w:val="0"/>
          <w:numId w:val="6"/>
        </w:numPr>
        <w:rPr>
          <w:sz w:val="32"/>
          <w:szCs w:val="32"/>
          <w:lang w:val="en-IN"/>
        </w:rPr>
      </w:pPr>
      <w:r w:rsidRPr="00950071">
        <w:rPr>
          <w:sz w:val="32"/>
          <w:szCs w:val="32"/>
          <w:lang w:val="en-IN"/>
        </w:rPr>
        <w:t xml:space="preserve">Cassandra </w:t>
      </w:r>
    </w:p>
    <w:p w14:paraId="698B9BAF" w14:textId="77777777" w:rsidR="00950071" w:rsidRPr="00950071" w:rsidRDefault="00950071">
      <w:pPr>
        <w:numPr>
          <w:ilvl w:val="0"/>
          <w:numId w:val="6"/>
        </w:numPr>
        <w:rPr>
          <w:sz w:val="32"/>
          <w:szCs w:val="32"/>
          <w:lang w:val="en-IN"/>
        </w:rPr>
      </w:pPr>
      <w:r w:rsidRPr="00950071">
        <w:rPr>
          <w:sz w:val="32"/>
          <w:szCs w:val="32"/>
          <w:lang w:val="en-IN"/>
        </w:rPr>
        <w:t xml:space="preserve">Redis </w:t>
      </w:r>
    </w:p>
    <w:p w14:paraId="2BE083D5" w14:textId="77777777" w:rsidR="00950071" w:rsidRPr="00950071" w:rsidRDefault="00950071">
      <w:pPr>
        <w:numPr>
          <w:ilvl w:val="0"/>
          <w:numId w:val="6"/>
        </w:numPr>
        <w:rPr>
          <w:sz w:val="32"/>
          <w:szCs w:val="32"/>
          <w:lang w:val="en-IN"/>
        </w:rPr>
      </w:pPr>
      <w:r w:rsidRPr="00950071">
        <w:rPr>
          <w:sz w:val="32"/>
          <w:szCs w:val="32"/>
          <w:lang w:val="en-IN"/>
        </w:rPr>
        <w:t xml:space="preserve">CouchDB </w:t>
      </w:r>
    </w:p>
    <w:p w14:paraId="5F2E5480" w14:textId="77777777" w:rsidR="00950071" w:rsidRPr="00950071" w:rsidRDefault="00950071" w:rsidP="00950071">
      <w:pPr>
        <w:rPr>
          <w:sz w:val="32"/>
          <w:szCs w:val="32"/>
          <w:lang w:val="en-IN"/>
        </w:rPr>
      </w:pPr>
      <w:r w:rsidRPr="00950071">
        <w:rPr>
          <w:sz w:val="32"/>
          <w:szCs w:val="32"/>
          <w:lang w:val="en-IN"/>
        </w:rPr>
        <w:t>Advantages:</w:t>
      </w:r>
    </w:p>
    <w:p w14:paraId="0F6C8F57" w14:textId="77777777" w:rsidR="00950071" w:rsidRPr="00950071" w:rsidRDefault="00950071">
      <w:pPr>
        <w:numPr>
          <w:ilvl w:val="0"/>
          <w:numId w:val="7"/>
        </w:numPr>
        <w:rPr>
          <w:sz w:val="32"/>
          <w:szCs w:val="32"/>
          <w:lang w:val="en-IN"/>
        </w:rPr>
      </w:pPr>
      <w:r w:rsidRPr="00950071">
        <w:rPr>
          <w:sz w:val="32"/>
          <w:szCs w:val="32"/>
          <w:lang w:val="en-IN"/>
        </w:rPr>
        <w:t xml:space="preserve">Handles large data </w:t>
      </w:r>
    </w:p>
    <w:p w14:paraId="52C3B21A" w14:textId="77777777" w:rsidR="00950071" w:rsidRPr="00950071" w:rsidRDefault="00950071">
      <w:pPr>
        <w:numPr>
          <w:ilvl w:val="0"/>
          <w:numId w:val="7"/>
        </w:numPr>
        <w:rPr>
          <w:sz w:val="32"/>
          <w:szCs w:val="32"/>
          <w:lang w:val="en-IN"/>
        </w:rPr>
      </w:pPr>
      <w:r w:rsidRPr="00950071">
        <w:rPr>
          <w:sz w:val="32"/>
          <w:szCs w:val="32"/>
          <w:lang w:val="en-IN"/>
        </w:rPr>
        <w:t xml:space="preserve">High performance </w:t>
      </w:r>
    </w:p>
    <w:p w14:paraId="389483CF" w14:textId="77777777" w:rsidR="00950071" w:rsidRPr="00950071" w:rsidRDefault="00950071">
      <w:pPr>
        <w:numPr>
          <w:ilvl w:val="0"/>
          <w:numId w:val="7"/>
        </w:numPr>
        <w:rPr>
          <w:sz w:val="32"/>
          <w:szCs w:val="32"/>
          <w:lang w:val="en-IN"/>
        </w:rPr>
      </w:pPr>
      <w:r w:rsidRPr="00950071">
        <w:rPr>
          <w:sz w:val="32"/>
          <w:szCs w:val="32"/>
          <w:lang w:val="en-IN"/>
        </w:rPr>
        <w:t xml:space="preserve">Flexible schema </w:t>
      </w:r>
    </w:p>
    <w:p w14:paraId="34917969" w14:textId="77777777" w:rsidR="00950071" w:rsidRPr="00950071" w:rsidRDefault="00950071" w:rsidP="00950071">
      <w:pPr>
        <w:rPr>
          <w:b/>
          <w:bCs/>
          <w:sz w:val="32"/>
          <w:szCs w:val="32"/>
          <w:lang w:val="en-IN"/>
        </w:rPr>
      </w:pPr>
      <w:r w:rsidRPr="00950071">
        <w:rPr>
          <w:sz w:val="32"/>
          <w:szCs w:val="32"/>
          <w:lang w:val="en-IN"/>
        </w:rPr>
        <w:pict w14:anchorId="627E84A4">
          <v:rect id="_x0000_i1064" style="width:0;height:1.5pt" o:hralign="center" o:hrstd="t" o:hr="t" fillcolor="#a0a0a0" stroked="f"/>
        </w:pict>
      </w:r>
    </w:p>
    <w:p w14:paraId="4BEB897C" w14:textId="77777777" w:rsidR="00950071" w:rsidRPr="00950071" w:rsidRDefault="00950071" w:rsidP="00950071">
      <w:pPr>
        <w:rPr>
          <w:b/>
          <w:bCs/>
          <w:sz w:val="32"/>
          <w:szCs w:val="32"/>
          <w:lang w:val="en-IN"/>
        </w:rPr>
      </w:pPr>
      <w:r w:rsidRPr="00950071">
        <w:rPr>
          <w:b/>
          <w:bCs/>
          <w:sz w:val="32"/>
          <w:szCs w:val="32"/>
          <w:lang w:val="en-IN"/>
        </w:rPr>
        <w:t>3. Distributed Database</w:t>
      </w:r>
    </w:p>
    <w:p w14:paraId="260639CF" w14:textId="77777777" w:rsidR="00950071" w:rsidRPr="00950071" w:rsidRDefault="00950071" w:rsidP="00950071">
      <w:pPr>
        <w:rPr>
          <w:sz w:val="32"/>
          <w:szCs w:val="32"/>
          <w:lang w:val="en-IN"/>
        </w:rPr>
      </w:pPr>
      <w:r w:rsidRPr="00950071">
        <w:rPr>
          <w:sz w:val="32"/>
          <w:szCs w:val="32"/>
          <w:lang w:val="en-IN"/>
        </w:rPr>
        <w:t>Database stored across multiple locations.</w:t>
      </w:r>
    </w:p>
    <w:p w14:paraId="57E472EB" w14:textId="77777777" w:rsidR="00950071" w:rsidRPr="00950071" w:rsidRDefault="00950071" w:rsidP="00950071">
      <w:pPr>
        <w:rPr>
          <w:sz w:val="32"/>
          <w:szCs w:val="32"/>
          <w:lang w:val="en-IN"/>
        </w:rPr>
      </w:pPr>
      <w:r w:rsidRPr="00950071">
        <w:rPr>
          <w:sz w:val="32"/>
          <w:szCs w:val="32"/>
          <w:lang w:val="en-IN"/>
        </w:rPr>
        <w:t>Advantages:</w:t>
      </w:r>
    </w:p>
    <w:p w14:paraId="72198E77" w14:textId="77777777" w:rsidR="00950071" w:rsidRPr="00950071" w:rsidRDefault="00950071">
      <w:pPr>
        <w:numPr>
          <w:ilvl w:val="0"/>
          <w:numId w:val="8"/>
        </w:numPr>
        <w:rPr>
          <w:sz w:val="32"/>
          <w:szCs w:val="32"/>
          <w:lang w:val="en-IN"/>
        </w:rPr>
      </w:pPr>
      <w:r w:rsidRPr="00950071">
        <w:rPr>
          <w:sz w:val="32"/>
          <w:szCs w:val="32"/>
          <w:lang w:val="en-IN"/>
        </w:rPr>
        <w:t xml:space="preserve">Faster access </w:t>
      </w:r>
    </w:p>
    <w:p w14:paraId="597B570D" w14:textId="77777777" w:rsidR="00950071" w:rsidRPr="00950071" w:rsidRDefault="00950071">
      <w:pPr>
        <w:numPr>
          <w:ilvl w:val="0"/>
          <w:numId w:val="8"/>
        </w:numPr>
        <w:rPr>
          <w:sz w:val="32"/>
          <w:szCs w:val="32"/>
          <w:lang w:val="en-IN"/>
        </w:rPr>
      </w:pPr>
      <w:r w:rsidRPr="00950071">
        <w:rPr>
          <w:sz w:val="32"/>
          <w:szCs w:val="32"/>
          <w:lang w:val="en-IN"/>
        </w:rPr>
        <w:lastRenderedPageBreak/>
        <w:t xml:space="preserve">High availability </w:t>
      </w:r>
    </w:p>
    <w:p w14:paraId="6BC7763F" w14:textId="77777777" w:rsidR="00950071" w:rsidRPr="00950071" w:rsidRDefault="00950071">
      <w:pPr>
        <w:numPr>
          <w:ilvl w:val="0"/>
          <w:numId w:val="8"/>
        </w:numPr>
        <w:rPr>
          <w:sz w:val="32"/>
          <w:szCs w:val="32"/>
          <w:lang w:val="en-IN"/>
        </w:rPr>
      </w:pPr>
      <w:r w:rsidRPr="00950071">
        <w:rPr>
          <w:sz w:val="32"/>
          <w:szCs w:val="32"/>
          <w:lang w:val="en-IN"/>
        </w:rPr>
        <w:t xml:space="preserve">Fault tolerance </w:t>
      </w:r>
    </w:p>
    <w:p w14:paraId="5E1037A3" w14:textId="77777777" w:rsidR="00950071" w:rsidRPr="00950071" w:rsidRDefault="00950071" w:rsidP="00950071">
      <w:pPr>
        <w:rPr>
          <w:b/>
          <w:bCs/>
          <w:sz w:val="32"/>
          <w:szCs w:val="32"/>
          <w:lang w:val="en-IN"/>
        </w:rPr>
      </w:pPr>
      <w:r w:rsidRPr="00950071">
        <w:rPr>
          <w:b/>
          <w:bCs/>
          <w:sz w:val="32"/>
          <w:szCs w:val="32"/>
          <w:lang w:val="en-IN"/>
        </w:rPr>
        <w:pict w14:anchorId="2AB3811D">
          <v:rect id="_x0000_i1065" style="width:0;height:1.5pt" o:hralign="center" o:hrstd="t" o:hr="t" fillcolor="#a0a0a0" stroked="f"/>
        </w:pict>
      </w:r>
    </w:p>
    <w:p w14:paraId="2F333FA8" w14:textId="77777777" w:rsidR="00950071" w:rsidRPr="00950071" w:rsidRDefault="00950071" w:rsidP="00950071">
      <w:pPr>
        <w:rPr>
          <w:b/>
          <w:bCs/>
          <w:sz w:val="32"/>
          <w:szCs w:val="32"/>
          <w:lang w:val="en-IN"/>
        </w:rPr>
      </w:pPr>
      <w:r w:rsidRPr="00950071">
        <w:rPr>
          <w:b/>
          <w:bCs/>
          <w:sz w:val="32"/>
          <w:szCs w:val="32"/>
          <w:lang w:val="en-IN"/>
        </w:rPr>
        <w:t>4. Cloud Database</w:t>
      </w:r>
    </w:p>
    <w:p w14:paraId="5C1DE8E5" w14:textId="77777777" w:rsidR="00950071" w:rsidRPr="00950071" w:rsidRDefault="00950071" w:rsidP="00950071">
      <w:pPr>
        <w:rPr>
          <w:sz w:val="32"/>
          <w:szCs w:val="32"/>
          <w:lang w:val="en-IN"/>
        </w:rPr>
      </w:pPr>
      <w:r w:rsidRPr="00950071">
        <w:rPr>
          <w:sz w:val="32"/>
          <w:szCs w:val="32"/>
          <w:lang w:val="en-IN"/>
        </w:rPr>
        <w:t>Hosted on cloud platforms.</w:t>
      </w:r>
    </w:p>
    <w:p w14:paraId="027C835E" w14:textId="77777777" w:rsidR="00950071" w:rsidRPr="00950071" w:rsidRDefault="00950071" w:rsidP="00950071">
      <w:pPr>
        <w:rPr>
          <w:sz w:val="32"/>
          <w:szCs w:val="32"/>
          <w:lang w:val="en-IN"/>
        </w:rPr>
      </w:pPr>
      <w:r w:rsidRPr="00950071">
        <w:rPr>
          <w:sz w:val="32"/>
          <w:szCs w:val="32"/>
          <w:lang w:val="en-IN"/>
        </w:rPr>
        <w:t>Examples:</w:t>
      </w:r>
    </w:p>
    <w:p w14:paraId="7DC86F62" w14:textId="77777777" w:rsidR="00950071" w:rsidRPr="00950071" w:rsidRDefault="00950071">
      <w:pPr>
        <w:numPr>
          <w:ilvl w:val="0"/>
          <w:numId w:val="9"/>
        </w:numPr>
        <w:rPr>
          <w:sz w:val="32"/>
          <w:szCs w:val="32"/>
          <w:lang w:val="en-IN"/>
        </w:rPr>
      </w:pPr>
      <w:r w:rsidRPr="00950071">
        <w:rPr>
          <w:sz w:val="32"/>
          <w:szCs w:val="32"/>
          <w:lang w:val="en-IN"/>
        </w:rPr>
        <w:t xml:space="preserve">Amazon RDS </w:t>
      </w:r>
    </w:p>
    <w:p w14:paraId="0D65F253" w14:textId="77777777" w:rsidR="00950071" w:rsidRPr="00950071" w:rsidRDefault="00950071">
      <w:pPr>
        <w:numPr>
          <w:ilvl w:val="0"/>
          <w:numId w:val="9"/>
        </w:numPr>
        <w:rPr>
          <w:sz w:val="32"/>
          <w:szCs w:val="32"/>
          <w:lang w:val="en-IN"/>
        </w:rPr>
      </w:pPr>
      <w:r w:rsidRPr="00950071">
        <w:rPr>
          <w:sz w:val="32"/>
          <w:szCs w:val="32"/>
          <w:lang w:val="en-IN"/>
        </w:rPr>
        <w:t xml:space="preserve">Google Cloud SQL </w:t>
      </w:r>
    </w:p>
    <w:p w14:paraId="1B0E1DF7" w14:textId="77777777" w:rsidR="00950071" w:rsidRPr="00950071" w:rsidRDefault="00950071">
      <w:pPr>
        <w:numPr>
          <w:ilvl w:val="0"/>
          <w:numId w:val="9"/>
        </w:numPr>
        <w:rPr>
          <w:sz w:val="32"/>
          <w:szCs w:val="32"/>
          <w:lang w:val="en-IN"/>
        </w:rPr>
      </w:pPr>
      <w:r w:rsidRPr="00950071">
        <w:rPr>
          <w:sz w:val="32"/>
          <w:szCs w:val="32"/>
          <w:lang w:val="en-IN"/>
        </w:rPr>
        <w:t xml:space="preserve">Azure SQL Database </w:t>
      </w:r>
    </w:p>
    <w:p w14:paraId="07A04EF9" w14:textId="77777777" w:rsidR="00950071" w:rsidRPr="00950071" w:rsidRDefault="00950071" w:rsidP="00950071">
      <w:pPr>
        <w:rPr>
          <w:sz w:val="32"/>
          <w:szCs w:val="32"/>
          <w:lang w:val="en-IN"/>
        </w:rPr>
      </w:pPr>
      <w:r w:rsidRPr="00950071">
        <w:rPr>
          <w:sz w:val="32"/>
          <w:szCs w:val="32"/>
          <w:lang w:val="en-IN"/>
        </w:rPr>
        <w:t>Advantages:</w:t>
      </w:r>
    </w:p>
    <w:p w14:paraId="2C024973" w14:textId="77777777" w:rsidR="00950071" w:rsidRPr="00950071" w:rsidRDefault="00950071">
      <w:pPr>
        <w:numPr>
          <w:ilvl w:val="0"/>
          <w:numId w:val="10"/>
        </w:numPr>
        <w:rPr>
          <w:sz w:val="32"/>
          <w:szCs w:val="32"/>
          <w:lang w:val="en-IN"/>
        </w:rPr>
      </w:pPr>
      <w:r w:rsidRPr="00950071">
        <w:rPr>
          <w:sz w:val="32"/>
          <w:szCs w:val="32"/>
          <w:lang w:val="en-IN"/>
        </w:rPr>
        <w:t xml:space="preserve">Automatic backup </w:t>
      </w:r>
    </w:p>
    <w:p w14:paraId="6EC893F2" w14:textId="77777777" w:rsidR="00950071" w:rsidRPr="00950071" w:rsidRDefault="00950071">
      <w:pPr>
        <w:numPr>
          <w:ilvl w:val="0"/>
          <w:numId w:val="10"/>
        </w:numPr>
        <w:rPr>
          <w:sz w:val="32"/>
          <w:szCs w:val="32"/>
          <w:lang w:val="en-IN"/>
        </w:rPr>
      </w:pPr>
      <w:r w:rsidRPr="00950071">
        <w:rPr>
          <w:sz w:val="32"/>
          <w:szCs w:val="32"/>
          <w:lang w:val="en-IN"/>
        </w:rPr>
        <w:t xml:space="preserve">Scalable </w:t>
      </w:r>
    </w:p>
    <w:p w14:paraId="1FE09C95" w14:textId="77777777" w:rsidR="00950071" w:rsidRDefault="00950071">
      <w:pPr>
        <w:numPr>
          <w:ilvl w:val="0"/>
          <w:numId w:val="10"/>
        </w:numPr>
        <w:rPr>
          <w:sz w:val="32"/>
          <w:szCs w:val="32"/>
          <w:lang w:val="en-IN"/>
        </w:rPr>
      </w:pPr>
      <w:r w:rsidRPr="00950071">
        <w:rPr>
          <w:sz w:val="32"/>
          <w:szCs w:val="32"/>
          <w:lang w:val="en-IN"/>
        </w:rPr>
        <w:t>Accessible from anywhere</w:t>
      </w:r>
    </w:p>
    <w:p w14:paraId="2E422A43" w14:textId="77777777" w:rsidR="00950071" w:rsidRPr="00950071" w:rsidRDefault="00950071">
      <w:pPr>
        <w:numPr>
          <w:ilvl w:val="0"/>
          <w:numId w:val="10"/>
        </w:numPr>
        <w:rPr>
          <w:sz w:val="32"/>
          <w:szCs w:val="32"/>
          <w:lang w:val="en-IN"/>
        </w:rPr>
      </w:pPr>
    </w:p>
    <w:p w14:paraId="3E6E81EC" w14:textId="77777777" w:rsidR="00950071" w:rsidRDefault="00950071" w:rsidP="00950071">
      <w:pPr>
        <w:rPr>
          <w:b/>
          <w:bCs/>
          <w:sz w:val="32"/>
          <w:szCs w:val="32"/>
          <w:lang w:val="en-IN"/>
        </w:rPr>
      </w:pPr>
      <w:r w:rsidRPr="00950071">
        <w:rPr>
          <w:b/>
          <w:bCs/>
          <w:sz w:val="32"/>
          <w:szCs w:val="32"/>
          <w:lang w:val="en-IN"/>
        </w:rPr>
        <w:t>Database Management System (DBMS)</w:t>
      </w:r>
    </w:p>
    <w:p w14:paraId="544F1CA3" w14:textId="77777777" w:rsidR="00950071" w:rsidRPr="00950071" w:rsidRDefault="00950071" w:rsidP="00950071">
      <w:pPr>
        <w:rPr>
          <w:b/>
          <w:bCs/>
          <w:sz w:val="32"/>
          <w:szCs w:val="32"/>
          <w:lang w:val="en-IN"/>
        </w:rPr>
      </w:pPr>
    </w:p>
    <w:p w14:paraId="307B024B" w14:textId="77777777" w:rsidR="00950071" w:rsidRPr="00950071" w:rsidRDefault="00950071" w:rsidP="00950071">
      <w:pPr>
        <w:rPr>
          <w:b/>
          <w:bCs/>
          <w:sz w:val="32"/>
          <w:szCs w:val="32"/>
          <w:lang w:val="en-IN"/>
        </w:rPr>
      </w:pPr>
      <w:r w:rsidRPr="00950071">
        <w:rPr>
          <w:b/>
          <w:bCs/>
          <w:sz w:val="32"/>
          <w:szCs w:val="32"/>
          <w:lang w:val="en-IN"/>
        </w:rPr>
        <w:t>Definition</w:t>
      </w:r>
    </w:p>
    <w:p w14:paraId="7A13BCA0"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Database Management System (DBMS)</w:t>
      </w:r>
      <w:r w:rsidRPr="00950071">
        <w:rPr>
          <w:sz w:val="32"/>
          <w:szCs w:val="32"/>
          <w:lang w:val="en-IN"/>
        </w:rPr>
        <w:t xml:space="preserve"> is software that allows users to </w:t>
      </w:r>
      <w:r w:rsidRPr="00950071">
        <w:rPr>
          <w:b/>
          <w:bCs/>
          <w:sz w:val="32"/>
          <w:szCs w:val="32"/>
          <w:lang w:val="en-IN"/>
        </w:rPr>
        <w:t>create, store, retrieve, update, delete, and manage data</w:t>
      </w:r>
      <w:r w:rsidRPr="00950071">
        <w:rPr>
          <w:sz w:val="32"/>
          <w:szCs w:val="32"/>
          <w:lang w:val="en-IN"/>
        </w:rPr>
        <w:t xml:space="preserve"> in a database efficiently. It acts as an interface between the user/applications and the database.</w:t>
      </w:r>
    </w:p>
    <w:p w14:paraId="62384DF8" w14:textId="77777777" w:rsidR="00950071" w:rsidRPr="00950071" w:rsidRDefault="00950071" w:rsidP="00950071">
      <w:pPr>
        <w:rPr>
          <w:sz w:val="32"/>
          <w:szCs w:val="32"/>
          <w:lang w:val="en-IN"/>
        </w:rPr>
      </w:pPr>
      <w:r w:rsidRPr="00950071">
        <w:rPr>
          <w:b/>
          <w:bCs/>
          <w:sz w:val="32"/>
          <w:szCs w:val="32"/>
          <w:lang w:val="en-IN"/>
        </w:rPr>
        <w:t>Simple Definition:</w:t>
      </w:r>
    </w:p>
    <w:p w14:paraId="25140913" w14:textId="77777777" w:rsidR="00950071" w:rsidRPr="00950071" w:rsidRDefault="00950071" w:rsidP="00950071">
      <w:pPr>
        <w:rPr>
          <w:sz w:val="32"/>
          <w:szCs w:val="32"/>
          <w:lang w:val="en-IN"/>
        </w:rPr>
      </w:pPr>
      <w:r w:rsidRPr="00950071">
        <w:rPr>
          <w:sz w:val="32"/>
          <w:szCs w:val="32"/>
          <w:lang w:val="en-IN"/>
        </w:rPr>
        <w:t>A DBMS is software that helps users organize, manage, and access data in a database.</w:t>
      </w:r>
    </w:p>
    <w:p w14:paraId="0CACD98C" w14:textId="77777777" w:rsidR="00950071" w:rsidRPr="00950071" w:rsidRDefault="00950071" w:rsidP="00950071">
      <w:pPr>
        <w:rPr>
          <w:sz w:val="32"/>
          <w:szCs w:val="32"/>
          <w:lang w:val="en-IN"/>
        </w:rPr>
      </w:pPr>
      <w:r w:rsidRPr="00950071">
        <w:rPr>
          <w:sz w:val="32"/>
          <w:szCs w:val="32"/>
          <w:lang w:val="en-IN"/>
        </w:rPr>
        <w:pict w14:anchorId="28E6EF13">
          <v:rect id="_x0000_i1079" style="width:0;height:1.5pt" o:hralign="center" o:hrstd="t" o:hr="t" fillcolor="#a0a0a0" stroked="f"/>
        </w:pict>
      </w:r>
    </w:p>
    <w:p w14:paraId="5E2299D0" w14:textId="77777777" w:rsidR="00950071" w:rsidRPr="00950071" w:rsidRDefault="00950071" w:rsidP="00950071">
      <w:pPr>
        <w:rPr>
          <w:b/>
          <w:bCs/>
          <w:sz w:val="32"/>
          <w:szCs w:val="32"/>
          <w:lang w:val="en-IN"/>
        </w:rPr>
      </w:pPr>
      <w:r w:rsidRPr="00950071">
        <w:rPr>
          <w:b/>
          <w:bCs/>
          <w:sz w:val="32"/>
          <w:szCs w:val="32"/>
          <w:lang w:val="en-IN"/>
        </w:rPr>
        <w:t>Need for DBMS</w:t>
      </w:r>
    </w:p>
    <w:p w14:paraId="7073A51D" w14:textId="77777777" w:rsidR="00950071" w:rsidRPr="00950071" w:rsidRDefault="00950071" w:rsidP="00950071">
      <w:pPr>
        <w:rPr>
          <w:sz w:val="32"/>
          <w:szCs w:val="32"/>
          <w:lang w:val="en-IN"/>
        </w:rPr>
      </w:pPr>
      <w:r w:rsidRPr="00950071">
        <w:rPr>
          <w:sz w:val="32"/>
          <w:szCs w:val="32"/>
          <w:lang w:val="en-IN"/>
        </w:rPr>
        <w:t>Before DBMS, data was stored in files, leading to problems such as:</w:t>
      </w:r>
    </w:p>
    <w:p w14:paraId="1F924099" w14:textId="77777777" w:rsidR="00950071" w:rsidRPr="00950071" w:rsidRDefault="00950071">
      <w:pPr>
        <w:numPr>
          <w:ilvl w:val="0"/>
          <w:numId w:val="11"/>
        </w:numPr>
        <w:rPr>
          <w:sz w:val="32"/>
          <w:szCs w:val="32"/>
          <w:lang w:val="en-IN"/>
        </w:rPr>
      </w:pPr>
      <w:r w:rsidRPr="00950071">
        <w:rPr>
          <w:sz w:val="32"/>
          <w:szCs w:val="32"/>
          <w:lang w:val="en-IN"/>
        </w:rPr>
        <w:t xml:space="preserve">Data redundancy (duplicate data) </w:t>
      </w:r>
    </w:p>
    <w:p w14:paraId="48C4F92F" w14:textId="77777777" w:rsidR="00950071" w:rsidRPr="00950071" w:rsidRDefault="00950071">
      <w:pPr>
        <w:numPr>
          <w:ilvl w:val="0"/>
          <w:numId w:val="11"/>
        </w:numPr>
        <w:rPr>
          <w:sz w:val="32"/>
          <w:szCs w:val="32"/>
          <w:lang w:val="en-IN"/>
        </w:rPr>
      </w:pPr>
      <w:r w:rsidRPr="00950071">
        <w:rPr>
          <w:sz w:val="32"/>
          <w:szCs w:val="32"/>
          <w:lang w:val="en-IN"/>
        </w:rPr>
        <w:t xml:space="preserve">Data inconsistency </w:t>
      </w:r>
    </w:p>
    <w:p w14:paraId="4798647A" w14:textId="77777777" w:rsidR="00950071" w:rsidRPr="00950071" w:rsidRDefault="00950071">
      <w:pPr>
        <w:numPr>
          <w:ilvl w:val="0"/>
          <w:numId w:val="11"/>
        </w:numPr>
        <w:rPr>
          <w:sz w:val="32"/>
          <w:szCs w:val="32"/>
          <w:lang w:val="en-IN"/>
        </w:rPr>
      </w:pPr>
      <w:r w:rsidRPr="00950071">
        <w:rPr>
          <w:sz w:val="32"/>
          <w:szCs w:val="32"/>
          <w:lang w:val="en-IN"/>
        </w:rPr>
        <w:t xml:space="preserve">Difficulty in searching data </w:t>
      </w:r>
    </w:p>
    <w:p w14:paraId="3C538572" w14:textId="77777777" w:rsidR="00950071" w:rsidRPr="00950071" w:rsidRDefault="00950071">
      <w:pPr>
        <w:numPr>
          <w:ilvl w:val="0"/>
          <w:numId w:val="11"/>
        </w:numPr>
        <w:rPr>
          <w:sz w:val="32"/>
          <w:szCs w:val="32"/>
          <w:lang w:val="en-IN"/>
        </w:rPr>
      </w:pPr>
      <w:r w:rsidRPr="00950071">
        <w:rPr>
          <w:sz w:val="32"/>
          <w:szCs w:val="32"/>
          <w:lang w:val="en-IN"/>
        </w:rPr>
        <w:t xml:space="preserve">Poor security </w:t>
      </w:r>
    </w:p>
    <w:p w14:paraId="6B333A2E" w14:textId="77777777" w:rsidR="00950071" w:rsidRPr="00950071" w:rsidRDefault="00950071">
      <w:pPr>
        <w:numPr>
          <w:ilvl w:val="0"/>
          <w:numId w:val="11"/>
        </w:numPr>
        <w:rPr>
          <w:sz w:val="32"/>
          <w:szCs w:val="32"/>
          <w:lang w:val="en-IN"/>
        </w:rPr>
      </w:pPr>
      <w:r w:rsidRPr="00950071">
        <w:rPr>
          <w:sz w:val="32"/>
          <w:szCs w:val="32"/>
          <w:lang w:val="en-IN"/>
        </w:rPr>
        <w:t xml:space="preserve">No backup and recovery </w:t>
      </w:r>
    </w:p>
    <w:p w14:paraId="274BF9C3" w14:textId="77777777" w:rsidR="00950071" w:rsidRPr="00950071" w:rsidRDefault="00950071">
      <w:pPr>
        <w:numPr>
          <w:ilvl w:val="0"/>
          <w:numId w:val="11"/>
        </w:numPr>
        <w:rPr>
          <w:sz w:val="32"/>
          <w:szCs w:val="32"/>
          <w:lang w:val="en-IN"/>
        </w:rPr>
      </w:pPr>
      <w:r w:rsidRPr="00950071">
        <w:rPr>
          <w:sz w:val="32"/>
          <w:szCs w:val="32"/>
          <w:lang w:val="en-IN"/>
        </w:rPr>
        <w:t xml:space="preserve">Limited data sharing </w:t>
      </w:r>
    </w:p>
    <w:p w14:paraId="28B97BD8" w14:textId="77777777" w:rsidR="00950071" w:rsidRPr="00950071" w:rsidRDefault="00950071" w:rsidP="00950071">
      <w:pPr>
        <w:rPr>
          <w:sz w:val="32"/>
          <w:szCs w:val="32"/>
          <w:lang w:val="en-IN"/>
        </w:rPr>
      </w:pPr>
      <w:r w:rsidRPr="00950071">
        <w:rPr>
          <w:sz w:val="32"/>
          <w:szCs w:val="32"/>
          <w:lang w:val="en-IN"/>
        </w:rPr>
        <w:lastRenderedPageBreak/>
        <w:t>DBMS solves these problems by providing centralized and efficient data management.</w:t>
      </w:r>
    </w:p>
    <w:p w14:paraId="15944C55" w14:textId="77777777" w:rsidR="00950071" w:rsidRDefault="00950071">
      <w:pPr>
        <w:rPr>
          <w:sz w:val="32"/>
          <w:szCs w:val="32"/>
        </w:rPr>
      </w:pPr>
    </w:p>
    <w:p w14:paraId="5DB1BE1C" w14:textId="77777777" w:rsidR="00950071" w:rsidRPr="00950071" w:rsidRDefault="00950071" w:rsidP="00950071">
      <w:pPr>
        <w:rPr>
          <w:b/>
          <w:bCs/>
          <w:sz w:val="32"/>
          <w:szCs w:val="32"/>
          <w:lang w:val="en-IN"/>
        </w:rPr>
      </w:pPr>
      <w:r w:rsidRPr="00950071">
        <w:rPr>
          <w:b/>
          <w:bCs/>
          <w:sz w:val="32"/>
          <w:szCs w:val="32"/>
          <w:lang w:val="en-IN"/>
        </w:rPr>
        <w:t>Basic DBMS Concepts</w:t>
      </w:r>
    </w:p>
    <w:p w14:paraId="06D722A6" w14:textId="77777777" w:rsidR="00950071" w:rsidRPr="00950071" w:rsidRDefault="00950071" w:rsidP="00950071">
      <w:pPr>
        <w:rPr>
          <w:b/>
          <w:bCs/>
          <w:sz w:val="32"/>
          <w:szCs w:val="32"/>
          <w:lang w:val="en-IN"/>
        </w:rPr>
      </w:pPr>
      <w:r w:rsidRPr="00950071">
        <w:rPr>
          <w:b/>
          <w:bCs/>
          <w:sz w:val="32"/>
          <w:szCs w:val="32"/>
          <w:lang w:val="en-IN"/>
        </w:rPr>
        <w:t>1. Database</w:t>
      </w:r>
    </w:p>
    <w:p w14:paraId="0658F20E"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database</w:t>
      </w:r>
      <w:r w:rsidRPr="00950071">
        <w:rPr>
          <w:sz w:val="32"/>
          <w:szCs w:val="32"/>
          <w:lang w:val="en-IN"/>
        </w:rPr>
        <w:t xml:space="preserve"> is an organized collection of related data that can be easily stored, accessed, and managed.</w:t>
      </w:r>
    </w:p>
    <w:p w14:paraId="1D4ABBF5" w14:textId="77777777" w:rsidR="00950071" w:rsidRPr="00950071" w:rsidRDefault="00950071" w:rsidP="00950071">
      <w:pPr>
        <w:rPr>
          <w:sz w:val="32"/>
          <w:szCs w:val="32"/>
          <w:lang w:val="en-IN"/>
        </w:rPr>
      </w:pPr>
      <w:r w:rsidRPr="00950071">
        <w:rPr>
          <w:b/>
          <w:bCs/>
          <w:sz w:val="32"/>
          <w:szCs w:val="32"/>
          <w:lang w:val="en-IN"/>
        </w:rPr>
        <w:t>Example:</w:t>
      </w:r>
      <w:r w:rsidRPr="00950071">
        <w:rPr>
          <w:sz w:val="32"/>
          <w:szCs w:val="32"/>
          <w:lang w:val="en-IN"/>
        </w:rPr>
        <w:br/>
        <w:t>A college database stores:</w:t>
      </w:r>
    </w:p>
    <w:p w14:paraId="57197AAC" w14:textId="77777777" w:rsidR="00950071" w:rsidRPr="00950071" w:rsidRDefault="00950071">
      <w:pPr>
        <w:numPr>
          <w:ilvl w:val="0"/>
          <w:numId w:val="12"/>
        </w:numPr>
        <w:rPr>
          <w:sz w:val="32"/>
          <w:szCs w:val="32"/>
          <w:lang w:val="en-IN"/>
        </w:rPr>
      </w:pPr>
      <w:r w:rsidRPr="00950071">
        <w:rPr>
          <w:sz w:val="32"/>
          <w:szCs w:val="32"/>
          <w:lang w:val="en-IN"/>
        </w:rPr>
        <w:t xml:space="preserve">Student details </w:t>
      </w:r>
    </w:p>
    <w:p w14:paraId="0783FC11" w14:textId="77777777" w:rsidR="00950071" w:rsidRPr="00950071" w:rsidRDefault="00950071">
      <w:pPr>
        <w:numPr>
          <w:ilvl w:val="0"/>
          <w:numId w:val="12"/>
        </w:numPr>
        <w:rPr>
          <w:sz w:val="32"/>
          <w:szCs w:val="32"/>
          <w:lang w:val="en-IN"/>
        </w:rPr>
      </w:pPr>
      <w:r w:rsidRPr="00950071">
        <w:rPr>
          <w:sz w:val="32"/>
          <w:szCs w:val="32"/>
          <w:lang w:val="en-IN"/>
        </w:rPr>
        <w:t xml:space="preserve">Faculty details </w:t>
      </w:r>
    </w:p>
    <w:p w14:paraId="6D69DB02" w14:textId="77777777" w:rsidR="00950071" w:rsidRPr="00950071" w:rsidRDefault="00950071">
      <w:pPr>
        <w:numPr>
          <w:ilvl w:val="0"/>
          <w:numId w:val="12"/>
        </w:numPr>
        <w:rPr>
          <w:sz w:val="32"/>
          <w:szCs w:val="32"/>
          <w:lang w:val="en-IN"/>
        </w:rPr>
      </w:pPr>
      <w:r w:rsidRPr="00950071">
        <w:rPr>
          <w:sz w:val="32"/>
          <w:szCs w:val="32"/>
          <w:lang w:val="en-IN"/>
        </w:rPr>
        <w:t xml:space="preserve">Courses </w:t>
      </w:r>
    </w:p>
    <w:p w14:paraId="1103DCD5" w14:textId="77777777" w:rsidR="00950071" w:rsidRPr="00950071" w:rsidRDefault="00950071">
      <w:pPr>
        <w:numPr>
          <w:ilvl w:val="0"/>
          <w:numId w:val="12"/>
        </w:numPr>
        <w:rPr>
          <w:sz w:val="32"/>
          <w:szCs w:val="32"/>
          <w:lang w:val="en-IN"/>
        </w:rPr>
      </w:pPr>
      <w:r w:rsidRPr="00950071">
        <w:rPr>
          <w:sz w:val="32"/>
          <w:szCs w:val="32"/>
          <w:lang w:val="en-IN"/>
        </w:rPr>
        <w:t xml:space="preserve">Attendance </w:t>
      </w:r>
    </w:p>
    <w:p w14:paraId="5C3B89A8" w14:textId="77777777" w:rsidR="00950071" w:rsidRPr="00950071" w:rsidRDefault="00950071">
      <w:pPr>
        <w:numPr>
          <w:ilvl w:val="0"/>
          <w:numId w:val="12"/>
        </w:numPr>
        <w:rPr>
          <w:sz w:val="32"/>
          <w:szCs w:val="32"/>
          <w:lang w:val="en-IN"/>
        </w:rPr>
      </w:pPr>
      <w:r w:rsidRPr="00950071">
        <w:rPr>
          <w:sz w:val="32"/>
          <w:szCs w:val="32"/>
          <w:lang w:val="en-IN"/>
        </w:rPr>
        <w:t xml:space="preserve">Marks </w:t>
      </w:r>
    </w:p>
    <w:p w14:paraId="731CC74C" w14:textId="77777777" w:rsidR="00950071" w:rsidRPr="00950071" w:rsidRDefault="00950071" w:rsidP="00950071">
      <w:pPr>
        <w:rPr>
          <w:sz w:val="32"/>
          <w:szCs w:val="32"/>
          <w:lang w:val="en-IN"/>
        </w:rPr>
      </w:pPr>
      <w:r w:rsidRPr="00950071">
        <w:rPr>
          <w:sz w:val="32"/>
          <w:szCs w:val="32"/>
          <w:lang w:val="en-IN"/>
        </w:rPr>
        <w:pict w14:anchorId="7ED3CDD5">
          <v:rect id="_x0000_i1255" style="width:0;height:1.5pt" o:hralign="center" o:hrstd="t" o:hr="t" fillcolor="#a0a0a0" stroked="f"/>
        </w:pict>
      </w:r>
    </w:p>
    <w:p w14:paraId="3216A393" w14:textId="77777777" w:rsidR="00950071" w:rsidRPr="00950071" w:rsidRDefault="00950071" w:rsidP="00950071">
      <w:pPr>
        <w:rPr>
          <w:b/>
          <w:bCs/>
          <w:sz w:val="32"/>
          <w:szCs w:val="32"/>
          <w:lang w:val="en-IN"/>
        </w:rPr>
      </w:pPr>
      <w:r w:rsidRPr="00950071">
        <w:rPr>
          <w:b/>
          <w:bCs/>
          <w:sz w:val="32"/>
          <w:szCs w:val="32"/>
          <w:lang w:val="en-IN"/>
        </w:rPr>
        <w:t>2. DBMS (Database Management System)</w:t>
      </w:r>
    </w:p>
    <w:p w14:paraId="298E06B6"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DBMS</w:t>
      </w:r>
      <w:r w:rsidRPr="00950071">
        <w:rPr>
          <w:sz w:val="32"/>
          <w:szCs w:val="32"/>
          <w:lang w:val="en-IN"/>
        </w:rPr>
        <w:t xml:space="preserve"> is software that helps users create, store, retrieve, update, and manage data in a database.</w:t>
      </w:r>
    </w:p>
    <w:p w14:paraId="48A43275" w14:textId="77777777" w:rsidR="00950071" w:rsidRPr="00950071" w:rsidRDefault="00950071" w:rsidP="00950071">
      <w:pPr>
        <w:rPr>
          <w:sz w:val="32"/>
          <w:szCs w:val="32"/>
          <w:lang w:val="en-IN"/>
        </w:rPr>
      </w:pPr>
      <w:r w:rsidRPr="00950071">
        <w:rPr>
          <w:b/>
          <w:bCs/>
          <w:sz w:val="32"/>
          <w:szCs w:val="32"/>
          <w:lang w:val="en-IN"/>
        </w:rPr>
        <w:t>Examples:</w:t>
      </w:r>
    </w:p>
    <w:p w14:paraId="5E309123" w14:textId="77777777" w:rsidR="00950071" w:rsidRPr="00950071" w:rsidRDefault="00950071">
      <w:pPr>
        <w:numPr>
          <w:ilvl w:val="0"/>
          <w:numId w:val="13"/>
        </w:numPr>
        <w:rPr>
          <w:sz w:val="32"/>
          <w:szCs w:val="32"/>
          <w:lang w:val="en-IN"/>
        </w:rPr>
      </w:pPr>
      <w:r w:rsidRPr="00950071">
        <w:rPr>
          <w:sz w:val="32"/>
          <w:szCs w:val="32"/>
          <w:lang w:val="en-IN"/>
        </w:rPr>
        <w:t xml:space="preserve">MySQL </w:t>
      </w:r>
    </w:p>
    <w:p w14:paraId="083CD55E" w14:textId="77777777" w:rsidR="00950071" w:rsidRPr="00950071" w:rsidRDefault="00950071">
      <w:pPr>
        <w:numPr>
          <w:ilvl w:val="0"/>
          <w:numId w:val="13"/>
        </w:numPr>
        <w:rPr>
          <w:sz w:val="32"/>
          <w:szCs w:val="32"/>
          <w:lang w:val="en-IN"/>
        </w:rPr>
      </w:pPr>
      <w:r w:rsidRPr="00950071">
        <w:rPr>
          <w:sz w:val="32"/>
          <w:szCs w:val="32"/>
          <w:lang w:val="en-IN"/>
        </w:rPr>
        <w:t xml:space="preserve">PostgreSQL </w:t>
      </w:r>
    </w:p>
    <w:p w14:paraId="20D22EF9" w14:textId="77777777" w:rsidR="00950071" w:rsidRPr="00950071" w:rsidRDefault="00950071">
      <w:pPr>
        <w:numPr>
          <w:ilvl w:val="0"/>
          <w:numId w:val="13"/>
        </w:numPr>
        <w:rPr>
          <w:sz w:val="32"/>
          <w:szCs w:val="32"/>
          <w:lang w:val="en-IN"/>
        </w:rPr>
      </w:pPr>
      <w:r w:rsidRPr="00950071">
        <w:rPr>
          <w:sz w:val="32"/>
          <w:szCs w:val="32"/>
          <w:lang w:val="en-IN"/>
        </w:rPr>
        <w:t xml:space="preserve">Oracle Database </w:t>
      </w:r>
    </w:p>
    <w:p w14:paraId="3A60C64C" w14:textId="77777777" w:rsidR="00950071" w:rsidRPr="00950071" w:rsidRDefault="00950071">
      <w:pPr>
        <w:numPr>
          <w:ilvl w:val="0"/>
          <w:numId w:val="13"/>
        </w:numPr>
        <w:rPr>
          <w:sz w:val="32"/>
          <w:szCs w:val="32"/>
          <w:lang w:val="en-IN"/>
        </w:rPr>
      </w:pPr>
      <w:r w:rsidRPr="00950071">
        <w:rPr>
          <w:sz w:val="32"/>
          <w:szCs w:val="32"/>
          <w:lang w:val="en-IN"/>
        </w:rPr>
        <w:t xml:space="preserve">Microsoft SQL Server </w:t>
      </w:r>
    </w:p>
    <w:p w14:paraId="2DA42229" w14:textId="77777777" w:rsidR="00950071" w:rsidRPr="00950071" w:rsidRDefault="00950071">
      <w:pPr>
        <w:numPr>
          <w:ilvl w:val="0"/>
          <w:numId w:val="13"/>
        </w:numPr>
        <w:rPr>
          <w:sz w:val="32"/>
          <w:szCs w:val="32"/>
          <w:lang w:val="en-IN"/>
        </w:rPr>
      </w:pPr>
      <w:r w:rsidRPr="00950071">
        <w:rPr>
          <w:sz w:val="32"/>
          <w:szCs w:val="32"/>
          <w:lang w:val="en-IN"/>
        </w:rPr>
        <w:t xml:space="preserve">SQLite </w:t>
      </w:r>
    </w:p>
    <w:p w14:paraId="0CBF3C7D" w14:textId="77777777" w:rsidR="00950071" w:rsidRPr="00950071" w:rsidRDefault="00950071" w:rsidP="00950071">
      <w:pPr>
        <w:rPr>
          <w:sz w:val="32"/>
          <w:szCs w:val="32"/>
          <w:lang w:val="en-IN"/>
        </w:rPr>
      </w:pPr>
      <w:r w:rsidRPr="00950071">
        <w:rPr>
          <w:sz w:val="32"/>
          <w:szCs w:val="32"/>
          <w:lang w:val="en-IN"/>
        </w:rPr>
        <w:pict w14:anchorId="1E8C5021">
          <v:rect id="_x0000_i1256" style="width:0;height:1.5pt" o:hralign="center" o:hrstd="t" o:hr="t" fillcolor="#a0a0a0" stroked="f"/>
        </w:pict>
      </w:r>
    </w:p>
    <w:p w14:paraId="1F8046BA" w14:textId="77777777" w:rsidR="00950071" w:rsidRPr="00950071" w:rsidRDefault="00950071" w:rsidP="00950071">
      <w:pPr>
        <w:rPr>
          <w:b/>
          <w:bCs/>
          <w:sz w:val="32"/>
          <w:szCs w:val="32"/>
          <w:lang w:val="en-IN"/>
        </w:rPr>
      </w:pPr>
      <w:r w:rsidRPr="00950071">
        <w:rPr>
          <w:b/>
          <w:bCs/>
          <w:sz w:val="32"/>
          <w:szCs w:val="32"/>
          <w:lang w:val="en-IN"/>
        </w:rPr>
        <w:t>3. Data</w:t>
      </w:r>
    </w:p>
    <w:p w14:paraId="172613B5" w14:textId="77777777" w:rsidR="00950071" w:rsidRPr="00950071" w:rsidRDefault="00950071" w:rsidP="00950071">
      <w:pPr>
        <w:rPr>
          <w:sz w:val="32"/>
          <w:szCs w:val="32"/>
          <w:lang w:val="en-IN"/>
        </w:rPr>
      </w:pPr>
      <w:r w:rsidRPr="00950071">
        <w:rPr>
          <w:b/>
          <w:bCs/>
          <w:sz w:val="32"/>
          <w:szCs w:val="32"/>
          <w:lang w:val="en-IN"/>
        </w:rPr>
        <w:t>Data</w:t>
      </w:r>
      <w:r w:rsidRPr="00950071">
        <w:rPr>
          <w:sz w:val="32"/>
          <w:szCs w:val="32"/>
          <w:lang w:val="en-IN"/>
        </w:rPr>
        <w:t xml:space="preserve"> refers to raw facts and figures that have not yet been processed.</w:t>
      </w:r>
    </w:p>
    <w:p w14:paraId="2ACEBAD5" w14:textId="77777777" w:rsidR="00950071" w:rsidRPr="00950071" w:rsidRDefault="00950071" w:rsidP="00950071">
      <w:pPr>
        <w:rPr>
          <w:sz w:val="32"/>
          <w:szCs w:val="32"/>
          <w:lang w:val="en-IN"/>
        </w:rPr>
      </w:pPr>
      <w:r w:rsidRPr="00950071">
        <w:rPr>
          <w:b/>
          <w:bCs/>
          <w:sz w:val="32"/>
          <w:szCs w:val="32"/>
          <w:lang w:val="en-IN"/>
        </w:rPr>
        <w:t>Example:</w:t>
      </w:r>
    </w:p>
    <w:p w14:paraId="57E23A12" w14:textId="77777777" w:rsidR="00950071" w:rsidRPr="00950071" w:rsidRDefault="00950071" w:rsidP="00950071">
      <w:pPr>
        <w:rPr>
          <w:sz w:val="32"/>
          <w:szCs w:val="32"/>
          <w:lang w:val="en-IN"/>
        </w:rPr>
      </w:pPr>
      <w:r w:rsidRPr="00950071">
        <w:rPr>
          <w:sz w:val="32"/>
          <w:szCs w:val="32"/>
          <w:lang w:val="en-IN"/>
        </w:rPr>
        <w:t>Sneha</w:t>
      </w:r>
      <w:r w:rsidRPr="00950071">
        <w:rPr>
          <w:sz w:val="32"/>
          <w:szCs w:val="32"/>
          <w:lang w:val="en-IN"/>
        </w:rPr>
        <w:br/>
        <w:t>21</w:t>
      </w:r>
      <w:r w:rsidRPr="00950071">
        <w:rPr>
          <w:sz w:val="32"/>
          <w:szCs w:val="32"/>
          <w:lang w:val="en-IN"/>
        </w:rPr>
        <w:br/>
        <w:t>Pune</w:t>
      </w:r>
    </w:p>
    <w:p w14:paraId="1CDAA353" w14:textId="77777777" w:rsidR="00950071" w:rsidRPr="00950071" w:rsidRDefault="00950071" w:rsidP="00950071">
      <w:pPr>
        <w:rPr>
          <w:sz w:val="32"/>
          <w:szCs w:val="32"/>
          <w:lang w:val="en-IN"/>
        </w:rPr>
      </w:pPr>
      <w:r w:rsidRPr="00950071">
        <w:rPr>
          <w:sz w:val="32"/>
          <w:szCs w:val="32"/>
          <w:lang w:val="en-IN"/>
        </w:rPr>
        <w:pict w14:anchorId="07EABD43">
          <v:rect id="_x0000_i1257" style="width:0;height:1.5pt" o:hralign="center" o:hrstd="t" o:hr="t" fillcolor="#a0a0a0" stroked="f"/>
        </w:pict>
      </w:r>
    </w:p>
    <w:p w14:paraId="0AB87861" w14:textId="77777777" w:rsidR="00950071" w:rsidRPr="00950071" w:rsidRDefault="00950071" w:rsidP="00950071">
      <w:pPr>
        <w:rPr>
          <w:b/>
          <w:bCs/>
          <w:sz w:val="32"/>
          <w:szCs w:val="32"/>
          <w:lang w:val="en-IN"/>
        </w:rPr>
      </w:pPr>
      <w:r w:rsidRPr="00950071">
        <w:rPr>
          <w:b/>
          <w:bCs/>
          <w:sz w:val="32"/>
          <w:szCs w:val="32"/>
          <w:lang w:val="en-IN"/>
        </w:rPr>
        <w:t>4. Information</w:t>
      </w:r>
    </w:p>
    <w:p w14:paraId="61EED0D1" w14:textId="77777777" w:rsidR="00950071" w:rsidRPr="00950071" w:rsidRDefault="00950071" w:rsidP="00950071">
      <w:pPr>
        <w:rPr>
          <w:sz w:val="32"/>
          <w:szCs w:val="32"/>
          <w:lang w:val="en-IN"/>
        </w:rPr>
      </w:pPr>
      <w:r w:rsidRPr="00950071">
        <w:rPr>
          <w:b/>
          <w:bCs/>
          <w:sz w:val="32"/>
          <w:szCs w:val="32"/>
          <w:lang w:val="en-IN"/>
        </w:rPr>
        <w:lastRenderedPageBreak/>
        <w:t>Information</w:t>
      </w:r>
      <w:r w:rsidRPr="00950071">
        <w:rPr>
          <w:sz w:val="32"/>
          <w:szCs w:val="32"/>
          <w:lang w:val="en-IN"/>
        </w:rPr>
        <w:t xml:space="preserve"> is processed and meaningful data.</w:t>
      </w:r>
    </w:p>
    <w:p w14:paraId="21CDC8E1" w14:textId="77777777" w:rsidR="00950071" w:rsidRPr="00950071" w:rsidRDefault="00950071" w:rsidP="00950071">
      <w:pPr>
        <w:rPr>
          <w:sz w:val="32"/>
          <w:szCs w:val="32"/>
          <w:lang w:val="en-IN"/>
        </w:rPr>
      </w:pPr>
      <w:r w:rsidRPr="00950071">
        <w:rPr>
          <w:b/>
          <w:bCs/>
          <w:sz w:val="32"/>
          <w:szCs w:val="32"/>
          <w:lang w:val="en-IN"/>
        </w:rPr>
        <w:t>Example:</w:t>
      </w:r>
    </w:p>
    <w:p w14:paraId="6EA0293E" w14:textId="77777777" w:rsidR="00950071" w:rsidRPr="00950071" w:rsidRDefault="00950071" w:rsidP="00950071">
      <w:pPr>
        <w:rPr>
          <w:sz w:val="32"/>
          <w:szCs w:val="32"/>
          <w:lang w:val="en-IN"/>
        </w:rPr>
      </w:pPr>
      <w:r w:rsidRPr="00950071">
        <w:rPr>
          <w:sz w:val="32"/>
          <w:szCs w:val="32"/>
          <w:lang w:val="en-IN"/>
        </w:rPr>
        <w:t xml:space="preserve">Student </w:t>
      </w:r>
      <w:proofErr w:type="gramStart"/>
      <w:r w:rsidRPr="00950071">
        <w:rPr>
          <w:sz w:val="32"/>
          <w:szCs w:val="32"/>
          <w:lang w:val="en-IN"/>
        </w:rPr>
        <w:t>Name :</w:t>
      </w:r>
      <w:proofErr w:type="gramEnd"/>
      <w:r w:rsidRPr="00950071">
        <w:rPr>
          <w:sz w:val="32"/>
          <w:szCs w:val="32"/>
          <w:lang w:val="en-IN"/>
        </w:rPr>
        <w:t xml:space="preserve"> Sneha</w:t>
      </w:r>
      <w:r w:rsidRPr="00950071">
        <w:rPr>
          <w:sz w:val="32"/>
          <w:szCs w:val="32"/>
          <w:lang w:val="en-IN"/>
        </w:rPr>
        <w:br/>
      </w:r>
      <w:proofErr w:type="gramStart"/>
      <w:r w:rsidRPr="00950071">
        <w:rPr>
          <w:sz w:val="32"/>
          <w:szCs w:val="32"/>
          <w:lang w:val="en-IN"/>
        </w:rPr>
        <w:t>Age :</w:t>
      </w:r>
      <w:proofErr w:type="gramEnd"/>
      <w:r w:rsidRPr="00950071">
        <w:rPr>
          <w:sz w:val="32"/>
          <w:szCs w:val="32"/>
          <w:lang w:val="en-IN"/>
        </w:rPr>
        <w:t xml:space="preserve"> 21</w:t>
      </w:r>
      <w:r w:rsidRPr="00950071">
        <w:rPr>
          <w:sz w:val="32"/>
          <w:szCs w:val="32"/>
          <w:lang w:val="en-IN"/>
        </w:rPr>
        <w:br/>
      </w:r>
      <w:proofErr w:type="gramStart"/>
      <w:r w:rsidRPr="00950071">
        <w:rPr>
          <w:sz w:val="32"/>
          <w:szCs w:val="32"/>
          <w:lang w:val="en-IN"/>
        </w:rPr>
        <w:t>City :</w:t>
      </w:r>
      <w:proofErr w:type="gramEnd"/>
      <w:r w:rsidRPr="00950071">
        <w:rPr>
          <w:sz w:val="32"/>
          <w:szCs w:val="32"/>
          <w:lang w:val="en-IN"/>
        </w:rPr>
        <w:t xml:space="preserve"> Pune</w:t>
      </w:r>
    </w:p>
    <w:p w14:paraId="115B10A2" w14:textId="77777777" w:rsidR="00950071" w:rsidRPr="00950071" w:rsidRDefault="00950071" w:rsidP="00950071">
      <w:pPr>
        <w:rPr>
          <w:sz w:val="32"/>
          <w:szCs w:val="32"/>
          <w:lang w:val="en-IN"/>
        </w:rPr>
      </w:pPr>
      <w:r w:rsidRPr="00950071">
        <w:rPr>
          <w:sz w:val="32"/>
          <w:szCs w:val="32"/>
          <w:lang w:val="en-IN"/>
        </w:rPr>
        <w:pict w14:anchorId="536B5A74">
          <v:rect id="_x0000_i1258" style="width:0;height:1.5pt" o:hralign="center" o:hrstd="t" o:hr="t" fillcolor="#a0a0a0" stroked="f"/>
        </w:pict>
      </w:r>
    </w:p>
    <w:p w14:paraId="6D99D9E9" w14:textId="77777777" w:rsidR="00950071" w:rsidRPr="00950071" w:rsidRDefault="00950071" w:rsidP="00950071">
      <w:pPr>
        <w:rPr>
          <w:b/>
          <w:bCs/>
          <w:sz w:val="32"/>
          <w:szCs w:val="32"/>
          <w:lang w:val="en-IN"/>
        </w:rPr>
      </w:pPr>
      <w:r w:rsidRPr="00950071">
        <w:rPr>
          <w:b/>
          <w:bCs/>
          <w:sz w:val="32"/>
          <w:szCs w:val="32"/>
          <w:lang w:val="en-IN"/>
        </w:rPr>
        <w:t>5. Table</w:t>
      </w:r>
    </w:p>
    <w:p w14:paraId="4249AF4A"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table</w:t>
      </w:r>
      <w:r w:rsidRPr="00950071">
        <w:rPr>
          <w:sz w:val="32"/>
          <w:szCs w:val="32"/>
          <w:lang w:val="en-IN"/>
        </w:rPr>
        <w:t xml:space="preserve"> stores data in rows and columns.</w:t>
      </w:r>
    </w:p>
    <w:p w14:paraId="1FD6763D" w14:textId="77777777" w:rsidR="00950071" w:rsidRPr="00950071" w:rsidRDefault="00950071" w:rsidP="00950071">
      <w:pPr>
        <w:rPr>
          <w:sz w:val="32"/>
          <w:szCs w:val="32"/>
          <w:lang w:val="en-IN"/>
        </w:rPr>
      </w:pPr>
      <w:r w:rsidRPr="00950071">
        <w:rPr>
          <w:sz w:val="32"/>
          <w:szCs w:val="32"/>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856"/>
        <w:gridCol w:w="1385"/>
      </w:tblGrid>
      <w:tr w:rsidR="00950071" w:rsidRPr="00950071" w14:paraId="6FFDE4D0" w14:textId="77777777">
        <w:trPr>
          <w:tblHeader/>
          <w:tblCellSpacing w:w="15" w:type="dxa"/>
        </w:trPr>
        <w:tc>
          <w:tcPr>
            <w:tcW w:w="0" w:type="auto"/>
            <w:vAlign w:val="center"/>
            <w:hideMark/>
          </w:tcPr>
          <w:p w14:paraId="0182B929" w14:textId="77777777" w:rsidR="00950071" w:rsidRPr="00950071" w:rsidRDefault="00950071" w:rsidP="00950071">
            <w:pPr>
              <w:rPr>
                <w:b/>
                <w:bCs/>
                <w:sz w:val="32"/>
                <w:szCs w:val="32"/>
                <w:lang w:val="en-IN"/>
              </w:rPr>
            </w:pPr>
            <w:proofErr w:type="spellStart"/>
            <w:r w:rsidRPr="00950071">
              <w:rPr>
                <w:b/>
                <w:bCs/>
                <w:sz w:val="32"/>
                <w:szCs w:val="32"/>
                <w:lang w:val="en-IN"/>
              </w:rPr>
              <w:t>Student_ID</w:t>
            </w:r>
            <w:proofErr w:type="spellEnd"/>
          </w:p>
        </w:tc>
        <w:tc>
          <w:tcPr>
            <w:tcW w:w="0" w:type="auto"/>
            <w:vAlign w:val="center"/>
            <w:hideMark/>
          </w:tcPr>
          <w:p w14:paraId="0F0619D0" w14:textId="77777777" w:rsidR="00950071" w:rsidRPr="00950071" w:rsidRDefault="00950071" w:rsidP="00950071">
            <w:pPr>
              <w:rPr>
                <w:b/>
                <w:bCs/>
                <w:sz w:val="32"/>
                <w:szCs w:val="32"/>
                <w:lang w:val="en-IN"/>
              </w:rPr>
            </w:pPr>
            <w:r w:rsidRPr="00950071">
              <w:rPr>
                <w:b/>
                <w:bCs/>
                <w:sz w:val="32"/>
                <w:szCs w:val="32"/>
                <w:lang w:val="en-IN"/>
              </w:rPr>
              <w:t>Name</w:t>
            </w:r>
          </w:p>
        </w:tc>
        <w:tc>
          <w:tcPr>
            <w:tcW w:w="0" w:type="auto"/>
            <w:vAlign w:val="center"/>
            <w:hideMark/>
          </w:tcPr>
          <w:p w14:paraId="7818F1B7" w14:textId="77777777" w:rsidR="00950071" w:rsidRPr="00950071" w:rsidRDefault="00950071" w:rsidP="00950071">
            <w:pPr>
              <w:rPr>
                <w:b/>
                <w:bCs/>
                <w:sz w:val="32"/>
                <w:szCs w:val="32"/>
                <w:lang w:val="en-IN"/>
              </w:rPr>
            </w:pPr>
            <w:r w:rsidRPr="00950071">
              <w:rPr>
                <w:b/>
                <w:bCs/>
                <w:sz w:val="32"/>
                <w:szCs w:val="32"/>
                <w:lang w:val="en-IN"/>
              </w:rPr>
              <w:t>Course</w:t>
            </w:r>
          </w:p>
        </w:tc>
      </w:tr>
      <w:tr w:rsidR="00950071" w:rsidRPr="00950071" w14:paraId="30C4055F" w14:textId="77777777">
        <w:trPr>
          <w:tblCellSpacing w:w="15" w:type="dxa"/>
        </w:trPr>
        <w:tc>
          <w:tcPr>
            <w:tcW w:w="0" w:type="auto"/>
            <w:vAlign w:val="center"/>
            <w:hideMark/>
          </w:tcPr>
          <w:p w14:paraId="7A3FF45F" w14:textId="77777777" w:rsidR="00950071" w:rsidRPr="00950071" w:rsidRDefault="00950071" w:rsidP="00950071">
            <w:pPr>
              <w:rPr>
                <w:sz w:val="32"/>
                <w:szCs w:val="32"/>
                <w:lang w:val="en-IN"/>
              </w:rPr>
            </w:pPr>
            <w:r w:rsidRPr="00950071">
              <w:rPr>
                <w:sz w:val="32"/>
                <w:szCs w:val="32"/>
                <w:lang w:val="en-IN"/>
              </w:rPr>
              <w:t>101</w:t>
            </w:r>
          </w:p>
        </w:tc>
        <w:tc>
          <w:tcPr>
            <w:tcW w:w="0" w:type="auto"/>
            <w:vAlign w:val="center"/>
            <w:hideMark/>
          </w:tcPr>
          <w:p w14:paraId="028EE79D" w14:textId="77777777" w:rsidR="00950071" w:rsidRPr="00950071" w:rsidRDefault="00950071" w:rsidP="00950071">
            <w:pPr>
              <w:rPr>
                <w:sz w:val="32"/>
                <w:szCs w:val="32"/>
                <w:lang w:val="en-IN"/>
              </w:rPr>
            </w:pPr>
            <w:r w:rsidRPr="00950071">
              <w:rPr>
                <w:sz w:val="32"/>
                <w:szCs w:val="32"/>
                <w:lang w:val="en-IN"/>
              </w:rPr>
              <w:t>Sneha</w:t>
            </w:r>
          </w:p>
        </w:tc>
        <w:tc>
          <w:tcPr>
            <w:tcW w:w="0" w:type="auto"/>
            <w:vAlign w:val="center"/>
            <w:hideMark/>
          </w:tcPr>
          <w:p w14:paraId="3F581254" w14:textId="77777777" w:rsidR="00950071" w:rsidRPr="00950071" w:rsidRDefault="00950071" w:rsidP="00950071">
            <w:pPr>
              <w:rPr>
                <w:sz w:val="32"/>
                <w:szCs w:val="32"/>
                <w:lang w:val="en-IN"/>
              </w:rPr>
            </w:pPr>
            <w:r w:rsidRPr="00950071">
              <w:rPr>
                <w:sz w:val="32"/>
                <w:szCs w:val="32"/>
                <w:lang w:val="en-IN"/>
              </w:rPr>
              <w:t>Computer</w:t>
            </w:r>
          </w:p>
        </w:tc>
      </w:tr>
      <w:tr w:rsidR="00950071" w:rsidRPr="00950071" w14:paraId="0DD1095B" w14:textId="77777777">
        <w:trPr>
          <w:tblCellSpacing w:w="15" w:type="dxa"/>
        </w:trPr>
        <w:tc>
          <w:tcPr>
            <w:tcW w:w="0" w:type="auto"/>
            <w:vAlign w:val="center"/>
            <w:hideMark/>
          </w:tcPr>
          <w:p w14:paraId="6B0EEAB8" w14:textId="77777777" w:rsidR="00950071" w:rsidRPr="00950071" w:rsidRDefault="00950071" w:rsidP="00950071">
            <w:pPr>
              <w:rPr>
                <w:sz w:val="32"/>
                <w:szCs w:val="32"/>
                <w:lang w:val="en-IN"/>
              </w:rPr>
            </w:pPr>
            <w:r w:rsidRPr="00950071">
              <w:rPr>
                <w:sz w:val="32"/>
                <w:szCs w:val="32"/>
                <w:lang w:val="en-IN"/>
              </w:rPr>
              <w:t>102</w:t>
            </w:r>
          </w:p>
        </w:tc>
        <w:tc>
          <w:tcPr>
            <w:tcW w:w="0" w:type="auto"/>
            <w:vAlign w:val="center"/>
            <w:hideMark/>
          </w:tcPr>
          <w:p w14:paraId="364F938C" w14:textId="77777777" w:rsidR="00950071" w:rsidRPr="00950071" w:rsidRDefault="00950071" w:rsidP="00950071">
            <w:pPr>
              <w:rPr>
                <w:sz w:val="32"/>
                <w:szCs w:val="32"/>
                <w:lang w:val="en-IN"/>
              </w:rPr>
            </w:pPr>
            <w:r w:rsidRPr="00950071">
              <w:rPr>
                <w:sz w:val="32"/>
                <w:szCs w:val="32"/>
                <w:lang w:val="en-IN"/>
              </w:rPr>
              <w:t>Rahul</w:t>
            </w:r>
          </w:p>
        </w:tc>
        <w:tc>
          <w:tcPr>
            <w:tcW w:w="0" w:type="auto"/>
            <w:vAlign w:val="center"/>
            <w:hideMark/>
          </w:tcPr>
          <w:p w14:paraId="25DC41B2" w14:textId="77777777" w:rsidR="00950071" w:rsidRPr="00950071" w:rsidRDefault="00950071" w:rsidP="00950071">
            <w:pPr>
              <w:rPr>
                <w:sz w:val="32"/>
                <w:szCs w:val="32"/>
                <w:lang w:val="en-IN"/>
              </w:rPr>
            </w:pPr>
            <w:r w:rsidRPr="00950071">
              <w:rPr>
                <w:sz w:val="32"/>
                <w:szCs w:val="32"/>
                <w:lang w:val="en-IN"/>
              </w:rPr>
              <w:t>IT</w:t>
            </w:r>
          </w:p>
        </w:tc>
      </w:tr>
    </w:tbl>
    <w:p w14:paraId="2760AAAC" w14:textId="77777777" w:rsidR="00950071" w:rsidRPr="00950071" w:rsidRDefault="00950071" w:rsidP="00950071">
      <w:pPr>
        <w:rPr>
          <w:sz w:val="32"/>
          <w:szCs w:val="32"/>
          <w:lang w:val="en-IN"/>
        </w:rPr>
      </w:pPr>
      <w:r w:rsidRPr="00950071">
        <w:rPr>
          <w:sz w:val="32"/>
          <w:szCs w:val="32"/>
          <w:lang w:val="en-IN"/>
        </w:rPr>
        <w:pict w14:anchorId="5879E6EF">
          <v:rect id="_x0000_i1259" style="width:0;height:1.5pt" o:hralign="center" o:hrstd="t" o:hr="t" fillcolor="#a0a0a0" stroked="f"/>
        </w:pict>
      </w:r>
    </w:p>
    <w:p w14:paraId="42804E51" w14:textId="77777777" w:rsidR="00950071" w:rsidRPr="00950071" w:rsidRDefault="00950071" w:rsidP="00950071">
      <w:pPr>
        <w:rPr>
          <w:b/>
          <w:bCs/>
          <w:sz w:val="32"/>
          <w:szCs w:val="32"/>
          <w:lang w:val="en-IN"/>
        </w:rPr>
      </w:pPr>
      <w:r w:rsidRPr="00950071">
        <w:rPr>
          <w:b/>
          <w:bCs/>
          <w:sz w:val="32"/>
          <w:szCs w:val="32"/>
          <w:lang w:val="en-IN"/>
        </w:rPr>
        <w:t>6. Row (Record)</w:t>
      </w:r>
    </w:p>
    <w:p w14:paraId="4F495E5B"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row</w:t>
      </w:r>
      <w:r w:rsidRPr="00950071">
        <w:rPr>
          <w:sz w:val="32"/>
          <w:szCs w:val="32"/>
          <w:lang w:val="en-IN"/>
        </w:rPr>
        <w:t xml:space="preserve"> represents one complete record in a table.</w:t>
      </w:r>
    </w:p>
    <w:p w14:paraId="4CB5963C" w14:textId="77777777" w:rsidR="00950071" w:rsidRPr="00950071" w:rsidRDefault="00950071" w:rsidP="00950071">
      <w:pPr>
        <w:rPr>
          <w:sz w:val="32"/>
          <w:szCs w:val="32"/>
          <w:lang w:val="en-IN"/>
        </w:rPr>
      </w:pPr>
      <w:r w:rsidRPr="00950071">
        <w:rPr>
          <w:sz w:val="32"/>
          <w:szCs w:val="32"/>
          <w:lang w:val="en-IN"/>
        </w:rPr>
        <w:t>Example:</w:t>
      </w:r>
    </w:p>
    <w:p w14:paraId="6D515915" w14:textId="77777777" w:rsidR="00950071" w:rsidRPr="00950071" w:rsidRDefault="00950071" w:rsidP="00950071">
      <w:pPr>
        <w:rPr>
          <w:sz w:val="32"/>
          <w:szCs w:val="32"/>
          <w:lang w:val="en-IN"/>
        </w:rPr>
      </w:pPr>
      <w:r w:rsidRPr="00950071">
        <w:rPr>
          <w:sz w:val="32"/>
          <w:szCs w:val="32"/>
          <w:lang w:val="en-IN"/>
        </w:rPr>
        <w:t>101 | Sneha | Computer</w:t>
      </w:r>
    </w:p>
    <w:p w14:paraId="64D359F0" w14:textId="77777777" w:rsidR="00950071" w:rsidRPr="00950071" w:rsidRDefault="00950071" w:rsidP="00950071">
      <w:pPr>
        <w:rPr>
          <w:sz w:val="32"/>
          <w:szCs w:val="32"/>
          <w:lang w:val="en-IN"/>
        </w:rPr>
      </w:pPr>
      <w:r w:rsidRPr="00950071">
        <w:rPr>
          <w:sz w:val="32"/>
          <w:szCs w:val="32"/>
          <w:lang w:val="en-IN"/>
        </w:rPr>
        <w:pict w14:anchorId="579D5403">
          <v:rect id="_x0000_i1260" style="width:0;height:1.5pt" o:hralign="center" o:hrstd="t" o:hr="t" fillcolor="#a0a0a0" stroked="f"/>
        </w:pict>
      </w:r>
    </w:p>
    <w:p w14:paraId="1B2E27D4" w14:textId="77777777" w:rsidR="00950071" w:rsidRPr="00950071" w:rsidRDefault="00950071" w:rsidP="00950071">
      <w:pPr>
        <w:rPr>
          <w:b/>
          <w:bCs/>
          <w:sz w:val="32"/>
          <w:szCs w:val="32"/>
          <w:lang w:val="en-IN"/>
        </w:rPr>
      </w:pPr>
      <w:r w:rsidRPr="00950071">
        <w:rPr>
          <w:b/>
          <w:bCs/>
          <w:sz w:val="32"/>
          <w:szCs w:val="32"/>
          <w:lang w:val="en-IN"/>
        </w:rPr>
        <w:t>7. Column (Field/Attribute)</w:t>
      </w:r>
    </w:p>
    <w:p w14:paraId="54BAA91C"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column</w:t>
      </w:r>
      <w:r w:rsidRPr="00950071">
        <w:rPr>
          <w:sz w:val="32"/>
          <w:szCs w:val="32"/>
          <w:lang w:val="en-IN"/>
        </w:rPr>
        <w:t xml:space="preserve"> represents one property of the data.</w:t>
      </w:r>
    </w:p>
    <w:p w14:paraId="17F680C0" w14:textId="77777777" w:rsidR="00950071" w:rsidRPr="00950071" w:rsidRDefault="00950071" w:rsidP="00950071">
      <w:pPr>
        <w:rPr>
          <w:sz w:val="32"/>
          <w:szCs w:val="32"/>
          <w:lang w:val="en-IN"/>
        </w:rPr>
      </w:pPr>
      <w:r w:rsidRPr="00950071">
        <w:rPr>
          <w:sz w:val="32"/>
          <w:szCs w:val="32"/>
          <w:lang w:val="en-IN"/>
        </w:rPr>
        <w:t>Example:</w:t>
      </w:r>
    </w:p>
    <w:p w14:paraId="66B5F69A" w14:textId="77777777" w:rsidR="00950071" w:rsidRPr="00950071" w:rsidRDefault="00950071" w:rsidP="00950071">
      <w:pPr>
        <w:rPr>
          <w:sz w:val="32"/>
          <w:szCs w:val="32"/>
          <w:lang w:val="en-IN"/>
        </w:rPr>
      </w:pPr>
      <w:proofErr w:type="spellStart"/>
      <w:r w:rsidRPr="00950071">
        <w:rPr>
          <w:sz w:val="32"/>
          <w:szCs w:val="32"/>
          <w:lang w:val="en-IN"/>
        </w:rPr>
        <w:t>Student_ID</w:t>
      </w:r>
      <w:proofErr w:type="spellEnd"/>
      <w:r w:rsidRPr="00950071">
        <w:rPr>
          <w:sz w:val="32"/>
          <w:szCs w:val="32"/>
          <w:lang w:val="en-IN"/>
        </w:rPr>
        <w:br/>
        <w:t>Name</w:t>
      </w:r>
      <w:r w:rsidRPr="00950071">
        <w:rPr>
          <w:sz w:val="32"/>
          <w:szCs w:val="32"/>
          <w:lang w:val="en-IN"/>
        </w:rPr>
        <w:br/>
        <w:t>Course</w:t>
      </w:r>
      <w:r w:rsidRPr="00950071">
        <w:rPr>
          <w:sz w:val="32"/>
          <w:szCs w:val="32"/>
          <w:lang w:val="en-IN"/>
        </w:rPr>
        <w:br/>
        <w:t>Email</w:t>
      </w:r>
    </w:p>
    <w:p w14:paraId="6DC25C44" w14:textId="77777777" w:rsidR="00950071" w:rsidRPr="00950071" w:rsidRDefault="00950071" w:rsidP="00950071">
      <w:pPr>
        <w:rPr>
          <w:sz w:val="32"/>
          <w:szCs w:val="32"/>
          <w:lang w:val="en-IN"/>
        </w:rPr>
      </w:pPr>
      <w:r w:rsidRPr="00950071">
        <w:rPr>
          <w:sz w:val="32"/>
          <w:szCs w:val="32"/>
          <w:lang w:val="en-IN"/>
        </w:rPr>
        <w:pict w14:anchorId="49ACD43A">
          <v:rect id="_x0000_i1261" style="width:0;height:1.5pt" o:hralign="center" o:hrstd="t" o:hr="t" fillcolor="#a0a0a0" stroked="f"/>
        </w:pict>
      </w:r>
    </w:p>
    <w:p w14:paraId="545A933D" w14:textId="77777777" w:rsidR="00950071" w:rsidRPr="00950071" w:rsidRDefault="00950071" w:rsidP="00950071">
      <w:pPr>
        <w:rPr>
          <w:b/>
          <w:bCs/>
          <w:sz w:val="32"/>
          <w:szCs w:val="32"/>
          <w:lang w:val="en-IN"/>
        </w:rPr>
      </w:pPr>
      <w:r w:rsidRPr="00950071">
        <w:rPr>
          <w:b/>
          <w:bCs/>
          <w:sz w:val="32"/>
          <w:szCs w:val="32"/>
          <w:lang w:val="en-IN"/>
        </w:rPr>
        <w:t>8. Entity</w:t>
      </w:r>
    </w:p>
    <w:p w14:paraId="31CF72CA" w14:textId="77777777" w:rsidR="00950071" w:rsidRPr="00950071" w:rsidRDefault="00950071" w:rsidP="00950071">
      <w:pPr>
        <w:rPr>
          <w:sz w:val="32"/>
          <w:szCs w:val="32"/>
          <w:lang w:val="en-IN"/>
        </w:rPr>
      </w:pPr>
      <w:r w:rsidRPr="00950071">
        <w:rPr>
          <w:sz w:val="32"/>
          <w:szCs w:val="32"/>
          <w:lang w:val="en-IN"/>
        </w:rPr>
        <w:t xml:space="preserve">An </w:t>
      </w:r>
      <w:r w:rsidRPr="00950071">
        <w:rPr>
          <w:b/>
          <w:bCs/>
          <w:sz w:val="32"/>
          <w:szCs w:val="32"/>
          <w:lang w:val="en-IN"/>
        </w:rPr>
        <w:t>entity</w:t>
      </w:r>
      <w:r w:rsidRPr="00950071">
        <w:rPr>
          <w:sz w:val="32"/>
          <w:szCs w:val="32"/>
          <w:lang w:val="en-IN"/>
        </w:rPr>
        <w:t xml:space="preserve"> is a real-world object about which data is stored.</w:t>
      </w:r>
    </w:p>
    <w:p w14:paraId="7E736ADF" w14:textId="77777777" w:rsidR="00950071" w:rsidRPr="00950071" w:rsidRDefault="00950071" w:rsidP="00950071">
      <w:pPr>
        <w:rPr>
          <w:sz w:val="32"/>
          <w:szCs w:val="32"/>
          <w:lang w:val="en-IN"/>
        </w:rPr>
      </w:pPr>
      <w:r w:rsidRPr="00950071">
        <w:rPr>
          <w:b/>
          <w:bCs/>
          <w:sz w:val="32"/>
          <w:szCs w:val="32"/>
          <w:lang w:val="en-IN"/>
        </w:rPr>
        <w:t>Examples:</w:t>
      </w:r>
    </w:p>
    <w:p w14:paraId="2CD7F5C2" w14:textId="77777777" w:rsidR="00950071" w:rsidRPr="00950071" w:rsidRDefault="00950071">
      <w:pPr>
        <w:numPr>
          <w:ilvl w:val="0"/>
          <w:numId w:val="14"/>
        </w:numPr>
        <w:rPr>
          <w:sz w:val="32"/>
          <w:szCs w:val="32"/>
          <w:lang w:val="en-IN"/>
        </w:rPr>
      </w:pPr>
      <w:r w:rsidRPr="00950071">
        <w:rPr>
          <w:sz w:val="32"/>
          <w:szCs w:val="32"/>
          <w:lang w:val="en-IN"/>
        </w:rPr>
        <w:t xml:space="preserve">Student </w:t>
      </w:r>
    </w:p>
    <w:p w14:paraId="73FBD9FB" w14:textId="77777777" w:rsidR="00950071" w:rsidRPr="00950071" w:rsidRDefault="00950071">
      <w:pPr>
        <w:numPr>
          <w:ilvl w:val="0"/>
          <w:numId w:val="14"/>
        </w:numPr>
        <w:rPr>
          <w:sz w:val="32"/>
          <w:szCs w:val="32"/>
          <w:lang w:val="en-IN"/>
        </w:rPr>
      </w:pPr>
      <w:r w:rsidRPr="00950071">
        <w:rPr>
          <w:sz w:val="32"/>
          <w:szCs w:val="32"/>
          <w:lang w:val="en-IN"/>
        </w:rPr>
        <w:t xml:space="preserve">Employee </w:t>
      </w:r>
    </w:p>
    <w:p w14:paraId="1FE66F77" w14:textId="77777777" w:rsidR="00950071" w:rsidRPr="00950071" w:rsidRDefault="00950071">
      <w:pPr>
        <w:numPr>
          <w:ilvl w:val="0"/>
          <w:numId w:val="14"/>
        </w:numPr>
        <w:rPr>
          <w:sz w:val="32"/>
          <w:szCs w:val="32"/>
          <w:lang w:val="en-IN"/>
        </w:rPr>
      </w:pPr>
      <w:r w:rsidRPr="00950071">
        <w:rPr>
          <w:sz w:val="32"/>
          <w:szCs w:val="32"/>
          <w:lang w:val="en-IN"/>
        </w:rPr>
        <w:t xml:space="preserve">Product </w:t>
      </w:r>
    </w:p>
    <w:p w14:paraId="664EF6AE" w14:textId="77777777" w:rsidR="00950071" w:rsidRPr="00950071" w:rsidRDefault="00950071">
      <w:pPr>
        <w:numPr>
          <w:ilvl w:val="0"/>
          <w:numId w:val="14"/>
        </w:numPr>
        <w:rPr>
          <w:sz w:val="32"/>
          <w:szCs w:val="32"/>
          <w:lang w:val="en-IN"/>
        </w:rPr>
      </w:pPr>
      <w:r w:rsidRPr="00950071">
        <w:rPr>
          <w:sz w:val="32"/>
          <w:szCs w:val="32"/>
          <w:lang w:val="en-IN"/>
        </w:rPr>
        <w:lastRenderedPageBreak/>
        <w:t xml:space="preserve">Customer </w:t>
      </w:r>
    </w:p>
    <w:p w14:paraId="7E5A51DD" w14:textId="77777777" w:rsidR="00950071" w:rsidRPr="00950071" w:rsidRDefault="00950071" w:rsidP="00950071">
      <w:pPr>
        <w:rPr>
          <w:sz w:val="32"/>
          <w:szCs w:val="32"/>
          <w:lang w:val="en-IN"/>
        </w:rPr>
      </w:pPr>
      <w:r w:rsidRPr="00950071">
        <w:rPr>
          <w:sz w:val="32"/>
          <w:szCs w:val="32"/>
          <w:lang w:val="en-IN"/>
        </w:rPr>
        <w:pict w14:anchorId="06568672">
          <v:rect id="_x0000_i1262" style="width:0;height:1.5pt" o:hralign="center" o:hrstd="t" o:hr="t" fillcolor="#a0a0a0" stroked="f"/>
        </w:pict>
      </w:r>
    </w:p>
    <w:p w14:paraId="6A0397A0" w14:textId="77777777" w:rsidR="00950071" w:rsidRPr="00950071" w:rsidRDefault="00950071" w:rsidP="00950071">
      <w:pPr>
        <w:rPr>
          <w:b/>
          <w:bCs/>
          <w:sz w:val="32"/>
          <w:szCs w:val="32"/>
          <w:lang w:val="en-IN"/>
        </w:rPr>
      </w:pPr>
      <w:r w:rsidRPr="00950071">
        <w:rPr>
          <w:b/>
          <w:bCs/>
          <w:sz w:val="32"/>
          <w:szCs w:val="32"/>
          <w:lang w:val="en-IN"/>
        </w:rPr>
        <w:t>9. Attribute</w:t>
      </w:r>
    </w:p>
    <w:p w14:paraId="26DCB735" w14:textId="77777777" w:rsidR="00950071" w:rsidRPr="00950071" w:rsidRDefault="00950071" w:rsidP="00950071">
      <w:pPr>
        <w:rPr>
          <w:sz w:val="32"/>
          <w:szCs w:val="32"/>
          <w:lang w:val="en-IN"/>
        </w:rPr>
      </w:pPr>
      <w:r w:rsidRPr="00950071">
        <w:rPr>
          <w:sz w:val="32"/>
          <w:szCs w:val="32"/>
          <w:lang w:val="en-IN"/>
        </w:rPr>
        <w:t xml:space="preserve">An </w:t>
      </w:r>
      <w:r w:rsidRPr="00950071">
        <w:rPr>
          <w:b/>
          <w:bCs/>
          <w:sz w:val="32"/>
          <w:szCs w:val="32"/>
          <w:lang w:val="en-IN"/>
        </w:rPr>
        <w:t>attribute</w:t>
      </w:r>
      <w:r w:rsidRPr="00950071">
        <w:rPr>
          <w:sz w:val="32"/>
          <w:szCs w:val="32"/>
          <w:lang w:val="en-IN"/>
        </w:rPr>
        <w:t xml:space="preserve"> describes the properties of an entity.</w:t>
      </w:r>
    </w:p>
    <w:p w14:paraId="7C6D3D2C" w14:textId="77777777" w:rsidR="00950071" w:rsidRPr="00950071" w:rsidRDefault="00950071" w:rsidP="00950071">
      <w:pPr>
        <w:rPr>
          <w:sz w:val="32"/>
          <w:szCs w:val="32"/>
          <w:lang w:val="en-IN"/>
        </w:rPr>
      </w:pPr>
      <w:r w:rsidRPr="00950071">
        <w:rPr>
          <w:sz w:val="32"/>
          <w:szCs w:val="32"/>
          <w:lang w:val="en-IN"/>
        </w:rPr>
        <w:t>Example:</w:t>
      </w:r>
    </w:p>
    <w:p w14:paraId="05D0C7C9" w14:textId="77777777" w:rsidR="00950071" w:rsidRPr="00950071" w:rsidRDefault="00950071" w:rsidP="00950071">
      <w:pPr>
        <w:rPr>
          <w:sz w:val="32"/>
          <w:szCs w:val="32"/>
          <w:lang w:val="en-IN"/>
        </w:rPr>
      </w:pPr>
      <w:r w:rsidRPr="00950071">
        <w:rPr>
          <w:sz w:val="32"/>
          <w:szCs w:val="32"/>
          <w:lang w:val="en-IN"/>
        </w:rPr>
        <w:t>Entity: Student</w:t>
      </w:r>
    </w:p>
    <w:p w14:paraId="358D14CE" w14:textId="77777777" w:rsidR="00950071" w:rsidRPr="00950071" w:rsidRDefault="00950071" w:rsidP="00950071">
      <w:pPr>
        <w:rPr>
          <w:sz w:val="32"/>
          <w:szCs w:val="32"/>
          <w:lang w:val="en-IN"/>
        </w:rPr>
      </w:pPr>
      <w:r w:rsidRPr="00950071">
        <w:rPr>
          <w:sz w:val="32"/>
          <w:szCs w:val="32"/>
          <w:lang w:val="en-IN"/>
        </w:rPr>
        <w:t>Attributes:</w:t>
      </w:r>
    </w:p>
    <w:p w14:paraId="0063F1D1" w14:textId="77777777" w:rsidR="00950071" w:rsidRPr="00950071" w:rsidRDefault="00950071">
      <w:pPr>
        <w:numPr>
          <w:ilvl w:val="0"/>
          <w:numId w:val="15"/>
        </w:numPr>
        <w:rPr>
          <w:sz w:val="32"/>
          <w:szCs w:val="32"/>
          <w:lang w:val="en-IN"/>
        </w:rPr>
      </w:pPr>
      <w:proofErr w:type="spellStart"/>
      <w:r w:rsidRPr="00950071">
        <w:rPr>
          <w:sz w:val="32"/>
          <w:szCs w:val="32"/>
          <w:lang w:val="en-IN"/>
        </w:rPr>
        <w:t>Student_ID</w:t>
      </w:r>
      <w:proofErr w:type="spellEnd"/>
      <w:r w:rsidRPr="00950071">
        <w:rPr>
          <w:sz w:val="32"/>
          <w:szCs w:val="32"/>
          <w:lang w:val="en-IN"/>
        </w:rPr>
        <w:t xml:space="preserve"> </w:t>
      </w:r>
    </w:p>
    <w:p w14:paraId="15407D46" w14:textId="77777777" w:rsidR="00950071" w:rsidRPr="00950071" w:rsidRDefault="00950071">
      <w:pPr>
        <w:numPr>
          <w:ilvl w:val="0"/>
          <w:numId w:val="15"/>
        </w:numPr>
        <w:rPr>
          <w:sz w:val="32"/>
          <w:szCs w:val="32"/>
          <w:lang w:val="en-IN"/>
        </w:rPr>
      </w:pPr>
      <w:r w:rsidRPr="00950071">
        <w:rPr>
          <w:sz w:val="32"/>
          <w:szCs w:val="32"/>
          <w:lang w:val="en-IN"/>
        </w:rPr>
        <w:t xml:space="preserve">Name </w:t>
      </w:r>
    </w:p>
    <w:p w14:paraId="6612AF8F" w14:textId="77777777" w:rsidR="00950071" w:rsidRPr="00950071" w:rsidRDefault="00950071">
      <w:pPr>
        <w:numPr>
          <w:ilvl w:val="0"/>
          <w:numId w:val="15"/>
        </w:numPr>
        <w:rPr>
          <w:sz w:val="32"/>
          <w:szCs w:val="32"/>
          <w:lang w:val="en-IN"/>
        </w:rPr>
      </w:pPr>
      <w:r w:rsidRPr="00950071">
        <w:rPr>
          <w:sz w:val="32"/>
          <w:szCs w:val="32"/>
          <w:lang w:val="en-IN"/>
        </w:rPr>
        <w:t xml:space="preserve">Age </w:t>
      </w:r>
    </w:p>
    <w:p w14:paraId="75E5F3F1" w14:textId="77777777" w:rsidR="00950071" w:rsidRPr="00950071" w:rsidRDefault="00950071">
      <w:pPr>
        <w:numPr>
          <w:ilvl w:val="0"/>
          <w:numId w:val="15"/>
        </w:numPr>
        <w:rPr>
          <w:sz w:val="32"/>
          <w:szCs w:val="32"/>
          <w:lang w:val="en-IN"/>
        </w:rPr>
      </w:pPr>
      <w:r w:rsidRPr="00950071">
        <w:rPr>
          <w:sz w:val="32"/>
          <w:szCs w:val="32"/>
          <w:lang w:val="en-IN"/>
        </w:rPr>
        <w:t xml:space="preserve">Email </w:t>
      </w:r>
    </w:p>
    <w:p w14:paraId="11CC65A8" w14:textId="77777777" w:rsidR="00950071" w:rsidRPr="00950071" w:rsidRDefault="00950071" w:rsidP="00950071">
      <w:pPr>
        <w:rPr>
          <w:sz w:val="32"/>
          <w:szCs w:val="32"/>
          <w:lang w:val="en-IN"/>
        </w:rPr>
      </w:pPr>
      <w:r w:rsidRPr="00950071">
        <w:rPr>
          <w:sz w:val="32"/>
          <w:szCs w:val="32"/>
          <w:lang w:val="en-IN"/>
        </w:rPr>
        <w:pict w14:anchorId="407080EE">
          <v:rect id="_x0000_i1263" style="width:0;height:1.5pt" o:hralign="center" o:hrstd="t" o:hr="t" fillcolor="#a0a0a0" stroked="f"/>
        </w:pict>
      </w:r>
    </w:p>
    <w:p w14:paraId="6964904E" w14:textId="77777777" w:rsidR="00950071" w:rsidRPr="00950071" w:rsidRDefault="00950071" w:rsidP="00950071">
      <w:pPr>
        <w:rPr>
          <w:b/>
          <w:bCs/>
          <w:sz w:val="32"/>
          <w:szCs w:val="32"/>
          <w:lang w:val="en-IN"/>
        </w:rPr>
      </w:pPr>
      <w:r w:rsidRPr="00950071">
        <w:rPr>
          <w:b/>
          <w:bCs/>
          <w:sz w:val="32"/>
          <w:szCs w:val="32"/>
          <w:lang w:val="en-IN"/>
        </w:rPr>
        <w:t>10. Record</w:t>
      </w:r>
    </w:p>
    <w:p w14:paraId="5200FBF8"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record</w:t>
      </w:r>
      <w:r w:rsidRPr="00950071">
        <w:rPr>
          <w:sz w:val="32"/>
          <w:szCs w:val="32"/>
          <w:lang w:val="en-IN"/>
        </w:rPr>
        <w:t xml:space="preserve"> is a collection of related fields describing one entity.</w:t>
      </w:r>
    </w:p>
    <w:p w14:paraId="0ACF27B2" w14:textId="77777777" w:rsidR="00950071" w:rsidRPr="00950071" w:rsidRDefault="00950071" w:rsidP="00950071">
      <w:pPr>
        <w:rPr>
          <w:sz w:val="32"/>
          <w:szCs w:val="32"/>
          <w:lang w:val="en-IN"/>
        </w:rPr>
      </w:pPr>
      <w:r w:rsidRPr="00950071">
        <w:rPr>
          <w:sz w:val="32"/>
          <w:szCs w:val="32"/>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856"/>
        <w:gridCol w:w="582"/>
      </w:tblGrid>
      <w:tr w:rsidR="00950071" w:rsidRPr="00950071" w14:paraId="2C1CDB79" w14:textId="77777777">
        <w:trPr>
          <w:tblHeader/>
          <w:tblCellSpacing w:w="15" w:type="dxa"/>
        </w:trPr>
        <w:tc>
          <w:tcPr>
            <w:tcW w:w="0" w:type="auto"/>
            <w:vAlign w:val="center"/>
            <w:hideMark/>
          </w:tcPr>
          <w:p w14:paraId="48329FE5" w14:textId="77777777" w:rsidR="00950071" w:rsidRPr="00950071" w:rsidRDefault="00950071" w:rsidP="00950071">
            <w:pPr>
              <w:rPr>
                <w:b/>
                <w:bCs/>
                <w:sz w:val="32"/>
                <w:szCs w:val="32"/>
                <w:lang w:val="en-IN"/>
              </w:rPr>
            </w:pPr>
            <w:proofErr w:type="spellStart"/>
            <w:r w:rsidRPr="00950071">
              <w:rPr>
                <w:b/>
                <w:bCs/>
                <w:sz w:val="32"/>
                <w:szCs w:val="32"/>
                <w:lang w:val="en-IN"/>
              </w:rPr>
              <w:t>Student_ID</w:t>
            </w:r>
            <w:proofErr w:type="spellEnd"/>
          </w:p>
        </w:tc>
        <w:tc>
          <w:tcPr>
            <w:tcW w:w="0" w:type="auto"/>
            <w:vAlign w:val="center"/>
            <w:hideMark/>
          </w:tcPr>
          <w:p w14:paraId="592CF1ED" w14:textId="77777777" w:rsidR="00950071" w:rsidRPr="00950071" w:rsidRDefault="00950071" w:rsidP="00950071">
            <w:pPr>
              <w:rPr>
                <w:b/>
                <w:bCs/>
                <w:sz w:val="32"/>
                <w:szCs w:val="32"/>
                <w:lang w:val="en-IN"/>
              </w:rPr>
            </w:pPr>
            <w:r w:rsidRPr="00950071">
              <w:rPr>
                <w:b/>
                <w:bCs/>
                <w:sz w:val="32"/>
                <w:szCs w:val="32"/>
                <w:lang w:val="en-IN"/>
              </w:rPr>
              <w:t>Name</w:t>
            </w:r>
          </w:p>
        </w:tc>
        <w:tc>
          <w:tcPr>
            <w:tcW w:w="0" w:type="auto"/>
            <w:vAlign w:val="center"/>
            <w:hideMark/>
          </w:tcPr>
          <w:p w14:paraId="2C49F3DB" w14:textId="77777777" w:rsidR="00950071" w:rsidRPr="00950071" w:rsidRDefault="00950071" w:rsidP="00950071">
            <w:pPr>
              <w:rPr>
                <w:b/>
                <w:bCs/>
                <w:sz w:val="32"/>
                <w:szCs w:val="32"/>
                <w:lang w:val="en-IN"/>
              </w:rPr>
            </w:pPr>
            <w:r w:rsidRPr="00950071">
              <w:rPr>
                <w:b/>
                <w:bCs/>
                <w:sz w:val="32"/>
                <w:szCs w:val="32"/>
                <w:lang w:val="en-IN"/>
              </w:rPr>
              <w:t>Age</w:t>
            </w:r>
          </w:p>
        </w:tc>
      </w:tr>
      <w:tr w:rsidR="00950071" w:rsidRPr="00950071" w14:paraId="6CFBCF0E" w14:textId="77777777">
        <w:trPr>
          <w:tblCellSpacing w:w="15" w:type="dxa"/>
        </w:trPr>
        <w:tc>
          <w:tcPr>
            <w:tcW w:w="0" w:type="auto"/>
            <w:vAlign w:val="center"/>
            <w:hideMark/>
          </w:tcPr>
          <w:p w14:paraId="6A1C6C4C" w14:textId="77777777" w:rsidR="00950071" w:rsidRPr="00950071" w:rsidRDefault="00950071" w:rsidP="00950071">
            <w:pPr>
              <w:rPr>
                <w:sz w:val="32"/>
                <w:szCs w:val="32"/>
                <w:lang w:val="en-IN"/>
              </w:rPr>
            </w:pPr>
            <w:r w:rsidRPr="00950071">
              <w:rPr>
                <w:sz w:val="32"/>
                <w:szCs w:val="32"/>
                <w:lang w:val="en-IN"/>
              </w:rPr>
              <w:t>101</w:t>
            </w:r>
          </w:p>
        </w:tc>
        <w:tc>
          <w:tcPr>
            <w:tcW w:w="0" w:type="auto"/>
            <w:vAlign w:val="center"/>
            <w:hideMark/>
          </w:tcPr>
          <w:p w14:paraId="5F739A6A" w14:textId="77777777" w:rsidR="00950071" w:rsidRPr="00950071" w:rsidRDefault="00950071" w:rsidP="00950071">
            <w:pPr>
              <w:rPr>
                <w:sz w:val="32"/>
                <w:szCs w:val="32"/>
                <w:lang w:val="en-IN"/>
              </w:rPr>
            </w:pPr>
            <w:r w:rsidRPr="00950071">
              <w:rPr>
                <w:sz w:val="32"/>
                <w:szCs w:val="32"/>
                <w:lang w:val="en-IN"/>
              </w:rPr>
              <w:t>Sneha</w:t>
            </w:r>
          </w:p>
        </w:tc>
        <w:tc>
          <w:tcPr>
            <w:tcW w:w="0" w:type="auto"/>
            <w:vAlign w:val="center"/>
            <w:hideMark/>
          </w:tcPr>
          <w:p w14:paraId="70F7C98B" w14:textId="77777777" w:rsidR="00950071" w:rsidRPr="00950071" w:rsidRDefault="00950071" w:rsidP="00950071">
            <w:pPr>
              <w:rPr>
                <w:sz w:val="32"/>
                <w:szCs w:val="32"/>
                <w:lang w:val="en-IN"/>
              </w:rPr>
            </w:pPr>
            <w:r w:rsidRPr="00950071">
              <w:rPr>
                <w:sz w:val="32"/>
                <w:szCs w:val="32"/>
                <w:lang w:val="en-IN"/>
              </w:rPr>
              <w:t>21</w:t>
            </w:r>
          </w:p>
        </w:tc>
      </w:tr>
    </w:tbl>
    <w:p w14:paraId="13434C24" w14:textId="77777777" w:rsidR="00950071" w:rsidRPr="00950071" w:rsidRDefault="00950071" w:rsidP="00950071">
      <w:pPr>
        <w:rPr>
          <w:sz w:val="32"/>
          <w:szCs w:val="32"/>
          <w:lang w:val="en-IN"/>
        </w:rPr>
      </w:pPr>
      <w:r w:rsidRPr="00950071">
        <w:rPr>
          <w:sz w:val="32"/>
          <w:szCs w:val="32"/>
          <w:lang w:val="en-IN"/>
        </w:rPr>
        <w:pict w14:anchorId="370F092C">
          <v:rect id="_x0000_i1264" style="width:0;height:1.5pt" o:hralign="center" o:hrstd="t" o:hr="t" fillcolor="#a0a0a0" stroked="f"/>
        </w:pict>
      </w:r>
    </w:p>
    <w:p w14:paraId="17CCC4E4" w14:textId="77777777" w:rsidR="00950071" w:rsidRPr="00950071" w:rsidRDefault="00950071" w:rsidP="00950071">
      <w:pPr>
        <w:rPr>
          <w:b/>
          <w:bCs/>
          <w:sz w:val="32"/>
          <w:szCs w:val="32"/>
          <w:lang w:val="en-IN"/>
        </w:rPr>
      </w:pPr>
      <w:r w:rsidRPr="00950071">
        <w:rPr>
          <w:b/>
          <w:bCs/>
          <w:sz w:val="32"/>
          <w:szCs w:val="32"/>
          <w:lang w:val="en-IN"/>
        </w:rPr>
        <w:t>11. Primary Key</w:t>
      </w:r>
    </w:p>
    <w:p w14:paraId="25AA2111"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Primary Key</w:t>
      </w:r>
      <w:r w:rsidRPr="00950071">
        <w:rPr>
          <w:sz w:val="32"/>
          <w:szCs w:val="32"/>
          <w:lang w:val="en-IN"/>
        </w:rPr>
        <w:t xml:space="preserve"> uniquely identifies each record in a table.</w:t>
      </w:r>
    </w:p>
    <w:p w14:paraId="0AC35289" w14:textId="77777777" w:rsidR="00950071" w:rsidRPr="00950071" w:rsidRDefault="00950071" w:rsidP="00950071">
      <w:pPr>
        <w:rPr>
          <w:sz w:val="32"/>
          <w:szCs w:val="32"/>
          <w:lang w:val="en-IN"/>
        </w:rPr>
      </w:pPr>
      <w:r w:rsidRPr="00950071">
        <w:rPr>
          <w:b/>
          <w:bCs/>
          <w:sz w:val="32"/>
          <w:szCs w:val="32"/>
          <w:lang w:val="en-IN"/>
        </w:rPr>
        <w:t>Characteristics:</w:t>
      </w:r>
    </w:p>
    <w:p w14:paraId="0241FE95" w14:textId="77777777" w:rsidR="00950071" w:rsidRPr="00950071" w:rsidRDefault="00950071">
      <w:pPr>
        <w:numPr>
          <w:ilvl w:val="0"/>
          <w:numId w:val="16"/>
        </w:numPr>
        <w:rPr>
          <w:sz w:val="32"/>
          <w:szCs w:val="32"/>
          <w:lang w:val="en-IN"/>
        </w:rPr>
      </w:pPr>
      <w:r w:rsidRPr="00950071">
        <w:rPr>
          <w:sz w:val="32"/>
          <w:szCs w:val="32"/>
          <w:lang w:val="en-IN"/>
        </w:rPr>
        <w:t xml:space="preserve">Unique </w:t>
      </w:r>
    </w:p>
    <w:p w14:paraId="38D03F12" w14:textId="77777777" w:rsidR="00950071" w:rsidRPr="00950071" w:rsidRDefault="00950071">
      <w:pPr>
        <w:numPr>
          <w:ilvl w:val="0"/>
          <w:numId w:val="16"/>
        </w:numPr>
        <w:rPr>
          <w:sz w:val="32"/>
          <w:szCs w:val="32"/>
          <w:lang w:val="en-IN"/>
        </w:rPr>
      </w:pPr>
      <w:r w:rsidRPr="00950071">
        <w:rPr>
          <w:sz w:val="32"/>
          <w:szCs w:val="32"/>
          <w:lang w:val="en-IN"/>
        </w:rPr>
        <w:t xml:space="preserve">Cannot be NULL </w:t>
      </w:r>
    </w:p>
    <w:p w14:paraId="28105E13" w14:textId="77777777" w:rsidR="00950071" w:rsidRPr="00950071" w:rsidRDefault="00950071">
      <w:pPr>
        <w:numPr>
          <w:ilvl w:val="0"/>
          <w:numId w:val="16"/>
        </w:numPr>
        <w:rPr>
          <w:sz w:val="32"/>
          <w:szCs w:val="32"/>
          <w:lang w:val="en-IN"/>
        </w:rPr>
      </w:pPr>
      <w:r w:rsidRPr="00950071">
        <w:rPr>
          <w:sz w:val="32"/>
          <w:szCs w:val="32"/>
          <w:lang w:val="en-IN"/>
        </w:rPr>
        <w:t xml:space="preserve">Only one primary key per table </w:t>
      </w:r>
    </w:p>
    <w:p w14:paraId="16F5C2CA" w14:textId="77777777" w:rsidR="00950071" w:rsidRPr="00950071" w:rsidRDefault="00950071" w:rsidP="00950071">
      <w:pPr>
        <w:rPr>
          <w:sz w:val="32"/>
          <w:szCs w:val="32"/>
          <w:lang w:val="en-IN"/>
        </w:rPr>
      </w:pPr>
      <w:r w:rsidRPr="00950071">
        <w:rPr>
          <w:sz w:val="32"/>
          <w:szCs w:val="32"/>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871"/>
      </w:tblGrid>
      <w:tr w:rsidR="00950071" w:rsidRPr="00950071" w14:paraId="20911BE7" w14:textId="77777777">
        <w:trPr>
          <w:tblHeader/>
          <w:tblCellSpacing w:w="15" w:type="dxa"/>
        </w:trPr>
        <w:tc>
          <w:tcPr>
            <w:tcW w:w="0" w:type="auto"/>
            <w:vAlign w:val="center"/>
            <w:hideMark/>
          </w:tcPr>
          <w:p w14:paraId="6D3E8896" w14:textId="77777777" w:rsidR="00950071" w:rsidRPr="00950071" w:rsidRDefault="00950071" w:rsidP="00950071">
            <w:pPr>
              <w:rPr>
                <w:b/>
                <w:bCs/>
                <w:sz w:val="32"/>
                <w:szCs w:val="32"/>
                <w:lang w:val="en-IN"/>
              </w:rPr>
            </w:pPr>
            <w:proofErr w:type="spellStart"/>
            <w:r w:rsidRPr="00950071">
              <w:rPr>
                <w:b/>
                <w:bCs/>
                <w:sz w:val="32"/>
                <w:szCs w:val="32"/>
                <w:lang w:val="en-IN"/>
              </w:rPr>
              <w:t>Student_ID</w:t>
            </w:r>
            <w:proofErr w:type="spellEnd"/>
          </w:p>
        </w:tc>
        <w:tc>
          <w:tcPr>
            <w:tcW w:w="0" w:type="auto"/>
            <w:vAlign w:val="center"/>
            <w:hideMark/>
          </w:tcPr>
          <w:p w14:paraId="130ACE18" w14:textId="77777777" w:rsidR="00950071" w:rsidRPr="00950071" w:rsidRDefault="00950071" w:rsidP="00950071">
            <w:pPr>
              <w:rPr>
                <w:b/>
                <w:bCs/>
                <w:sz w:val="32"/>
                <w:szCs w:val="32"/>
                <w:lang w:val="en-IN"/>
              </w:rPr>
            </w:pPr>
            <w:r w:rsidRPr="00950071">
              <w:rPr>
                <w:b/>
                <w:bCs/>
                <w:sz w:val="32"/>
                <w:szCs w:val="32"/>
                <w:lang w:val="en-IN"/>
              </w:rPr>
              <w:t>Name</w:t>
            </w:r>
          </w:p>
        </w:tc>
      </w:tr>
      <w:tr w:rsidR="00950071" w:rsidRPr="00950071" w14:paraId="4DE5A59E" w14:textId="77777777">
        <w:trPr>
          <w:tblCellSpacing w:w="15" w:type="dxa"/>
        </w:trPr>
        <w:tc>
          <w:tcPr>
            <w:tcW w:w="0" w:type="auto"/>
            <w:vAlign w:val="center"/>
            <w:hideMark/>
          </w:tcPr>
          <w:p w14:paraId="79E834B2" w14:textId="77777777" w:rsidR="00950071" w:rsidRPr="00950071" w:rsidRDefault="00950071" w:rsidP="00950071">
            <w:pPr>
              <w:rPr>
                <w:sz w:val="32"/>
                <w:szCs w:val="32"/>
                <w:lang w:val="en-IN"/>
              </w:rPr>
            </w:pPr>
            <w:r w:rsidRPr="00950071">
              <w:rPr>
                <w:sz w:val="32"/>
                <w:szCs w:val="32"/>
                <w:lang w:val="en-IN"/>
              </w:rPr>
              <w:t>101</w:t>
            </w:r>
          </w:p>
        </w:tc>
        <w:tc>
          <w:tcPr>
            <w:tcW w:w="0" w:type="auto"/>
            <w:vAlign w:val="center"/>
            <w:hideMark/>
          </w:tcPr>
          <w:p w14:paraId="5C3A9151" w14:textId="77777777" w:rsidR="00950071" w:rsidRPr="00950071" w:rsidRDefault="00950071" w:rsidP="00950071">
            <w:pPr>
              <w:rPr>
                <w:sz w:val="32"/>
                <w:szCs w:val="32"/>
                <w:lang w:val="en-IN"/>
              </w:rPr>
            </w:pPr>
            <w:r w:rsidRPr="00950071">
              <w:rPr>
                <w:sz w:val="32"/>
                <w:szCs w:val="32"/>
                <w:lang w:val="en-IN"/>
              </w:rPr>
              <w:t>Sneha</w:t>
            </w:r>
          </w:p>
        </w:tc>
      </w:tr>
      <w:tr w:rsidR="00950071" w:rsidRPr="00950071" w14:paraId="023F4270" w14:textId="77777777">
        <w:trPr>
          <w:tblCellSpacing w:w="15" w:type="dxa"/>
        </w:trPr>
        <w:tc>
          <w:tcPr>
            <w:tcW w:w="0" w:type="auto"/>
            <w:vAlign w:val="center"/>
            <w:hideMark/>
          </w:tcPr>
          <w:p w14:paraId="7E0F8C64" w14:textId="77777777" w:rsidR="00950071" w:rsidRPr="00950071" w:rsidRDefault="00950071" w:rsidP="00950071">
            <w:pPr>
              <w:rPr>
                <w:sz w:val="32"/>
                <w:szCs w:val="32"/>
                <w:lang w:val="en-IN"/>
              </w:rPr>
            </w:pPr>
            <w:r w:rsidRPr="00950071">
              <w:rPr>
                <w:sz w:val="32"/>
                <w:szCs w:val="32"/>
                <w:lang w:val="en-IN"/>
              </w:rPr>
              <w:t>102</w:t>
            </w:r>
          </w:p>
        </w:tc>
        <w:tc>
          <w:tcPr>
            <w:tcW w:w="0" w:type="auto"/>
            <w:vAlign w:val="center"/>
            <w:hideMark/>
          </w:tcPr>
          <w:p w14:paraId="3589CB0B" w14:textId="77777777" w:rsidR="00950071" w:rsidRPr="00950071" w:rsidRDefault="00950071" w:rsidP="00950071">
            <w:pPr>
              <w:rPr>
                <w:sz w:val="32"/>
                <w:szCs w:val="32"/>
                <w:lang w:val="en-IN"/>
              </w:rPr>
            </w:pPr>
            <w:r w:rsidRPr="00950071">
              <w:rPr>
                <w:sz w:val="32"/>
                <w:szCs w:val="32"/>
                <w:lang w:val="en-IN"/>
              </w:rPr>
              <w:t>Rahul</w:t>
            </w:r>
          </w:p>
        </w:tc>
      </w:tr>
    </w:tbl>
    <w:p w14:paraId="4FE46335" w14:textId="77777777" w:rsidR="00950071" w:rsidRPr="00950071" w:rsidRDefault="00950071" w:rsidP="00950071">
      <w:pPr>
        <w:rPr>
          <w:sz w:val="32"/>
          <w:szCs w:val="32"/>
          <w:lang w:val="en-IN"/>
        </w:rPr>
      </w:pPr>
      <w:r w:rsidRPr="00950071">
        <w:rPr>
          <w:sz w:val="32"/>
          <w:szCs w:val="32"/>
          <w:lang w:val="en-IN"/>
        </w:rPr>
        <w:t xml:space="preserve">Here, </w:t>
      </w:r>
      <w:proofErr w:type="spellStart"/>
      <w:r w:rsidRPr="00950071">
        <w:rPr>
          <w:b/>
          <w:bCs/>
          <w:sz w:val="32"/>
          <w:szCs w:val="32"/>
          <w:lang w:val="en-IN"/>
        </w:rPr>
        <w:t>Student_ID</w:t>
      </w:r>
      <w:proofErr w:type="spellEnd"/>
      <w:r w:rsidRPr="00950071">
        <w:rPr>
          <w:sz w:val="32"/>
          <w:szCs w:val="32"/>
          <w:lang w:val="en-IN"/>
        </w:rPr>
        <w:t xml:space="preserve"> is the Primary Key.</w:t>
      </w:r>
    </w:p>
    <w:p w14:paraId="07BEBBA8" w14:textId="77777777" w:rsidR="00950071" w:rsidRPr="00950071" w:rsidRDefault="00950071" w:rsidP="00950071">
      <w:pPr>
        <w:rPr>
          <w:sz w:val="32"/>
          <w:szCs w:val="32"/>
          <w:lang w:val="en-IN"/>
        </w:rPr>
      </w:pPr>
      <w:r w:rsidRPr="00950071">
        <w:rPr>
          <w:sz w:val="32"/>
          <w:szCs w:val="32"/>
          <w:lang w:val="en-IN"/>
        </w:rPr>
        <w:pict w14:anchorId="56DFA73D">
          <v:rect id="_x0000_i1265" style="width:0;height:1.5pt" o:hralign="center" o:hrstd="t" o:hr="t" fillcolor="#a0a0a0" stroked="f"/>
        </w:pict>
      </w:r>
    </w:p>
    <w:p w14:paraId="3B31C684" w14:textId="77777777" w:rsidR="00950071" w:rsidRPr="00950071" w:rsidRDefault="00950071" w:rsidP="00950071">
      <w:pPr>
        <w:rPr>
          <w:b/>
          <w:bCs/>
          <w:sz w:val="32"/>
          <w:szCs w:val="32"/>
          <w:lang w:val="en-IN"/>
        </w:rPr>
      </w:pPr>
      <w:r w:rsidRPr="00950071">
        <w:rPr>
          <w:b/>
          <w:bCs/>
          <w:sz w:val="32"/>
          <w:szCs w:val="32"/>
          <w:lang w:val="en-IN"/>
        </w:rPr>
        <w:t>12. Foreign Key</w:t>
      </w:r>
    </w:p>
    <w:p w14:paraId="7F998F6A" w14:textId="77777777" w:rsidR="00950071" w:rsidRPr="00950071" w:rsidRDefault="00950071" w:rsidP="00950071">
      <w:pPr>
        <w:rPr>
          <w:sz w:val="32"/>
          <w:szCs w:val="32"/>
          <w:lang w:val="en-IN"/>
        </w:rPr>
      </w:pPr>
      <w:r w:rsidRPr="00950071">
        <w:rPr>
          <w:sz w:val="32"/>
          <w:szCs w:val="32"/>
          <w:lang w:val="en-IN"/>
        </w:rPr>
        <w:lastRenderedPageBreak/>
        <w:t xml:space="preserve">A </w:t>
      </w:r>
      <w:r w:rsidRPr="00950071">
        <w:rPr>
          <w:b/>
          <w:bCs/>
          <w:sz w:val="32"/>
          <w:szCs w:val="32"/>
          <w:lang w:val="en-IN"/>
        </w:rPr>
        <w:t>Foreign Key</w:t>
      </w:r>
      <w:r w:rsidRPr="00950071">
        <w:rPr>
          <w:sz w:val="32"/>
          <w:szCs w:val="32"/>
          <w:lang w:val="en-IN"/>
        </w:rPr>
        <w:t xml:space="preserve"> is a field in one table that refers to the Primary Key of another table.</w:t>
      </w:r>
    </w:p>
    <w:p w14:paraId="411FD111" w14:textId="77777777" w:rsidR="00950071" w:rsidRPr="00950071" w:rsidRDefault="00950071" w:rsidP="00950071">
      <w:pPr>
        <w:rPr>
          <w:sz w:val="32"/>
          <w:szCs w:val="32"/>
          <w:lang w:val="en-IN"/>
        </w:rPr>
      </w:pPr>
      <w:r w:rsidRPr="00950071">
        <w:rPr>
          <w:sz w:val="32"/>
          <w:szCs w:val="32"/>
          <w:lang w:val="en-IN"/>
        </w:rPr>
        <w:t>Example:</w:t>
      </w:r>
    </w:p>
    <w:p w14:paraId="7CA440E1" w14:textId="77777777" w:rsidR="00950071" w:rsidRPr="00950071" w:rsidRDefault="00950071" w:rsidP="00950071">
      <w:pPr>
        <w:rPr>
          <w:sz w:val="32"/>
          <w:szCs w:val="32"/>
          <w:lang w:val="en-IN"/>
        </w:rPr>
      </w:pPr>
      <w:r w:rsidRPr="00950071">
        <w:rPr>
          <w:b/>
          <w:bCs/>
          <w:sz w:val="32"/>
          <w:szCs w:val="32"/>
          <w:lang w:val="en-IN"/>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871"/>
      </w:tblGrid>
      <w:tr w:rsidR="00950071" w:rsidRPr="00950071" w14:paraId="2466299C" w14:textId="77777777">
        <w:trPr>
          <w:tblHeader/>
          <w:tblCellSpacing w:w="15" w:type="dxa"/>
        </w:trPr>
        <w:tc>
          <w:tcPr>
            <w:tcW w:w="0" w:type="auto"/>
            <w:vAlign w:val="center"/>
            <w:hideMark/>
          </w:tcPr>
          <w:p w14:paraId="4459F16C" w14:textId="77777777" w:rsidR="00950071" w:rsidRPr="00950071" w:rsidRDefault="00950071" w:rsidP="00950071">
            <w:pPr>
              <w:rPr>
                <w:b/>
                <w:bCs/>
                <w:sz w:val="32"/>
                <w:szCs w:val="32"/>
                <w:lang w:val="en-IN"/>
              </w:rPr>
            </w:pPr>
            <w:proofErr w:type="spellStart"/>
            <w:r w:rsidRPr="00950071">
              <w:rPr>
                <w:b/>
                <w:bCs/>
                <w:sz w:val="32"/>
                <w:szCs w:val="32"/>
                <w:lang w:val="en-IN"/>
              </w:rPr>
              <w:t>Student_ID</w:t>
            </w:r>
            <w:proofErr w:type="spellEnd"/>
          </w:p>
        </w:tc>
        <w:tc>
          <w:tcPr>
            <w:tcW w:w="0" w:type="auto"/>
            <w:vAlign w:val="center"/>
            <w:hideMark/>
          </w:tcPr>
          <w:p w14:paraId="498F9579" w14:textId="77777777" w:rsidR="00950071" w:rsidRPr="00950071" w:rsidRDefault="00950071" w:rsidP="00950071">
            <w:pPr>
              <w:rPr>
                <w:b/>
                <w:bCs/>
                <w:sz w:val="32"/>
                <w:szCs w:val="32"/>
                <w:lang w:val="en-IN"/>
              </w:rPr>
            </w:pPr>
            <w:r w:rsidRPr="00950071">
              <w:rPr>
                <w:b/>
                <w:bCs/>
                <w:sz w:val="32"/>
                <w:szCs w:val="32"/>
                <w:lang w:val="en-IN"/>
              </w:rPr>
              <w:t>Name</w:t>
            </w:r>
          </w:p>
        </w:tc>
      </w:tr>
      <w:tr w:rsidR="00950071" w:rsidRPr="00950071" w14:paraId="52C8BE42" w14:textId="77777777">
        <w:trPr>
          <w:tblCellSpacing w:w="15" w:type="dxa"/>
        </w:trPr>
        <w:tc>
          <w:tcPr>
            <w:tcW w:w="0" w:type="auto"/>
            <w:vAlign w:val="center"/>
            <w:hideMark/>
          </w:tcPr>
          <w:p w14:paraId="7E5719AA" w14:textId="77777777" w:rsidR="00950071" w:rsidRPr="00950071" w:rsidRDefault="00950071" w:rsidP="00950071">
            <w:pPr>
              <w:rPr>
                <w:sz w:val="32"/>
                <w:szCs w:val="32"/>
                <w:lang w:val="en-IN"/>
              </w:rPr>
            </w:pPr>
            <w:r w:rsidRPr="00950071">
              <w:rPr>
                <w:sz w:val="32"/>
                <w:szCs w:val="32"/>
                <w:lang w:val="en-IN"/>
              </w:rPr>
              <w:t>101</w:t>
            </w:r>
          </w:p>
        </w:tc>
        <w:tc>
          <w:tcPr>
            <w:tcW w:w="0" w:type="auto"/>
            <w:vAlign w:val="center"/>
            <w:hideMark/>
          </w:tcPr>
          <w:p w14:paraId="6E808059" w14:textId="77777777" w:rsidR="00950071" w:rsidRPr="00950071" w:rsidRDefault="00950071" w:rsidP="00950071">
            <w:pPr>
              <w:rPr>
                <w:sz w:val="32"/>
                <w:szCs w:val="32"/>
                <w:lang w:val="en-IN"/>
              </w:rPr>
            </w:pPr>
            <w:r w:rsidRPr="00950071">
              <w:rPr>
                <w:sz w:val="32"/>
                <w:szCs w:val="32"/>
                <w:lang w:val="en-IN"/>
              </w:rPr>
              <w:t>Sneha</w:t>
            </w:r>
          </w:p>
        </w:tc>
      </w:tr>
    </w:tbl>
    <w:p w14:paraId="7A37C16A" w14:textId="77777777" w:rsidR="00950071" w:rsidRPr="00950071" w:rsidRDefault="00950071" w:rsidP="00950071">
      <w:pPr>
        <w:rPr>
          <w:sz w:val="32"/>
          <w:szCs w:val="32"/>
          <w:lang w:val="en-IN"/>
        </w:rPr>
      </w:pPr>
      <w:proofErr w:type="spellStart"/>
      <w:r w:rsidRPr="00950071">
        <w:rPr>
          <w:b/>
          <w:bCs/>
          <w:sz w:val="32"/>
          <w:szCs w:val="32"/>
          <w:lang w:val="en-IN"/>
        </w:rPr>
        <w:t>Enrollment</w:t>
      </w:r>
      <w:proofErr w:type="spellEnd"/>
      <w:r w:rsidRPr="00950071">
        <w:rPr>
          <w:b/>
          <w:bCs/>
          <w:sz w:val="32"/>
          <w:szCs w:val="32"/>
          <w:lang w:val="en-IN"/>
        </w:rPr>
        <w:t xml:space="preser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7"/>
        <w:gridCol w:w="1571"/>
      </w:tblGrid>
      <w:tr w:rsidR="00950071" w:rsidRPr="00950071" w14:paraId="11FE0FF0" w14:textId="77777777">
        <w:trPr>
          <w:tblHeader/>
          <w:tblCellSpacing w:w="15" w:type="dxa"/>
        </w:trPr>
        <w:tc>
          <w:tcPr>
            <w:tcW w:w="0" w:type="auto"/>
            <w:vAlign w:val="center"/>
            <w:hideMark/>
          </w:tcPr>
          <w:p w14:paraId="4803FEBC" w14:textId="77777777" w:rsidR="00950071" w:rsidRPr="00950071" w:rsidRDefault="00950071" w:rsidP="00950071">
            <w:pPr>
              <w:rPr>
                <w:b/>
                <w:bCs/>
                <w:sz w:val="32"/>
                <w:szCs w:val="32"/>
                <w:lang w:val="en-IN"/>
              </w:rPr>
            </w:pPr>
            <w:proofErr w:type="spellStart"/>
            <w:r w:rsidRPr="00950071">
              <w:rPr>
                <w:b/>
                <w:bCs/>
                <w:sz w:val="32"/>
                <w:szCs w:val="32"/>
                <w:lang w:val="en-IN"/>
              </w:rPr>
              <w:t>Enrollment_ID</w:t>
            </w:r>
            <w:proofErr w:type="spellEnd"/>
          </w:p>
        </w:tc>
        <w:tc>
          <w:tcPr>
            <w:tcW w:w="0" w:type="auto"/>
            <w:vAlign w:val="center"/>
            <w:hideMark/>
          </w:tcPr>
          <w:p w14:paraId="5C505C9E" w14:textId="77777777" w:rsidR="00950071" w:rsidRPr="00950071" w:rsidRDefault="00950071" w:rsidP="00950071">
            <w:pPr>
              <w:rPr>
                <w:b/>
                <w:bCs/>
                <w:sz w:val="32"/>
                <w:szCs w:val="32"/>
                <w:lang w:val="en-IN"/>
              </w:rPr>
            </w:pPr>
            <w:proofErr w:type="spellStart"/>
            <w:r w:rsidRPr="00950071">
              <w:rPr>
                <w:b/>
                <w:bCs/>
                <w:sz w:val="32"/>
                <w:szCs w:val="32"/>
                <w:lang w:val="en-IN"/>
              </w:rPr>
              <w:t>Student_ID</w:t>
            </w:r>
            <w:proofErr w:type="spellEnd"/>
          </w:p>
        </w:tc>
      </w:tr>
      <w:tr w:rsidR="00950071" w:rsidRPr="00950071" w14:paraId="5C9DA173" w14:textId="77777777">
        <w:trPr>
          <w:tblCellSpacing w:w="15" w:type="dxa"/>
        </w:trPr>
        <w:tc>
          <w:tcPr>
            <w:tcW w:w="0" w:type="auto"/>
            <w:vAlign w:val="center"/>
            <w:hideMark/>
          </w:tcPr>
          <w:p w14:paraId="5AB62B4D" w14:textId="77777777" w:rsidR="00950071" w:rsidRPr="00950071" w:rsidRDefault="00950071" w:rsidP="00950071">
            <w:pPr>
              <w:rPr>
                <w:sz w:val="32"/>
                <w:szCs w:val="32"/>
                <w:lang w:val="en-IN"/>
              </w:rPr>
            </w:pPr>
            <w:r w:rsidRPr="00950071">
              <w:rPr>
                <w:sz w:val="32"/>
                <w:szCs w:val="32"/>
                <w:lang w:val="en-IN"/>
              </w:rPr>
              <w:t>1</w:t>
            </w:r>
          </w:p>
        </w:tc>
        <w:tc>
          <w:tcPr>
            <w:tcW w:w="0" w:type="auto"/>
            <w:vAlign w:val="center"/>
            <w:hideMark/>
          </w:tcPr>
          <w:p w14:paraId="19A7FCE5" w14:textId="77777777" w:rsidR="00950071" w:rsidRPr="00950071" w:rsidRDefault="00950071" w:rsidP="00950071">
            <w:pPr>
              <w:rPr>
                <w:sz w:val="32"/>
                <w:szCs w:val="32"/>
                <w:lang w:val="en-IN"/>
              </w:rPr>
            </w:pPr>
            <w:r w:rsidRPr="00950071">
              <w:rPr>
                <w:sz w:val="32"/>
                <w:szCs w:val="32"/>
                <w:lang w:val="en-IN"/>
              </w:rPr>
              <w:t>101</w:t>
            </w:r>
          </w:p>
        </w:tc>
      </w:tr>
    </w:tbl>
    <w:p w14:paraId="2647A4D3" w14:textId="77777777" w:rsidR="00950071" w:rsidRPr="00950071" w:rsidRDefault="00950071" w:rsidP="00950071">
      <w:pPr>
        <w:rPr>
          <w:sz w:val="32"/>
          <w:szCs w:val="32"/>
          <w:lang w:val="en-IN"/>
        </w:rPr>
      </w:pPr>
      <w:proofErr w:type="spellStart"/>
      <w:r w:rsidRPr="00950071">
        <w:rPr>
          <w:sz w:val="32"/>
          <w:szCs w:val="32"/>
          <w:lang w:val="en-IN"/>
        </w:rPr>
        <w:t>Student_ID</w:t>
      </w:r>
      <w:proofErr w:type="spellEnd"/>
      <w:r w:rsidRPr="00950071">
        <w:rPr>
          <w:sz w:val="32"/>
          <w:szCs w:val="32"/>
          <w:lang w:val="en-IN"/>
        </w:rPr>
        <w:t xml:space="preserve"> in the </w:t>
      </w:r>
      <w:proofErr w:type="spellStart"/>
      <w:r w:rsidRPr="00950071">
        <w:rPr>
          <w:sz w:val="32"/>
          <w:szCs w:val="32"/>
          <w:lang w:val="en-IN"/>
        </w:rPr>
        <w:t>Enrollment</w:t>
      </w:r>
      <w:proofErr w:type="spellEnd"/>
      <w:r w:rsidRPr="00950071">
        <w:rPr>
          <w:sz w:val="32"/>
          <w:szCs w:val="32"/>
          <w:lang w:val="en-IN"/>
        </w:rPr>
        <w:t xml:space="preserve"> table is the Foreign Key.</w:t>
      </w:r>
    </w:p>
    <w:p w14:paraId="258B09A5" w14:textId="77777777" w:rsidR="00950071" w:rsidRPr="00950071" w:rsidRDefault="00950071" w:rsidP="00950071">
      <w:pPr>
        <w:rPr>
          <w:sz w:val="32"/>
          <w:szCs w:val="32"/>
          <w:lang w:val="en-IN"/>
        </w:rPr>
      </w:pPr>
      <w:r w:rsidRPr="00950071">
        <w:rPr>
          <w:sz w:val="32"/>
          <w:szCs w:val="32"/>
          <w:lang w:val="en-IN"/>
        </w:rPr>
        <w:pict w14:anchorId="5D1FA939">
          <v:rect id="_x0000_i1266" style="width:0;height:1.5pt" o:hralign="center" o:hrstd="t" o:hr="t" fillcolor="#a0a0a0" stroked="f"/>
        </w:pict>
      </w:r>
    </w:p>
    <w:p w14:paraId="61FDD45C" w14:textId="77777777" w:rsidR="00950071" w:rsidRPr="00950071" w:rsidRDefault="00950071" w:rsidP="00950071">
      <w:pPr>
        <w:rPr>
          <w:b/>
          <w:bCs/>
          <w:sz w:val="32"/>
          <w:szCs w:val="32"/>
          <w:lang w:val="en-IN"/>
        </w:rPr>
      </w:pPr>
      <w:r w:rsidRPr="00950071">
        <w:rPr>
          <w:b/>
          <w:bCs/>
          <w:sz w:val="32"/>
          <w:szCs w:val="32"/>
          <w:lang w:val="en-IN"/>
        </w:rPr>
        <w:t>13. Schema</w:t>
      </w:r>
    </w:p>
    <w:p w14:paraId="61C8A9F5"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schema</w:t>
      </w:r>
      <w:r w:rsidRPr="00950071">
        <w:rPr>
          <w:sz w:val="32"/>
          <w:szCs w:val="32"/>
          <w:lang w:val="en-IN"/>
        </w:rPr>
        <w:t xml:space="preserve"> is the blueprint or structure of a database.</w:t>
      </w:r>
    </w:p>
    <w:p w14:paraId="6A2D025B" w14:textId="77777777" w:rsidR="00950071" w:rsidRPr="00950071" w:rsidRDefault="00950071" w:rsidP="00950071">
      <w:pPr>
        <w:rPr>
          <w:sz w:val="32"/>
          <w:szCs w:val="32"/>
          <w:lang w:val="en-IN"/>
        </w:rPr>
      </w:pPr>
      <w:r w:rsidRPr="00950071">
        <w:rPr>
          <w:sz w:val="32"/>
          <w:szCs w:val="32"/>
          <w:lang w:val="en-IN"/>
        </w:rPr>
        <w:t>It includes:</w:t>
      </w:r>
    </w:p>
    <w:p w14:paraId="5BC03B8B" w14:textId="77777777" w:rsidR="00950071" w:rsidRPr="00950071" w:rsidRDefault="00950071">
      <w:pPr>
        <w:numPr>
          <w:ilvl w:val="0"/>
          <w:numId w:val="17"/>
        </w:numPr>
        <w:rPr>
          <w:sz w:val="32"/>
          <w:szCs w:val="32"/>
          <w:lang w:val="en-IN"/>
        </w:rPr>
      </w:pPr>
      <w:r w:rsidRPr="00950071">
        <w:rPr>
          <w:sz w:val="32"/>
          <w:szCs w:val="32"/>
          <w:lang w:val="en-IN"/>
        </w:rPr>
        <w:t xml:space="preserve">Tables </w:t>
      </w:r>
    </w:p>
    <w:p w14:paraId="78B91F35" w14:textId="77777777" w:rsidR="00950071" w:rsidRPr="00950071" w:rsidRDefault="00950071">
      <w:pPr>
        <w:numPr>
          <w:ilvl w:val="0"/>
          <w:numId w:val="17"/>
        </w:numPr>
        <w:rPr>
          <w:sz w:val="32"/>
          <w:szCs w:val="32"/>
          <w:lang w:val="en-IN"/>
        </w:rPr>
      </w:pPr>
      <w:r w:rsidRPr="00950071">
        <w:rPr>
          <w:sz w:val="32"/>
          <w:szCs w:val="32"/>
          <w:lang w:val="en-IN"/>
        </w:rPr>
        <w:t xml:space="preserve">Columns </w:t>
      </w:r>
    </w:p>
    <w:p w14:paraId="70EF1AAE" w14:textId="77777777" w:rsidR="00950071" w:rsidRPr="00950071" w:rsidRDefault="00950071">
      <w:pPr>
        <w:numPr>
          <w:ilvl w:val="0"/>
          <w:numId w:val="17"/>
        </w:numPr>
        <w:rPr>
          <w:sz w:val="32"/>
          <w:szCs w:val="32"/>
          <w:lang w:val="en-IN"/>
        </w:rPr>
      </w:pPr>
      <w:r w:rsidRPr="00950071">
        <w:rPr>
          <w:sz w:val="32"/>
          <w:szCs w:val="32"/>
          <w:lang w:val="en-IN"/>
        </w:rPr>
        <w:t xml:space="preserve">Relationships </w:t>
      </w:r>
    </w:p>
    <w:p w14:paraId="1FDF6ABE" w14:textId="77777777" w:rsidR="00950071" w:rsidRPr="00950071" w:rsidRDefault="00950071">
      <w:pPr>
        <w:numPr>
          <w:ilvl w:val="0"/>
          <w:numId w:val="17"/>
        </w:numPr>
        <w:rPr>
          <w:sz w:val="32"/>
          <w:szCs w:val="32"/>
          <w:lang w:val="en-IN"/>
        </w:rPr>
      </w:pPr>
      <w:r w:rsidRPr="00950071">
        <w:rPr>
          <w:sz w:val="32"/>
          <w:szCs w:val="32"/>
          <w:lang w:val="en-IN"/>
        </w:rPr>
        <w:t xml:space="preserve">Constraints </w:t>
      </w:r>
    </w:p>
    <w:p w14:paraId="590EB34B" w14:textId="77777777" w:rsidR="00950071" w:rsidRPr="00950071" w:rsidRDefault="00950071" w:rsidP="00950071">
      <w:pPr>
        <w:rPr>
          <w:sz w:val="32"/>
          <w:szCs w:val="32"/>
          <w:lang w:val="en-IN"/>
        </w:rPr>
      </w:pPr>
      <w:r w:rsidRPr="00950071">
        <w:rPr>
          <w:sz w:val="32"/>
          <w:szCs w:val="32"/>
          <w:lang w:val="en-IN"/>
        </w:rPr>
        <w:pict w14:anchorId="22ABD649">
          <v:rect id="_x0000_i1267" style="width:0;height:1.5pt" o:hralign="center" o:hrstd="t" o:hr="t" fillcolor="#a0a0a0" stroked="f"/>
        </w:pict>
      </w:r>
    </w:p>
    <w:p w14:paraId="24012DE6" w14:textId="77777777" w:rsidR="00950071" w:rsidRPr="00950071" w:rsidRDefault="00950071" w:rsidP="00950071">
      <w:pPr>
        <w:rPr>
          <w:b/>
          <w:bCs/>
          <w:sz w:val="32"/>
          <w:szCs w:val="32"/>
          <w:lang w:val="en-IN"/>
        </w:rPr>
      </w:pPr>
      <w:r w:rsidRPr="00950071">
        <w:rPr>
          <w:b/>
          <w:bCs/>
          <w:sz w:val="32"/>
          <w:szCs w:val="32"/>
          <w:lang w:val="en-IN"/>
        </w:rPr>
        <w:t>14. Relationship</w:t>
      </w:r>
    </w:p>
    <w:p w14:paraId="5C4A8860"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relationship</w:t>
      </w:r>
      <w:r w:rsidRPr="00950071">
        <w:rPr>
          <w:sz w:val="32"/>
          <w:szCs w:val="32"/>
          <w:lang w:val="en-IN"/>
        </w:rPr>
        <w:t xml:space="preserve"> defines how two or more tables are connected.</w:t>
      </w:r>
    </w:p>
    <w:p w14:paraId="325EB114" w14:textId="77777777" w:rsidR="00950071" w:rsidRPr="00950071" w:rsidRDefault="00950071" w:rsidP="00950071">
      <w:pPr>
        <w:rPr>
          <w:b/>
          <w:bCs/>
          <w:sz w:val="32"/>
          <w:szCs w:val="32"/>
          <w:lang w:val="en-IN"/>
        </w:rPr>
      </w:pPr>
      <w:r w:rsidRPr="00950071">
        <w:rPr>
          <w:b/>
          <w:bCs/>
          <w:sz w:val="32"/>
          <w:szCs w:val="32"/>
          <w:lang w:val="en-IN"/>
        </w:rPr>
        <w:t>Types</w:t>
      </w:r>
    </w:p>
    <w:p w14:paraId="75BC1CD0" w14:textId="77777777" w:rsidR="00950071" w:rsidRPr="00950071" w:rsidRDefault="00950071" w:rsidP="00950071">
      <w:pPr>
        <w:rPr>
          <w:sz w:val="32"/>
          <w:szCs w:val="32"/>
          <w:lang w:val="en-IN"/>
        </w:rPr>
      </w:pPr>
      <w:r w:rsidRPr="00950071">
        <w:rPr>
          <w:b/>
          <w:bCs/>
          <w:sz w:val="32"/>
          <w:szCs w:val="32"/>
          <w:lang w:val="en-IN"/>
        </w:rPr>
        <w:t>One-to-One (1:1)</w:t>
      </w:r>
    </w:p>
    <w:p w14:paraId="4CAA3B84" w14:textId="77777777" w:rsidR="00950071" w:rsidRPr="00950071" w:rsidRDefault="00950071" w:rsidP="00950071">
      <w:pPr>
        <w:rPr>
          <w:sz w:val="32"/>
          <w:szCs w:val="32"/>
          <w:lang w:val="en-IN"/>
        </w:rPr>
      </w:pPr>
      <w:r w:rsidRPr="00950071">
        <w:rPr>
          <w:sz w:val="32"/>
          <w:szCs w:val="32"/>
          <w:lang w:val="en-IN"/>
        </w:rPr>
        <w:t>One person has one passport.</w:t>
      </w:r>
    </w:p>
    <w:p w14:paraId="39BA1CC8" w14:textId="77777777" w:rsidR="00950071" w:rsidRPr="00950071" w:rsidRDefault="00950071" w:rsidP="00950071">
      <w:pPr>
        <w:rPr>
          <w:sz w:val="32"/>
          <w:szCs w:val="32"/>
          <w:lang w:val="en-IN"/>
        </w:rPr>
      </w:pPr>
      <w:r w:rsidRPr="00950071">
        <w:rPr>
          <w:b/>
          <w:bCs/>
          <w:sz w:val="32"/>
          <w:szCs w:val="32"/>
          <w:lang w:val="en-IN"/>
        </w:rPr>
        <w:t>One-to-Many (1:M)</w:t>
      </w:r>
    </w:p>
    <w:p w14:paraId="33EEF8BA" w14:textId="77777777" w:rsidR="00950071" w:rsidRPr="00950071" w:rsidRDefault="00950071" w:rsidP="00950071">
      <w:pPr>
        <w:rPr>
          <w:sz w:val="32"/>
          <w:szCs w:val="32"/>
          <w:lang w:val="en-IN"/>
        </w:rPr>
      </w:pPr>
      <w:r w:rsidRPr="00950071">
        <w:rPr>
          <w:sz w:val="32"/>
          <w:szCs w:val="32"/>
          <w:lang w:val="en-IN"/>
        </w:rPr>
        <w:t>One teacher teaches many students.</w:t>
      </w:r>
    </w:p>
    <w:p w14:paraId="71C8C9C4" w14:textId="77777777" w:rsidR="00950071" w:rsidRPr="00950071" w:rsidRDefault="00950071" w:rsidP="00950071">
      <w:pPr>
        <w:rPr>
          <w:sz w:val="32"/>
          <w:szCs w:val="32"/>
          <w:lang w:val="en-IN"/>
        </w:rPr>
      </w:pPr>
      <w:r w:rsidRPr="00950071">
        <w:rPr>
          <w:b/>
          <w:bCs/>
          <w:sz w:val="32"/>
          <w:szCs w:val="32"/>
          <w:lang w:val="en-IN"/>
        </w:rPr>
        <w:t>Many-to-Many (</w:t>
      </w:r>
      <w:proofErr w:type="gramStart"/>
      <w:r w:rsidRPr="00950071">
        <w:rPr>
          <w:b/>
          <w:bCs/>
          <w:sz w:val="32"/>
          <w:szCs w:val="32"/>
          <w:lang w:val="en-IN"/>
        </w:rPr>
        <w:t>M:N</w:t>
      </w:r>
      <w:proofErr w:type="gramEnd"/>
      <w:r w:rsidRPr="00950071">
        <w:rPr>
          <w:b/>
          <w:bCs/>
          <w:sz w:val="32"/>
          <w:szCs w:val="32"/>
          <w:lang w:val="en-IN"/>
        </w:rPr>
        <w:t>)</w:t>
      </w:r>
    </w:p>
    <w:p w14:paraId="3EF14802" w14:textId="77777777" w:rsidR="00950071" w:rsidRPr="00950071" w:rsidRDefault="00950071" w:rsidP="00950071">
      <w:pPr>
        <w:rPr>
          <w:sz w:val="32"/>
          <w:szCs w:val="32"/>
          <w:lang w:val="en-IN"/>
        </w:rPr>
      </w:pPr>
      <w:r w:rsidRPr="00950071">
        <w:rPr>
          <w:sz w:val="32"/>
          <w:szCs w:val="32"/>
          <w:lang w:val="en-IN"/>
        </w:rPr>
        <w:t xml:space="preserve">Many students </w:t>
      </w:r>
      <w:proofErr w:type="spellStart"/>
      <w:r w:rsidRPr="00950071">
        <w:rPr>
          <w:sz w:val="32"/>
          <w:szCs w:val="32"/>
          <w:lang w:val="en-IN"/>
        </w:rPr>
        <w:t>enroll</w:t>
      </w:r>
      <w:proofErr w:type="spellEnd"/>
      <w:r w:rsidRPr="00950071">
        <w:rPr>
          <w:sz w:val="32"/>
          <w:szCs w:val="32"/>
          <w:lang w:val="en-IN"/>
        </w:rPr>
        <w:t xml:space="preserve"> in many courses.</w:t>
      </w:r>
    </w:p>
    <w:p w14:paraId="49644C78" w14:textId="77777777" w:rsidR="00950071" w:rsidRPr="00950071" w:rsidRDefault="00950071" w:rsidP="00950071">
      <w:pPr>
        <w:rPr>
          <w:sz w:val="32"/>
          <w:szCs w:val="32"/>
          <w:lang w:val="en-IN"/>
        </w:rPr>
      </w:pPr>
      <w:r w:rsidRPr="00950071">
        <w:rPr>
          <w:sz w:val="32"/>
          <w:szCs w:val="32"/>
          <w:lang w:val="en-IN"/>
        </w:rPr>
        <w:pict w14:anchorId="35487B8C">
          <v:rect id="_x0000_i1268" style="width:0;height:1.5pt" o:hralign="center" o:hrstd="t" o:hr="t" fillcolor="#a0a0a0" stroked="f"/>
        </w:pict>
      </w:r>
    </w:p>
    <w:p w14:paraId="27D665F8" w14:textId="77777777" w:rsidR="00950071" w:rsidRPr="00950071" w:rsidRDefault="00950071" w:rsidP="00950071">
      <w:pPr>
        <w:rPr>
          <w:b/>
          <w:bCs/>
          <w:sz w:val="32"/>
          <w:szCs w:val="32"/>
          <w:lang w:val="en-IN"/>
        </w:rPr>
      </w:pPr>
      <w:r w:rsidRPr="00950071">
        <w:rPr>
          <w:b/>
          <w:bCs/>
          <w:sz w:val="32"/>
          <w:szCs w:val="32"/>
          <w:lang w:val="en-IN"/>
        </w:rPr>
        <w:t>15. Constraint</w:t>
      </w:r>
    </w:p>
    <w:p w14:paraId="6712B4C8"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constraint</w:t>
      </w:r>
      <w:r w:rsidRPr="00950071">
        <w:rPr>
          <w:sz w:val="32"/>
          <w:szCs w:val="32"/>
          <w:lang w:val="en-IN"/>
        </w:rPr>
        <w:t xml:space="preserve"> is a rule that ensures data accuracy and consistency.</w:t>
      </w:r>
    </w:p>
    <w:p w14:paraId="53AE46C1" w14:textId="77777777" w:rsidR="00950071" w:rsidRPr="00950071" w:rsidRDefault="00950071" w:rsidP="00950071">
      <w:pPr>
        <w:rPr>
          <w:sz w:val="32"/>
          <w:szCs w:val="32"/>
          <w:lang w:val="en-IN"/>
        </w:rPr>
      </w:pPr>
      <w:r w:rsidRPr="00950071">
        <w:rPr>
          <w:sz w:val="32"/>
          <w:szCs w:val="32"/>
          <w:lang w:val="en-IN"/>
        </w:rPr>
        <w:t>Common constraints:</w:t>
      </w:r>
    </w:p>
    <w:p w14:paraId="5FDD3BBE" w14:textId="77777777" w:rsidR="00950071" w:rsidRPr="00950071" w:rsidRDefault="00950071">
      <w:pPr>
        <w:numPr>
          <w:ilvl w:val="0"/>
          <w:numId w:val="18"/>
        </w:numPr>
        <w:rPr>
          <w:sz w:val="32"/>
          <w:szCs w:val="32"/>
          <w:lang w:val="en-IN"/>
        </w:rPr>
      </w:pPr>
      <w:r w:rsidRPr="00950071">
        <w:rPr>
          <w:sz w:val="32"/>
          <w:szCs w:val="32"/>
          <w:lang w:val="en-IN"/>
        </w:rPr>
        <w:lastRenderedPageBreak/>
        <w:t xml:space="preserve">PRIMARY KEY </w:t>
      </w:r>
    </w:p>
    <w:p w14:paraId="4549DBDD" w14:textId="77777777" w:rsidR="00950071" w:rsidRPr="00950071" w:rsidRDefault="00950071">
      <w:pPr>
        <w:numPr>
          <w:ilvl w:val="0"/>
          <w:numId w:val="18"/>
        </w:numPr>
        <w:rPr>
          <w:sz w:val="32"/>
          <w:szCs w:val="32"/>
          <w:lang w:val="en-IN"/>
        </w:rPr>
      </w:pPr>
      <w:r w:rsidRPr="00950071">
        <w:rPr>
          <w:sz w:val="32"/>
          <w:szCs w:val="32"/>
          <w:lang w:val="en-IN"/>
        </w:rPr>
        <w:t xml:space="preserve">FOREIGN KEY </w:t>
      </w:r>
    </w:p>
    <w:p w14:paraId="3D848015" w14:textId="77777777" w:rsidR="00950071" w:rsidRPr="00950071" w:rsidRDefault="00950071">
      <w:pPr>
        <w:numPr>
          <w:ilvl w:val="0"/>
          <w:numId w:val="18"/>
        </w:numPr>
        <w:rPr>
          <w:sz w:val="32"/>
          <w:szCs w:val="32"/>
          <w:lang w:val="en-IN"/>
        </w:rPr>
      </w:pPr>
      <w:r w:rsidRPr="00950071">
        <w:rPr>
          <w:sz w:val="32"/>
          <w:szCs w:val="32"/>
          <w:lang w:val="en-IN"/>
        </w:rPr>
        <w:t xml:space="preserve">NOT NULL </w:t>
      </w:r>
    </w:p>
    <w:p w14:paraId="1F327475" w14:textId="77777777" w:rsidR="00950071" w:rsidRPr="00950071" w:rsidRDefault="00950071">
      <w:pPr>
        <w:numPr>
          <w:ilvl w:val="0"/>
          <w:numId w:val="18"/>
        </w:numPr>
        <w:rPr>
          <w:sz w:val="32"/>
          <w:szCs w:val="32"/>
          <w:lang w:val="en-IN"/>
        </w:rPr>
      </w:pPr>
      <w:r w:rsidRPr="00950071">
        <w:rPr>
          <w:sz w:val="32"/>
          <w:szCs w:val="32"/>
          <w:lang w:val="en-IN"/>
        </w:rPr>
        <w:t xml:space="preserve">UNIQUE </w:t>
      </w:r>
    </w:p>
    <w:p w14:paraId="6DAA6346" w14:textId="77777777" w:rsidR="00950071" w:rsidRPr="00950071" w:rsidRDefault="00950071">
      <w:pPr>
        <w:numPr>
          <w:ilvl w:val="0"/>
          <w:numId w:val="18"/>
        </w:numPr>
        <w:rPr>
          <w:sz w:val="32"/>
          <w:szCs w:val="32"/>
          <w:lang w:val="en-IN"/>
        </w:rPr>
      </w:pPr>
      <w:r w:rsidRPr="00950071">
        <w:rPr>
          <w:sz w:val="32"/>
          <w:szCs w:val="32"/>
          <w:lang w:val="en-IN"/>
        </w:rPr>
        <w:t xml:space="preserve">CHECK </w:t>
      </w:r>
    </w:p>
    <w:p w14:paraId="3CAF6C2A" w14:textId="77777777" w:rsidR="00950071" w:rsidRPr="00950071" w:rsidRDefault="00950071">
      <w:pPr>
        <w:numPr>
          <w:ilvl w:val="0"/>
          <w:numId w:val="18"/>
        </w:numPr>
        <w:rPr>
          <w:sz w:val="32"/>
          <w:szCs w:val="32"/>
          <w:lang w:val="en-IN"/>
        </w:rPr>
      </w:pPr>
      <w:r w:rsidRPr="00950071">
        <w:rPr>
          <w:sz w:val="32"/>
          <w:szCs w:val="32"/>
          <w:lang w:val="en-IN"/>
        </w:rPr>
        <w:t xml:space="preserve">DEFAULT </w:t>
      </w:r>
    </w:p>
    <w:p w14:paraId="30D56B4A" w14:textId="77777777" w:rsidR="00950071" w:rsidRPr="00950071" w:rsidRDefault="00950071" w:rsidP="00950071">
      <w:pPr>
        <w:rPr>
          <w:sz w:val="32"/>
          <w:szCs w:val="32"/>
          <w:lang w:val="en-IN"/>
        </w:rPr>
      </w:pPr>
      <w:r w:rsidRPr="00950071">
        <w:rPr>
          <w:sz w:val="32"/>
          <w:szCs w:val="32"/>
          <w:lang w:val="en-IN"/>
        </w:rPr>
        <w:pict w14:anchorId="38B87936">
          <v:rect id="_x0000_i1269" style="width:0;height:1.5pt" o:hralign="center" o:hrstd="t" o:hr="t" fillcolor="#a0a0a0" stroked="f"/>
        </w:pict>
      </w:r>
    </w:p>
    <w:p w14:paraId="0681BC2B" w14:textId="77777777" w:rsidR="00950071" w:rsidRPr="00950071" w:rsidRDefault="00950071" w:rsidP="00950071">
      <w:pPr>
        <w:rPr>
          <w:b/>
          <w:bCs/>
          <w:sz w:val="32"/>
          <w:szCs w:val="32"/>
          <w:lang w:val="en-IN"/>
        </w:rPr>
      </w:pPr>
      <w:r w:rsidRPr="00950071">
        <w:rPr>
          <w:b/>
          <w:bCs/>
          <w:sz w:val="32"/>
          <w:szCs w:val="32"/>
          <w:lang w:val="en-IN"/>
        </w:rPr>
        <w:t>16. Index</w:t>
      </w:r>
    </w:p>
    <w:p w14:paraId="3A1C7FA2" w14:textId="77777777" w:rsidR="00950071" w:rsidRPr="00950071" w:rsidRDefault="00950071" w:rsidP="00950071">
      <w:pPr>
        <w:rPr>
          <w:sz w:val="32"/>
          <w:szCs w:val="32"/>
          <w:lang w:val="en-IN"/>
        </w:rPr>
      </w:pPr>
      <w:r w:rsidRPr="00950071">
        <w:rPr>
          <w:sz w:val="32"/>
          <w:szCs w:val="32"/>
          <w:lang w:val="en-IN"/>
        </w:rPr>
        <w:t xml:space="preserve">An </w:t>
      </w:r>
      <w:r w:rsidRPr="00950071">
        <w:rPr>
          <w:b/>
          <w:bCs/>
          <w:sz w:val="32"/>
          <w:szCs w:val="32"/>
          <w:lang w:val="en-IN"/>
        </w:rPr>
        <w:t>index</w:t>
      </w:r>
      <w:r w:rsidRPr="00950071">
        <w:rPr>
          <w:sz w:val="32"/>
          <w:szCs w:val="32"/>
          <w:lang w:val="en-IN"/>
        </w:rPr>
        <w:t xml:space="preserve"> improves the speed of searching data in a table.</w:t>
      </w:r>
    </w:p>
    <w:p w14:paraId="725944A9" w14:textId="77777777" w:rsidR="00950071" w:rsidRPr="00950071" w:rsidRDefault="00950071" w:rsidP="00950071">
      <w:pPr>
        <w:rPr>
          <w:sz w:val="32"/>
          <w:szCs w:val="32"/>
          <w:lang w:val="en-IN"/>
        </w:rPr>
      </w:pPr>
      <w:r w:rsidRPr="00950071">
        <w:rPr>
          <w:b/>
          <w:bCs/>
          <w:sz w:val="32"/>
          <w:szCs w:val="32"/>
          <w:lang w:val="en-IN"/>
        </w:rPr>
        <w:t>Advantage:</w:t>
      </w:r>
    </w:p>
    <w:p w14:paraId="65AC0D4A" w14:textId="77777777" w:rsidR="00950071" w:rsidRPr="00950071" w:rsidRDefault="00950071">
      <w:pPr>
        <w:numPr>
          <w:ilvl w:val="0"/>
          <w:numId w:val="19"/>
        </w:numPr>
        <w:rPr>
          <w:sz w:val="32"/>
          <w:szCs w:val="32"/>
          <w:lang w:val="en-IN"/>
        </w:rPr>
      </w:pPr>
      <w:r w:rsidRPr="00950071">
        <w:rPr>
          <w:sz w:val="32"/>
          <w:szCs w:val="32"/>
          <w:lang w:val="en-IN"/>
        </w:rPr>
        <w:t xml:space="preserve">Faster data retrieval. </w:t>
      </w:r>
    </w:p>
    <w:p w14:paraId="1486C081" w14:textId="77777777" w:rsidR="00950071" w:rsidRPr="00950071" w:rsidRDefault="00950071" w:rsidP="00950071">
      <w:pPr>
        <w:rPr>
          <w:sz w:val="32"/>
          <w:szCs w:val="32"/>
          <w:lang w:val="en-IN"/>
        </w:rPr>
      </w:pPr>
      <w:r w:rsidRPr="00950071">
        <w:rPr>
          <w:sz w:val="32"/>
          <w:szCs w:val="32"/>
          <w:lang w:val="en-IN"/>
        </w:rPr>
        <w:pict w14:anchorId="180ECDCF">
          <v:rect id="_x0000_i1270" style="width:0;height:1.5pt" o:hralign="center" o:hrstd="t" o:hr="t" fillcolor="#a0a0a0" stroked="f"/>
        </w:pict>
      </w:r>
    </w:p>
    <w:p w14:paraId="1093C891" w14:textId="77777777" w:rsidR="00950071" w:rsidRPr="00950071" w:rsidRDefault="00950071" w:rsidP="00950071">
      <w:pPr>
        <w:rPr>
          <w:b/>
          <w:bCs/>
          <w:sz w:val="32"/>
          <w:szCs w:val="32"/>
          <w:lang w:val="en-IN"/>
        </w:rPr>
      </w:pPr>
      <w:r w:rsidRPr="00950071">
        <w:rPr>
          <w:b/>
          <w:bCs/>
          <w:sz w:val="32"/>
          <w:szCs w:val="32"/>
          <w:lang w:val="en-IN"/>
        </w:rPr>
        <w:t>17. View</w:t>
      </w:r>
    </w:p>
    <w:p w14:paraId="108222E4"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view</w:t>
      </w:r>
      <w:r w:rsidRPr="00950071">
        <w:rPr>
          <w:sz w:val="32"/>
          <w:szCs w:val="32"/>
          <w:lang w:val="en-IN"/>
        </w:rPr>
        <w:t xml:space="preserve"> is a virtual table created from one or more tables using an SQL query.</w:t>
      </w:r>
    </w:p>
    <w:p w14:paraId="6B8151DA" w14:textId="77777777" w:rsidR="00950071" w:rsidRPr="00950071" w:rsidRDefault="00950071" w:rsidP="00950071">
      <w:pPr>
        <w:rPr>
          <w:sz w:val="32"/>
          <w:szCs w:val="32"/>
          <w:lang w:val="en-IN"/>
        </w:rPr>
      </w:pPr>
      <w:r w:rsidRPr="00950071">
        <w:rPr>
          <w:b/>
          <w:bCs/>
          <w:sz w:val="32"/>
          <w:szCs w:val="32"/>
          <w:lang w:val="en-IN"/>
        </w:rPr>
        <w:t>Example:</w:t>
      </w:r>
      <w:r w:rsidRPr="00950071">
        <w:rPr>
          <w:sz w:val="32"/>
          <w:szCs w:val="32"/>
          <w:lang w:val="en-IN"/>
        </w:rPr>
        <w:br/>
        <w:t>A view that displays only students who scored above 80%.</w:t>
      </w:r>
    </w:p>
    <w:p w14:paraId="5B2E0DE8" w14:textId="77777777" w:rsidR="00950071" w:rsidRPr="00950071" w:rsidRDefault="00950071" w:rsidP="00950071">
      <w:pPr>
        <w:rPr>
          <w:sz w:val="32"/>
          <w:szCs w:val="32"/>
          <w:lang w:val="en-IN"/>
        </w:rPr>
      </w:pPr>
      <w:r w:rsidRPr="00950071">
        <w:rPr>
          <w:sz w:val="32"/>
          <w:szCs w:val="32"/>
          <w:lang w:val="en-IN"/>
        </w:rPr>
        <w:pict w14:anchorId="0AFA32BA">
          <v:rect id="_x0000_i1271" style="width:0;height:1.5pt" o:hralign="center" o:hrstd="t" o:hr="t" fillcolor="#a0a0a0" stroked="f"/>
        </w:pict>
      </w:r>
    </w:p>
    <w:p w14:paraId="10D864E9" w14:textId="77777777" w:rsidR="00950071" w:rsidRPr="00950071" w:rsidRDefault="00950071" w:rsidP="00950071">
      <w:pPr>
        <w:rPr>
          <w:b/>
          <w:bCs/>
          <w:sz w:val="32"/>
          <w:szCs w:val="32"/>
          <w:lang w:val="en-IN"/>
        </w:rPr>
      </w:pPr>
      <w:r w:rsidRPr="00950071">
        <w:rPr>
          <w:b/>
          <w:bCs/>
          <w:sz w:val="32"/>
          <w:szCs w:val="32"/>
          <w:lang w:val="en-IN"/>
        </w:rPr>
        <w:t>18. SQL (Structured Query Language)</w:t>
      </w:r>
    </w:p>
    <w:p w14:paraId="58A3FA23" w14:textId="77777777" w:rsidR="00950071" w:rsidRPr="00950071" w:rsidRDefault="00950071" w:rsidP="00950071">
      <w:pPr>
        <w:rPr>
          <w:sz w:val="32"/>
          <w:szCs w:val="32"/>
          <w:lang w:val="en-IN"/>
        </w:rPr>
      </w:pPr>
      <w:r w:rsidRPr="00950071">
        <w:rPr>
          <w:b/>
          <w:bCs/>
          <w:sz w:val="32"/>
          <w:szCs w:val="32"/>
          <w:lang w:val="en-IN"/>
        </w:rPr>
        <w:t>SQL</w:t>
      </w:r>
      <w:r w:rsidRPr="00950071">
        <w:rPr>
          <w:sz w:val="32"/>
          <w:szCs w:val="32"/>
          <w:lang w:val="en-IN"/>
        </w:rPr>
        <w:t xml:space="preserve"> is the language used to communicate with relational databases.</w:t>
      </w:r>
    </w:p>
    <w:p w14:paraId="25BFF319" w14:textId="77777777" w:rsidR="00950071" w:rsidRPr="00950071" w:rsidRDefault="00950071" w:rsidP="00950071">
      <w:pPr>
        <w:rPr>
          <w:sz w:val="32"/>
          <w:szCs w:val="32"/>
          <w:lang w:val="en-IN"/>
        </w:rPr>
      </w:pPr>
      <w:r w:rsidRPr="00950071">
        <w:rPr>
          <w:sz w:val="32"/>
          <w:szCs w:val="32"/>
          <w:lang w:val="en-IN"/>
        </w:rPr>
        <w:t>It is used to:</w:t>
      </w:r>
    </w:p>
    <w:p w14:paraId="4FDDCC84" w14:textId="77777777" w:rsidR="00950071" w:rsidRPr="00950071" w:rsidRDefault="00950071">
      <w:pPr>
        <w:numPr>
          <w:ilvl w:val="0"/>
          <w:numId w:val="20"/>
        </w:numPr>
        <w:rPr>
          <w:sz w:val="32"/>
          <w:szCs w:val="32"/>
          <w:lang w:val="en-IN"/>
        </w:rPr>
      </w:pPr>
      <w:r w:rsidRPr="00950071">
        <w:rPr>
          <w:sz w:val="32"/>
          <w:szCs w:val="32"/>
          <w:lang w:val="en-IN"/>
        </w:rPr>
        <w:t xml:space="preserve">Create databases </w:t>
      </w:r>
    </w:p>
    <w:p w14:paraId="0AFBB3E8" w14:textId="77777777" w:rsidR="00950071" w:rsidRPr="00950071" w:rsidRDefault="00950071">
      <w:pPr>
        <w:numPr>
          <w:ilvl w:val="0"/>
          <w:numId w:val="20"/>
        </w:numPr>
        <w:rPr>
          <w:sz w:val="32"/>
          <w:szCs w:val="32"/>
          <w:lang w:val="en-IN"/>
        </w:rPr>
      </w:pPr>
      <w:r w:rsidRPr="00950071">
        <w:rPr>
          <w:sz w:val="32"/>
          <w:szCs w:val="32"/>
          <w:lang w:val="en-IN"/>
        </w:rPr>
        <w:t xml:space="preserve">Create tables </w:t>
      </w:r>
    </w:p>
    <w:p w14:paraId="7531777C" w14:textId="77777777" w:rsidR="00950071" w:rsidRPr="00950071" w:rsidRDefault="00950071">
      <w:pPr>
        <w:numPr>
          <w:ilvl w:val="0"/>
          <w:numId w:val="20"/>
        </w:numPr>
        <w:rPr>
          <w:sz w:val="32"/>
          <w:szCs w:val="32"/>
          <w:lang w:val="en-IN"/>
        </w:rPr>
      </w:pPr>
      <w:r w:rsidRPr="00950071">
        <w:rPr>
          <w:sz w:val="32"/>
          <w:szCs w:val="32"/>
          <w:lang w:val="en-IN"/>
        </w:rPr>
        <w:t xml:space="preserve">Insert data </w:t>
      </w:r>
    </w:p>
    <w:p w14:paraId="05C1D6B2" w14:textId="77777777" w:rsidR="00950071" w:rsidRPr="00950071" w:rsidRDefault="00950071">
      <w:pPr>
        <w:numPr>
          <w:ilvl w:val="0"/>
          <w:numId w:val="20"/>
        </w:numPr>
        <w:rPr>
          <w:sz w:val="32"/>
          <w:szCs w:val="32"/>
          <w:lang w:val="en-IN"/>
        </w:rPr>
      </w:pPr>
      <w:r w:rsidRPr="00950071">
        <w:rPr>
          <w:sz w:val="32"/>
          <w:szCs w:val="32"/>
          <w:lang w:val="en-IN"/>
        </w:rPr>
        <w:t xml:space="preserve">Update data </w:t>
      </w:r>
    </w:p>
    <w:p w14:paraId="78562DDF" w14:textId="77777777" w:rsidR="00950071" w:rsidRPr="00950071" w:rsidRDefault="00950071">
      <w:pPr>
        <w:numPr>
          <w:ilvl w:val="0"/>
          <w:numId w:val="20"/>
        </w:numPr>
        <w:rPr>
          <w:sz w:val="32"/>
          <w:szCs w:val="32"/>
          <w:lang w:val="en-IN"/>
        </w:rPr>
      </w:pPr>
      <w:r w:rsidRPr="00950071">
        <w:rPr>
          <w:sz w:val="32"/>
          <w:szCs w:val="32"/>
          <w:lang w:val="en-IN"/>
        </w:rPr>
        <w:t xml:space="preserve">Delete data </w:t>
      </w:r>
    </w:p>
    <w:p w14:paraId="1D2AC198" w14:textId="77777777" w:rsidR="00950071" w:rsidRPr="00950071" w:rsidRDefault="00950071">
      <w:pPr>
        <w:numPr>
          <w:ilvl w:val="0"/>
          <w:numId w:val="20"/>
        </w:numPr>
        <w:rPr>
          <w:sz w:val="32"/>
          <w:szCs w:val="32"/>
          <w:lang w:val="en-IN"/>
        </w:rPr>
      </w:pPr>
      <w:r w:rsidRPr="00950071">
        <w:rPr>
          <w:sz w:val="32"/>
          <w:szCs w:val="32"/>
          <w:lang w:val="en-IN"/>
        </w:rPr>
        <w:t xml:space="preserve">Retrieve data </w:t>
      </w:r>
    </w:p>
    <w:p w14:paraId="0C51A82F" w14:textId="77777777" w:rsidR="00950071" w:rsidRPr="00950071" w:rsidRDefault="00950071" w:rsidP="00950071">
      <w:pPr>
        <w:rPr>
          <w:sz w:val="32"/>
          <w:szCs w:val="32"/>
          <w:lang w:val="en-IN"/>
        </w:rPr>
      </w:pPr>
      <w:r w:rsidRPr="00950071">
        <w:rPr>
          <w:sz w:val="32"/>
          <w:szCs w:val="32"/>
          <w:lang w:val="en-IN"/>
        </w:rPr>
        <w:pict w14:anchorId="3B78C9B6">
          <v:rect id="_x0000_i1272" style="width:0;height:1.5pt" o:hralign="center" o:hrstd="t" o:hr="t" fillcolor="#a0a0a0" stroked="f"/>
        </w:pict>
      </w:r>
    </w:p>
    <w:p w14:paraId="33ADBCE3" w14:textId="77777777" w:rsidR="00950071" w:rsidRPr="00950071" w:rsidRDefault="00950071" w:rsidP="00950071">
      <w:pPr>
        <w:rPr>
          <w:b/>
          <w:bCs/>
          <w:sz w:val="32"/>
          <w:szCs w:val="32"/>
          <w:lang w:val="en-IN"/>
        </w:rPr>
      </w:pPr>
      <w:r w:rsidRPr="00950071">
        <w:rPr>
          <w:b/>
          <w:bCs/>
          <w:sz w:val="32"/>
          <w:szCs w:val="32"/>
          <w:lang w:val="en-IN"/>
        </w:rPr>
        <w:t>19. Query</w:t>
      </w:r>
    </w:p>
    <w:p w14:paraId="2B341194"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query</w:t>
      </w:r>
      <w:r w:rsidRPr="00950071">
        <w:rPr>
          <w:sz w:val="32"/>
          <w:szCs w:val="32"/>
          <w:lang w:val="en-IN"/>
        </w:rPr>
        <w:t xml:space="preserve"> is a request to retrieve or manipulate data from a database.</w:t>
      </w:r>
    </w:p>
    <w:p w14:paraId="07932EB0" w14:textId="77777777" w:rsidR="00950071" w:rsidRPr="00950071" w:rsidRDefault="00950071" w:rsidP="00950071">
      <w:pPr>
        <w:rPr>
          <w:sz w:val="32"/>
          <w:szCs w:val="32"/>
          <w:lang w:val="en-IN"/>
        </w:rPr>
      </w:pPr>
      <w:r w:rsidRPr="00950071">
        <w:rPr>
          <w:sz w:val="32"/>
          <w:szCs w:val="32"/>
          <w:lang w:val="en-IN"/>
        </w:rPr>
        <w:t>Example:</w:t>
      </w:r>
    </w:p>
    <w:p w14:paraId="3472DA33" w14:textId="77777777" w:rsidR="00950071" w:rsidRPr="00950071" w:rsidRDefault="00950071" w:rsidP="00950071">
      <w:pPr>
        <w:rPr>
          <w:sz w:val="32"/>
          <w:szCs w:val="32"/>
          <w:lang w:val="en-IN"/>
        </w:rPr>
      </w:pPr>
      <w:r w:rsidRPr="00950071">
        <w:rPr>
          <w:sz w:val="32"/>
          <w:szCs w:val="32"/>
          <w:lang w:val="en-IN"/>
        </w:rPr>
        <w:t>SELECT * FROM Students;</w:t>
      </w:r>
    </w:p>
    <w:p w14:paraId="35299C36" w14:textId="77777777" w:rsidR="00950071" w:rsidRPr="00950071" w:rsidRDefault="00950071" w:rsidP="00950071">
      <w:pPr>
        <w:rPr>
          <w:sz w:val="32"/>
          <w:szCs w:val="32"/>
          <w:lang w:val="en-IN"/>
        </w:rPr>
      </w:pPr>
      <w:r w:rsidRPr="00950071">
        <w:rPr>
          <w:sz w:val="32"/>
          <w:szCs w:val="32"/>
          <w:lang w:val="en-IN"/>
        </w:rPr>
        <w:pict w14:anchorId="23DF112D">
          <v:rect id="_x0000_i1273" style="width:0;height:1.5pt" o:hralign="center" o:hrstd="t" o:hr="t" fillcolor="#a0a0a0" stroked="f"/>
        </w:pict>
      </w:r>
    </w:p>
    <w:p w14:paraId="185A9A9D" w14:textId="77777777" w:rsidR="00950071" w:rsidRPr="00950071" w:rsidRDefault="00950071" w:rsidP="00950071">
      <w:pPr>
        <w:rPr>
          <w:b/>
          <w:bCs/>
          <w:sz w:val="32"/>
          <w:szCs w:val="32"/>
          <w:lang w:val="en-IN"/>
        </w:rPr>
      </w:pPr>
      <w:r w:rsidRPr="00950071">
        <w:rPr>
          <w:b/>
          <w:bCs/>
          <w:sz w:val="32"/>
          <w:szCs w:val="32"/>
          <w:lang w:val="en-IN"/>
        </w:rPr>
        <w:lastRenderedPageBreak/>
        <w:t>20. Normalization</w:t>
      </w:r>
    </w:p>
    <w:p w14:paraId="66EA2817" w14:textId="77777777" w:rsidR="00950071" w:rsidRPr="00950071" w:rsidRDefault="00950071" w:rsidP="00950071">
      <w:pPr>
        <w:rPr>
          <w:sz w:val="32"/>
          <w:szCs w:val="32"/>
          <w:lang w:val="en-IN"/>
        </w:rPr>
      </w:pPr>
      <w:r w:rsidRPr="00950071">
        <w:rPr>
          <w:b/>
          <w:bCs/>
          <w:sz w:val="32"/>
          <w:szCs w:val="32"/>
          <w:lang w:val="en-IN"/>
        </w:rPr>
        <w:t>Normalization</w:t>
      </w:r>
      <w:r w:rsidRPr="00950071">
        <w:rPr>
          <w:sz w:val="32"/>
          <w:szCs w:val="32"/>
          <w:lang w:val="en-IN"/>
        </w:rPr>
        <w:t xml:space="preserve"> is the process of organizing data to reduce redundancy and improve consistency.</w:t>
      </w:r>
    </w:p>
    <w:p w14:paraId="4010D6E4" w14:textId="77777777" w:rsidR="00950071" w:rsidRPr="00950071" w:rsidRDefault="00950071" w:rsidP="00950071">
      <w:pPr>
        <w:rPr>
          <w:sz w:val="32"/>
          <w:szCs w:val="32"/>
          <w:lang w:val="en-IN"/>
        </w:rPr>
      </w:pPr>
      <w:r w:rsidRPr="00950071">
        <w:rPr>
          <w:b/>
          <w:bCs/>
          <w:sz w:val="32"/>
          <w:szCs w:val="32"/>
          <w:lang w:val="en-IN"/>
        </w:rPr>
        <w:t>Benefits:</w:t>
      </w:r>
    </w:p>
    <w:p w14:paraId="6110CF2E" w14:textId="77777777" w:rsidR="00950071" w:rsidRPr="00950071" w:rsidRDefault="00950071">
      <w:pPr>
        <w:numPr>
          <w:ilvl w:val="0"/>
          <w:numId w:val="21"/>
        </w:numPr>
        <w:rPr>
          <w:sz w:val="32"/>
          <w:szCs w:val="32"/>
          <w:lang w:val="en-IN"/>
        </w:rPr>
      </w:pPr>
      <w:r w:rsidRPr="00950071">
        <w:rPr>
          <w:sz w:val="32"/>
          <w:szCs w:val="32"/>
          <w:lang w:val="en-IN"/>
        </w:rPr>
        <w:t xml:space="preserve">Removes duplicate data </w:t>
      </w:r>
    </w:p>
    <w:p w14:paraId="5CE8F632" w14:textId="77777777" w:rsidR="00950071" w:rsidRPr="00950071" w:rsidRDefault="00950071">
      <w:pPr>
        <w:numPr>
          <w:ilvl w:val="0"/>
          <w:numId w:val="21"/>
        </w:numPr>
        <w:rPr>
          <w:sz w:val="32"/>
          <w:szCs w:val="32"/>
          <w:lang w:val="en-IN"/>
        </w:rPr>
      </w:pPr>
      <w:r w:rsidRPr="00950071">
        <w:rPr>
          <w:sz w:val="32"/>
          <w:szCs w:val="32"/>
          <w:lang w:val="en-IN"/>
        </w:rPr>
        <w:t xml:space="preserve">Saves storage </w:t>
      </w:r>
    </w:p>
    <w:p w14:paraId="7039B7E0" w14:textId="77777777" w:rsidR="00950071" w:rsidRPr="00950071" w:rsidRDefault="00950071">
      <w:pPr>
        <w:numPr>
          <w:ilvl w:val="0"/>
          <w:numId w:val="21"/>
        </w:numPr>
        <w:rPr>
          <w:sz w:val="32"/>
          <w:szCs w:val="32"/>
          <w:lang w:val="en-IN"/>
        </w:rPr>
      </w:pPr>
      <w:r w:rsidRPr="00950071">
        <w:rPr>
          <w:sz w:val="32"/>
          <w:szCs w:val="32"/>
          <w:lang w:val="en-IN"/>
        </w:rPr>
        <w:t xml:space="preserve">Improves data integrity </w:t>
      </w:r>
    </w:p>
    <w:p w14:paraId="714FF2CD" w14:textId="77777777" w:rsidR="00950071" w:rsidRPr="00950071" w:rsidRDefault="00950071" w:rsidP="00950071">
      <w:pPr>
        <w:rPr>
          <w:sz w:val="32"/>
          <w:szCs w:val="32"/>
          <w:lang w:val="en-IN"/>
        </w:rPr>
      </w:pPr>
      <w:r w:rsidRPr="00950071">
        <w:rPr>
          <w:sz w:val="32"/>
          <w:szCs w:val="32"/>
          <w:lang w:val="en-IN"/>
        </w:rPr>
        <w:pict w14:anchorId="3FA2BED1">
          <v:rect id="_x0000_i1274" style="width:0;height:1.5pt" o:hralign="center" o:hrstd="t" o:hr="t" fillcolor="#a0a0a0" stroked="f"/>
        </w:pict>
      </w:r>
    </w:p>
    <w:p w14:paraId="23228801" w14:textId="77777777" w:rsidR="00950071" w:rsidRPr="00950071" w:rsidRDefault="00950071" w:rsidP="00950071">
      <w:pPr>
        <w:rPr>
          <w:b/>
          <w:bCs/>
          <w:sz w:val="32"/>
          <w:szCs w:val="32"/>
          <w:lang w:val="en-IN"/>
        </w:rPr>
      </w:pPr>
      <w:r w:rsidRPr="00950071">
        <w:rPr>
          <w:b/>
          <w:bCs/>
          <w:sz w:val="32"/>
          <w:szCs w:val="32"/>
          <w:lang w:val="en-IN"/>
        </w:rPr>
        <w:t>21. Redundancy</w:t>
      </w:r>
    </w:p>
    <w:p w14:paraId="7EC846A2" w14:textId="77777777" w:rsidR="00950071" w:rsidRPr="00950071" w:rsidRDefault="00950071" w:rsidP="00950071">
      <w:pPr>
        <w:rPr>
          <w:sz w:val="32"/>
          <w:szCs w:val="32"/>
          <w:lang w:val="en-IN"/>
        </w:rPr>
      </w:pPr>
      <w:r w:rsidRPr="00950071">
        <w:rPr>
          <w:b/>
          <w:bCs/>
          <w:sz w:val="32"/>
          <w:szCs w:val="32"/>
          <w:lang w:val="en-IN"/>
        </w:rPr>
        <w:t>Redundancy</w:t>
      </w:r>
      <w:r w:rsidRPr="00950071">
        <w:rPr>
          <w:sz w:val="32"/>
          <w:szCs w:val="32"/>
          <w:lang w:val="en-IN"/>
        </w:rPr>
        <w:t xml:space="preserve"> means storing the same data multiple times.</w:t>
      </w:r>
    </w:p>
    <w:p w14:paraId="644A9E80" w14:textId="77777777" w:rsidR="00950071" w:rsidRPr="00950071" w:rsidRDefault="00950071" w:rsidP="00950071">
      <w:pPr>
        <w:rPr>
          <w:sz w:val="32"/>
          <w:szCs w:val="32"/>
          <w:lang w:val="en-IN"/>
        </w:rPr>
      </w:pPr>
      <w:r w:rsidRPr="00950071">
        <w:rPr>
          <w:b/>
          <w:bCs/>
          <w:sz w:val="32"/>
          <w:szCs w:val="32"/>
          <w:lang w:val="en-IN"/>
        </w:rPr>
        <w:t>Example:</w:t>
      </w:r>
      <w:r w:rsidRPr="00950071">
        <w:rPr>
          <w:sz w:val="32"/>
          <w:szCs w:val="32"/>
          <w:lang w:val="en-IN"/>
        </w:rPr>
        <w:br/>
        <w:t>A student's phone number is stored in several tables unnecessarily.</w:t>
      </w:r>
    </w:p>
    <w:p w14:paraId="1DAF72D6" w14:textId="77777777" w:rsidR="00950071" w:rsidRPr="00950071" w:rsidRDefault="00950071" w:rsidP="00950071">
      <w:pPr>
        <w:rPr>
          <w:sz w:val="32"/>
          <w:szCs w:val="32"/>
          <w:lang w:val="en-IN"/>
        </w:rPr>
      </w:pPr>
      <w:r w:rsidRPr="00950071">
        <w:rPr>
          <w:b/>
          <w:bCs/>
          <w:sz w:val="32"/>
          <w:szCs w:val="32"/>
          <w:lang w:val="en-IN"/>
        </w:rPr>
        <w:t>Disadvantage:</w:t>
      </w:r>
    </w:p>
    <w:p w14:paraId="6ED54984" w14:textId="77777777" w:rsidR="00950071" w:rsidRPr="00950071" w:rsidRDefault="00950071">
      <w:pPr>
        <w:numPr>
          <w:ilvl w:val="0"/>
          <w:numId w:val="22"/>
        </w:numPr>
        <w:rPr>
          <w:sz w:val="32"/>
          <w:szCs w:val="32"/>
          <w:lang w:val="en-IN"/>
        </w:rPr>
      </w:pPr>
      <w:r w:rsidRPr="00950071">
        <w:rPr>
          <w:sz w:val="32"/>
          <w:szCs w:val="32"/>
          <w:lang w:val="en-IN"/>
        </w:rPr>
        <w:t xml:space="preserve">Wastes storage </w:t>
      </w:r>
    </w:p>
    <w:p w14:paraId="07723BA0" w14:textId="77777777" w:rsidR="00950071" w:rsidRPr="00950071" w:rsidRDefault="00950071">
      <w:pPr>
        <w:numPr>
          <w:ilvl w:val="0"/>
          <w:numId w:val="22"/>
        </w:numPr>
        <w:rPr>
          <w:sz w:val="32"/>
          <w:szCs w:val="32"/>
          <w:lang w:val="en-IN"/>
        </w:rPr>
      </w:pPr>
      <w:r w:rsidRPr="00950071">
        <w:rPr>
          <w:sz w:val="32"/>
          <w:szCs w:val="32"/>
          <w:lang w:val="en-IN"/>
        </w:rPr>
        <w:t xml:space="preserve">Causes inconsistency </w:t>
      </w:r>
    </w:p>
    <w:p w14:paraId="4466278A" w14:textId="77777777" w:rsidR="00950071" w:rsidRPr="00950071" w:rsidRDefault="00950071" w:rsidP="00950071">
      <w:pPr>
        <w:rPr>
          <w:sz w:val="32"/>
          <w:szCs w:val="32"/>
          <w:lang w:val="en-IN"/>
        </w:rPr>
      </w:pPr>
      <w:r w:rsidRPr="00950071">
        <w:rPr>
          <w:sz w:val="32"/>
          <w:szCs w:val="32"/>
          <w:lang w:val="en-IN"/>
        </w:rPr>
        <w:pict w14:anchorId="617F3F1A">
          <v:rect id="_x0000_i1275" style="width:0;height:1.5pt" o:hralign="center" o:hrstd="t" o:hr="t" fillcolor="#a0a0a0" stroked="f"/>
        </w:pict>
      </w:r>
    </w:p>
    <w:p w14:paraId="1E07BEBD" w14:textId="77777777" w:rsidR="00950071" w:rsidRPr="00950071" w:rsidRDefault="00950071" w:rsidP="00950071">
      <w:pPr>
        <w:rPr>
          <w:b/>
          <w:bCs/>
          <w:sz w:val="32"/>
          <w:szCs w:val="32"/>
          <w:lang w:val="en-IN"/>
        </w:rPr>
      </w:pPr>
      <w:r w:rsidRPr="00950071">
        <w:rPr>
          <w:b/>
          <w:bCs/>
          <w:sz w:val="32"/>
          <w:szCs w:val="32"/>
          <w:lang w:val="en-IN"/>
        </w:rPr>
        <w:t>22. Data Integrity</w:t>
      </w:r>
    </w:p>
    <w:p w14:paraId="2A2D17D4" w14:textId="77777777" w:rsidR="00950071" w:rsidRPr="00950071" w:rsidRDefault="00950071" w:rsidP="00950071">
      <w:pPr>
        <w:rPr>
          <w:sz w:val="32"/>
          <w:szCs w:val="32"/>
          <w:lang w:val="en-IN"/>
        </w:rPr>
      </w:pPr>
      <w:r w:rsidRPr="00950071">
        <w:rPr>
          <w:b/>
          <w:bCs/>
          <w:sz w:val="32"/>
          <w:szCs w:val="32"/>
          <w:lang w:val="en-IN"/>
        </w:rPr>
        <w:t>Data integrity</w:t>
      </w:r>
      <w:r w:rsidRPr="00950071">
        <w:rPr>
          <w:sz w:val="32"/>
          <w:szCs w:val="32"/>
          <w:lang w:val="en-IN"/>
        </w:rPr>
        <w:t xml:space="preserve"> ensures that data remains accurate, complete, and consistent.</w:t>
      </w:r>
    </w:p>
    <w:p w14:paraId="1EF7D837" w14:textId="77777777" w:rsidR="00950071" w:rsidRPr="00950071" w:rsidRDefault="00950071" w:rsidP="00950071">
      <w:pPr>
        <w:rPr>
          <w:sz w:val="32"/>
          <w:szCs w:val="32"/>
          <w:lang w:val="en-IN"/>
        </w:rPr>
      </w:pPr>
      <w:r w:rsidRPr="00950071">
        <w:rPr>
          <w:sz w:val="32"/>
          <w:szCs w:val="32"/>
          <w:lang w:val="en-IN"/>
        </w:rPr>
        <w:t>Example:</w:t>
      </w:r>
      <w:r w:rsidRPr="00950071">
        <w:rPr>
          <w:sz w:val="32"/>
          <w:szCs w:val="32"/>
          <w:lang w:val="en-IN"/>
        </w:rPr>
        <w:br/>
        <w:t>A student's age cannot be negative.</w:t>
      </w:r>
    </w:p>
    <w:p w14:paraId="252E724D" w14:textId="77777777" w:rsidR="00950071" w:rsidRPr="00950071" w:rsidRDefault="00950071" w:rsidP="00950071">
      <w:pPr>
        <w:rPr>
          <w:sz w:val="32"/>
          <w:szCs w:val="32"/>
          <w:lang w:val="en-IN"/>
        </w:rPr>
      </w:pPr>
      <w:r w:rsidRPr="00950071">
        <w:rPr>
          <w:sz w:val="32"/>
          <w:szCs w:val="32"/>
          <w:lang w:val="en-IN"/>
        </w:rPr>
        <w:pict w14:anchorId="69A4A6DA">
          <v:rect id="_x0000_i1276" style="width:0;height:1.5pt" o:hralign="center" o:hrstd="t" o:hr="t" fillcolor="#a0a0a0" stroked="f"/>
        </w:pict>
      </w:r>
    </w:p>
    <w:p w14:paraId="01E3AFEB" w14:textId="77777777" w:rsidR="00950071" w:rsidRPr="00950071" w:rsidRDefault="00950071" w:rsidP="00950071">
      <w:pPr>
        <w:rPr>
          <w:b/>
          <w:bCs/>
          <w:sz w:val="32"/>
          <w:szCs w:val="32"/>
          <w:lang w:val="en-IN"/>
        </w:rPr>
      </w:pPr>
      <w:r w:rsidRPr="00950071">
        <w:rPr>
          <w:b/>
          <w:bCs/>
          <w:sz w:val="32"/>
          <w:szCs w:val="32"/>
          <w:lang w:val="en-IN"/>
        </w:rPr>
        <w:t>23. Data Security</w:t>
      </w:r>
    </w:p>
    <w:p w14:paraId="16E089D7" w14:textId="77777777" w:rsidR="00950071" w:rsidRPr="00950071" w:rsidRDefault="00950071" w:rsidP="00950071">
      <w:pPr>
        <w:rPr>
          <w:sz w:val="32"/>
          <w:szCs w:val="32"/>
          <w:lang w:val="en-IN"/>
        </w:rPr>
      </w:pPr>
      <w:r w:rsidRPr="00950071">
        <w:rPr>
          <w:b/>
          <w:bCs/>
          <w:sz w:val="32"/>
          <w:szCs w:val="32"/>
          <w:lang w:val="en-IN"/>
        </w:rPr>
        <w:t>Data security</w:t>
      </w:r>
      <w:r w:rsidRPr="00950071">
        <w:rPr>
          <w:sz w:val="32"/>
          <w:szCs w:val="32"/>
          <w:lang w:val="en-IN"/>
        </w:rPr>
        <w:t xml:space="preserve"> protects the database from unauthorized access.</w:t>
      </w:r>
    </w:p>
    <w:p w14:paraId="3F14AAD1" w14:textId="77777777" w:rsidR="00950071" w:rsidRPr="00950071" w:rsidRDefault="00950071" w:rsidP="00950071">
      <w:pPr>
        <w:rPr>
          <w:sz w:val="32"/>
          <w:szCs w:val="32"/>
          <w:lang w:val="en-IN"/>
        </w:rPr>
      </w:pPr>
      <w:r w:rsidRPr="00950071">
        <w:rPr>
          <w:sz w:val="32"/>
          <w:szCs w:val="32"/>
          <w:lang w:val="en-IN"/>
        </w:rPr>
        <w:t>Methods:</w:t>
      </w:r>
    </w:p>
    <w:p w14:paraId="16E9D6C4" w14:textId="77777777" w:rsidR="00950071" w:rsidRPr="00950071" w:rsidRDefault="00950071">
      <w:pPr>
        <w:numPr>
          <w:ilvl w:val="0"/>
          <w:numId w:val="23"/>
        </w:numPr>
        <w:rPr>
          <w:sz w:val="32"/>
          <w:szCs w:val="32"/>
          <w:lang w:val="en-IN"/>
        </w:rPr>
      </w:pPr>
      <w:r w:rsidRPr="00950071">
        <w:rPr>
          <w:sz w:val="32"/>
          <w:szCs w:val="32"/>
          <w:lang w:val="en-IN"/>
        </w:rPr>
        <w:t xml:space="preserve">Passwords </w:t>
      </w:r>
    </w:p>
    <w:p w14:paraId="23E0D194" w14:textId="77777777" w:rsidR="00950071" w:rsidRPr="00950071" w:rsidRDefault="00950071">
      <w:pPr>
        <w:numPr>
          <w:ilvl w:val="0"/>
          <w:numId w:val="23"/>
        </w:numPr>
        <w:rPr>
          <w:sz w:val="32"/>
          <w:szCs w:val="32"/>
          <w:lang w:val="en-IN"/>
        </w:rPr>
      </w:pPr>
      <w:r w:rsidRPr="00950071">
        <w:rPr>
          <w:sz w:val="32"/>
          <w:szCs w:val="32"/>
          <w:lang w:val="en-IN"/>
        </w:rPr>
        <w:t xml:space="preserve">User authentication </w:t>
      </w:r>
    </w:p>
    <w:p w14:paraId="02D4F356" w14:textId="77777777" w:rsidR="00950071" w:rsidRPr="00950071" w:rsidRDefault="00950071">
      <w:pPr>
        <w:numPr>
          <w:ilvl w:val="0"/>
          <w:numId w:val="23"/>
        </w:numPr>
        <w:rPr>
          <w:sz w:val="32"/>
          <w:szCs w:val="32"/>
          <w:lang w:val="en-IN"/>
        </w:rPr>
      </w:pPr>
      <w:r w:rsidRPr="00950071">
        <w:rPr>
          <w:sz w:val="32"/>
          <w:szCs w:val="32"/>
          <w:lang w:val="en-IN"/>
        </w:rPr>
        <w:t xml:space="preserve">Permissions </w:t>
      </w:r>
    </w:p>
    <w:p w14:paraId="3E87D22E" w14:textId="77777777" w:rsidR="00950071" w:rsidRPr="00950071" w:rsidRDefault="00950071">
      <w:pPr>
        <w:numPr>
          <w:ilvl w:val="0"/>
          <w:numId w:val="23"/>
        </w:numPr>
        <w:rPr>
          <w:sz w:val="32"/>
          <w:szCs w:val="32"/>
          <w:lang w:val="en-IN"/>
        </w:rPr>
      </w:pPr>
      <w:r w:rsidRPr="00950071">
        <w:rPr>
          <w:sz w:val="32"/>
          <w:szCs w:val="32"/>
          <w:lang w:val="en-IN"/>
        </w:rPr>
        <w:t xml:space="preserve">Encryption </w:t>
      </w:r>
    </w:p>
    <w:p w14:paraId="7B97016E" w14:textId="77777777" w:rsidR="00950071" w:rsidRPr="00950071" w:rsidRDefault="00950071" w:rsidP="00950071">
      <w:pPr>
        <w:rPr>
          <w:sz w:val="32"/>
          <w:szCs w:val="32"/>
          <w:lang w:val="en-IN"/>
        </w:rPr>
      </w:pPr>
      <w:r w:rsidRPr="00950071">
        <w:rPr>
          <w:sz w:val="32"/>
          <w:szCs w:val="32"/>
          <w:lang w:val="en-IN"/>
        </w:rPr>
        <w:pict w14:anchorId="6CA1F44D">
          <v:rect id="_x0000_i1277" style="width:0;height:1.5pt" o:hralign="center" o:hrstd="t" o:hr="t" fillcolor="#a0a0a0" stroked="f"/>
        </w:pict>
      </w:r>
    </w:p>
    <w:p w14:paraId="6B1EDE2E" w14:textId="77777777" w:rsidR="00950071" w:rsidRPr="00950071" w:rsidRDefault="00950071" w:rsidP="00950071">
      <w:pPr>
        <w:rPr>
          <w:b/>
          <w:bCs/>
          <w:sz w:val="32"/>
          <w:szCs w:val="32"/>
          <w:lang w:val="en-IN"/>
        </w:rPr>
      </w:pPr>
      <w:r w:rsidRPr="00950071">
        <w:rPr>
          <w:b/>
          <w:bCs/>
          <w:sz w:val="32"/>
          <w:szCs w:val="32"/>
          <w:lang w:val="en-IN"/>
        </w:rPr>
        <w:t>24. Backup</w:t>
      </w:r>
    </w:p>
    <w:p w14:paraId="1A3E896B"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backup</w:t>
      </w:r>
      <w:r w:rsidRPr="00950071">
        <w:rPr>
          <w:sz w:val="32"/>
          <w:szCs w:val="32"/>
          <w:lang w:val="en-IN"/>
        </w:rPr>
        <w:t xml:space="preserve"> is a copy of the database used to restore data if it is lost or damaged.</w:t>
      </w:r>
    </w:p>
    <w:p w14:paraId="6C2A8757" w14:textId="77777777" w:rsidR="00950071" w:rsidRPr="00950071" w:rsidRDefault="00950071" w:rsidP="00950071">
      <w:pPr>
        <w:rPr>
          <w:sz w:val="32"/>
          <w:szCs w:val="32"/>
          <w:lang w:val="en-IN"/>
        </w:rPr>
      </w:pPr>
      <w:r w:rsidRPr="00950071">
        <w:rPr>
          <w:sz w:val="32"/>
          <w:szCs w:val="32"/>
          <w:lang w:val="en-IN"/>
        </w:rPr>
        <w:lastRenderedPageBreak/>
        <w:pict w14:anchorId="1C261886">
          <v:rect id="_x0000_i1278" style="width:0;height:1.5pt" o:hralign="center" o:hrstd="t" o:hr="t" fillcolor="#a0a0a0" stroked="f"/>
        </w:pict>
      </w:r>
    </w:p>
    <w:p w14:paraId="3696FAA9" w14:textId="77777777" w:rsidR="00950071" w:rsidRPr="00950071" w:rsidRDefault="00950071" w:rsidP="00950071">
      <w:pPr>
        <w:rPr>
          <w:b/>
          <w:bCs/>
          <w:sz w:val="32"/>
          <w:szCs w:val="32"/>
          <w:lang w:val="en-IN"/>
        </w:rPr>
      </w:pPr>
      <w:r w:rsidRPr="00950071">
        <w:rPr>
          <w:b/>
          <w:bCs/>
          <w:sz w:val="32"/>
          <w:szCs w:val="32"/>
          <w:lang w:val="en-IN"/>
        </w:rPr>
        <w:t>25. Recovery</w:t>
      </w:r>
    </w:p>
    <w:p w14:paraId="591AE828" w14:textId="77777777" w:rsidR="00950071" w:rsidRPr="00950071" w:rsidRDefault="00950071" w:rsidP="00950071">
      <w:pPr>
        <w:rPr>
          <w:sz w:val="32"/>
          <w:szCs w:val="32"/>
          <w:lang w:val="en-IN"/>
        </w:rPr>
      </w:pPr>
      <w:r w:rsidRPr="00950071">
        <w:rPr>
          <w:b/>
          <w:bCs/>
          <w:sz w:val="32"/>
          <w:szCs w:val="32"/>
          <w:lang w:val="en-IN"/>
        </w:rPr>
        <w:t>Recovery</w:t>
      </w:r>
      <w:r w:rsidRPr="00950071">
        <w:rPr>
          <w:sz w:val="32"/>
          <w:szCs w:val="32"/>
          <w:lang w:val="en-IN"/>
        </w:rPr>
        <w:t xml:space="preserve"> is the process of restoring the database after a failure or crash.</w:t>
      </w:r>
    </w:p>
    <w:p w14:paraId="78491A4C" w14:textId="77777777" w:rsidR="00950071" w:rsidRPr="00950071" w:rsidRDefault="00950071" w:rsidP="00950071">
      <w:pPr>
        <w:rPr>
          <w:sz w:val="32"/>
          <w:szCs w:val="32"/>
          <w:lang w:val="en-IN"/>
        </w:rPr>
      </w:pPr>
      <w:r w:rsidRPr="00950071">
        <w:rPr>
          <w:sz w:val="32"/>
          <w:szCs w:val="32"/>
          <w:lang w:val="en-IN"/>
        </w:rPr>
        <w:pict w14:anchorId="7C878B8B">
          <v:rect id="_x0000_i1279" style="width:0;height:1.5pt" o:hralign="center" o:hrstd="t" o:hr="t" fillcolor="#a0a0a0" stroked="f"/>
        </w:pict>
      </w:r>
    </w:p>
    <w:p w14:paraId="2782D8A9" w14:textId="77777777" w:rsidR="00950071" w:rsidRPr="00950071" w:rsidRDefault="00950071" w:rsidP="00950071">
      <w:pPr>
        <w:rPr>
          <w:b/>
          <w:bCs/>
          <w:sz w:val="32"/>
          <w:szCs w:val="32"/>
          <w:lang w:val="en-IN"/>
        </w:rPr>
      </w:pPr>
      <w:r w:rsidRPr="00950071">
        <w:rPr>
          <w:b/>
          <w:bCs/>
          <w:sz w:val="32"/>
          <w:szCs w:val="32"/>
          <w:lang w:val="en-IN"/>
        </w:rPr>
        <w:t>26. Transaction</w:t>
      </w:r>
    </w:p>
    <w:p w14:paraId="61BE9965"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transaction</w:t>
      </w:r>
      <w:r w:rsidRPr="00950071">
        <w:rPr>
          <w:sz w:val="32"/>
          <w:szCs w:val="32"/>
          <w:lang w:val="en-IN"/>
        </w:rPr>
        <w:t xml:space="preserve"> is a sequence of database operations treated as a single unit of work.</w:t>
      </w:r>
    </w:p>
    <w:p w14:paraId="680F94E6" w14:textId="77777777" w:rsidR="00950071" w:rsidRPr="00950071" w:rsidRDefault="00950071" w:rsidP="00950071">
      <w:pPr>
        <w:rPr>
          <w:sz w:val="32"/>
          <w:szCs w:val="32"/>
          <w:lang w:val="en-IN"/>
        </w:rPr>
      </w:pPr>
      <w:r w:rsidRPr="00950071">
        <w:rPr>
          <w:b/>
          <w:bCs/>
          <w:sz w:val="32"/>
          <w:szCs w:val="32"/>
          <w:lang w:val="en-IN"/>
        </w:rPr>
        <w:t>Example:</w:t>
      </w:r>
      <w:r w:rsidRPr="00950071">
        <w:rPr>
          <w:sz w:val="32"/>
          <w:szCs w:val="32"/>
          <w:lang w:val="en-IN"/>
        </w:rPr>
        <w:br/>
        <w:t>Bank money transfer:</w:t>
      </w:r>
    </w:p>
    <w:p w14:paraId="38D03A42" w14:textId="77777777" w:rsidR="00950071" w:rsidRPr="00950071" w:rsidRDefault="00950071">
      <w:pPr>
        <w:numPr>
          <w:ilvl w:val="0"/>
          <w:numId w:val="24"/>
        </w:numPr>
        <w:rPr>
          <w:sz w:val="32"/>
          <w:szCs w:val="32"/>
          <w:lang w:val="en-IN"/>
        </w:rPr>
      </w:pPr>
      <w:r w:rsidRPr="00950071">
        <w:rPr>
          <w:sz w:val="32"/>
          <w:szCs w:val="32"/>
          <w:lang w:val="en-IN"/>
        </w:rPr>
        <w:t xml:space="preserve">Debit ₹500 from Account A. </w:t>
      </w:r>
    </w:p>
    <w:p w14:paraId="2757D5BD" w14:textId="77777777" w:rsidR="00950071" w:rsidRPr="00950071" w:rsidRDefault="00950071">
      <w:pPr>
        <w:numPr>
          <w:ilvl w:val="0"/>
          <w:numId w:val="24"/>
        </w:numPr>
        <w:rPr>
          <w:sz w:val="32"/>
          <w:szCs w:val="32"/>
          <w:lang w:val="en-IN"/>
        </w:rPr>
      </w:pPr>
      <w:r w:rsidRPr="00950071">
        <w:rPr>
          <w:sz w:val="32"/>
          <w:szCs w:val="32"/>
          <w:lang w:val="en-IN"/>
        </w:rPr>
        <w:t xml:space="preserve">Credit ₹500 to Account B. </w:t>
      </w:r>
    </w:p>
    <w:p w14:paraId="6FAF6C61" w14:textId="77777777" w:rsidR="00950071" w:rsidRPr="00950071" w:rsidRDefault="00950071" w:rsidP="00950071">
      <w:pPr>
        <w:rPr>
          <w:sz w:val="32"/>
          <w:szCs w:val="32"/>
          <w:lang w:val="en-IN"/>
        </w:rPr>
      </w:pPr>
      <w:r w:rsidRPr="00950071">
        <w:rPr>
          <w:sz w:val="32"/>
          <w:szCs w:val="32"/>
          <w:lang w:val="en-IN"/>
        </w:rPr>
        <w:t>Both operations must succeed together.</w:t>
      </w:r>
    </w:p>
    <w:p w14:paraId="37DDB256" w14:textId="77777777" w:rsidR="00950071" w:rsidRPr="00950071" w:rsidRDefault="00950071" w:rsidP="00950071">
      <w:pPr>
        <w:rPr>
          <w:sz w:val="32"/>
          <w:szCs w:val="32"/>
          <w:lang w:val="en-IN"/>
        </w:rPr>
      </w:pPr>
      <w:r w:rsidRPr="00950071">
        <w:rPr>
          <w:sz w:val="32"/>
          <w:szCs w:val="32"/>
          <w:lang w:val="en-IN"/>
        </w:rPr>
        <w:pict w14:anchorId="77013C8B">
          <v:rect id="_x0000_i1280" style="width:0;height:1.5pt" o:hralign="center" o:hrstd="t" o:hr="t" fillcolor="#a0a0a0" stroked="f"/>
        </w:pict>
      </w:r>
    </w:p>
    <w:p w14:paraId="4F0F52B3" w14:textId="77777777" w:rsidR="00950071" w:rsidRPr="00950071" w:rsidRDefault="00950071" w:rsidP="00950071">
      <w:pPr>
        <w:rPr>
          <w:b/>
          <w:bCs/>
          <w:sz w:val="32"/>
          <w:szCs w:val="32"/>
          <w:lang w:val="en-IN"/>
        </w:rPr>
      </w:pPr>
      <w:r w:rsidRPr="00950071">
        <w:rPr>
          <w:b/>
          <w:bCs/>
          <w:sz w:val="32"/>
          <w:szCs w:val="32"/>
          <w:lang w:val="en-IN"/>
        </w:rPr>
        <w:t>27. ACID Properties</w:t>
      </w:r>
    </w:p>
    <w:p w14:paraId="19E4857B" w14:textId="77777777" w:rsidR="00950071" w:rsidRPr="00950071" w:rsidRDefault="00950071" w:rsidP="00950071">
      <w:pPr>
        <w:rPr>
          <w:b/>
          <w:bCs/>
          <w:sz w:val="32"/>
          <w:szCs w:val="32"/>
          <w:lang w:val="en-IN"/>
        </w:rPr>
      </w:pPr>
      <w:r w:rsidRPr="00950071">
        <w:rPr>
          <w:b/>
          <w:bCs/>
          <w:sz w:val="32"/>
          <w:szCs w:val="32"/>
          <w:lang w:val="en-IN"/>
        </w:rPr>
        <w:t>A – Atomicity</w:t>
      </w:r>
    </w:p>
    <w:p w14:paraId="6EE17B19" w14:textId="77777777" w:rsidR="00950071" w:rsidRPr="00950071" w:rsidRDefault="00950071" w:rsidP="00950071">
      <w:pPr>
        <w:rPr>
          <w:sz w:val="32"/>
          <w:szCs w:val="32"/>
          <w:lang w:val="en-IN"/>
        </w:rPr>
      </w:pPr>
      <w:r w:rsidRPr="00950071">
        <w:rPr>
          <w:sz w:val="32"/>
          <w:szCs w:val="32"/>
          <w:lang w:val="en-IN"/>
        </w:rPr>
        <w:t>Either all operations are completed, or none are.</w:t>
      </w:r>
    </w:p>
    <w:p w14:paraId="5B3C6FDB" w14:textId="77777777" w:rsidR="00950071" w:rsidRPr="00950071" w:rsidRDefault="00950071" w:rsidP="00950071">
      <w:pPr>
        <w:rPr>
          <w:b/>
          <w:bCs/>
          <w:sz w:val="32"/>
          <w:szCs w:val="32"/>
          <w:lang w:val="en-IN"/>
        </w:rPr>
      </w:pPr>
      <w:r w:rsidRPr="00950071">
        <w:rPr>
          <w:b/>
          <w:bCs/>
          <w:sz w:val="32"/>
          <w:szCs w:val="32"/>
          <w:lang w:val="en-IN"/>
        </w:rPr>
        <w:t>C – Consistency</w:t>
      </w:r>
    </w:p>
    <w:p w14:paraId="389C157A" w14:textId="77777777" w:rsidR="00950071" w:rsidRPr="00950071" w:rsidRDefault="00950071" w:rsidP="00950071">
      <w:pPr>
        <w:rPr>
          <w:sz w:val="32"/>
          <w:szCs w:val="32"/>
          <w:lang w:val="en-IN"/>
        </w:rPr>
      </w:pPr>
      <w:r w:rsidRPr="00950071">
        <w:rPr>
          <w:sz w:val="32"/>
          <w:szCs w:val="32"/>
          <w:lang w:val="en-IN"/>
        </w:rPr>
        <w:t>The database remains in a valid state before and after a transaction.</w:t>
      </w:r>
    </w:p>
    <w:p w14:paraId="56F0B8E5" w14:textId="77777777" w:rsidR="00950071" w:rsidRPr="00950071" w:rsidRDefault="00950071" w:rsidP="00950071">
      <w:pPr>
        <w:rPr>
          <w:b/>
          <w:bCs/>
          <w:sz w:val="32"/>
          <w:szCs w:val="32"/>
          <w:lang w:val="en-IN"/>
        </w:rPr>
      </w:pPr>
      <w:r w:rsidRPr="00950071">
        <w:rPr>
          <w:b/>
          <w:bCs/>
          <w:sz w:val="32"/>
          <w:szCs w:val="32"/>
          <w:lang w:val="en-IN"/>
        </w:rPr>
        <w:t>I – Isolation</w:t>
      </w:r>
    </w:p>
    <w:p w14:paraId="6BF1FF48" w14:textId="77777777" w:rsidR="00950071" w:rsidRPr="00950071" w:rsidRDefault="00950071" w:rsidP="00950071">
      <w:pPr>
        <w:rPr>
          <w:sz w:val="32"/>
          <w:szCs w:val="32"/>
          <w:lang w:val="en-IN"/>
        </w:rPr>
      </w:pPr>
      <w:r w:rsidRPr="00950071">
        <w:rPr>
          <w:sz w:val="32"/>
          <w:szCs w:val="32"/>
          <w:lang w:val="en-IN"/>
        </w:rPr>
        <w:t>Multiple transactions do not interfere with each other.</w:t>
      </w:r>
    </w:p>
    <w:p w14:paraId="3DDB620B" w14:textId="77777777" w:rsidR="00950071" w:rsidRPr="00950071" w:rsidRDefault="00950071" w:rsidP="00950071">
      <w:pPr>
        <w:rPr>
          <w:b/>
          <w:bCs/>
          <w:sz w:val="32"/>
          <w:szCs w:val="32"/>
          <w:lang w:val="en-IN"/>
        </w:rPr>
      </w:pPr>
      <w:r w:rsidRPr="00950071">
        <w:rPr>
          <w:b/>
          <w:bCs/>
          <w:sz w:val="32"/>
          <w:szCs w:val="32"/>
          <w:lang w:val="en-IN"/>
        </w:rPr>
        <w:t>D – Durability</w:t>
      </w:r>
    </w:p>
    <w:p w14:paraId="244D27A0" w14:textId="77777777" w:rsidR="00950071" w:rsidRPr="00950071" w:rsidRDefault="00950071" w:rsidP="00950071">
      <w:pPr>
        <w:rPr>
          <w:sz w:val="32"/>
          <w:szCs w:val="32"/>
          <w:lang w:val="en-IN"/>
        </w:rPr>
      </w:pPr>
      <w:r w:rsidRPr="00950071">
        <w:rPr>
          <w:sz w:val="32"/>
          <w:szCs w:val="32"/>
          <w:lang w:val="en-IN"/>
        </w:rPr>
        <w:t>Committed data is permanently saved, even after a system failure.</w:t>
      </w:r>
    </w:p>
    <w:p w14:paraId="3EF5E09E" w14:textId="77777777" w:rsidR="00950071" w:rsidRPr="00950071" w:rsidRDefault="00950071" w:rsidP="00950071">
      <w:pPr>
        <w:rPr>
          <w:sz w:val="32"/>
          <w:szCs w:val="32"/>
          <w:lang w:val="en-IN"/>
        </w:rPr>
      </w:pPr>
      <w:r w:rsidRPr="00950071">
        <w:rPr>
          <w:sz w:val="32"/>
          <w:szCs w:val="32"/>
          <w:lang w:val="en-IN"/>
        </w:rPr>
        <w:pict w14:anchorId="057C93D1">
          <v:rect id="_x0000_i1281" style="width:0;height:1.5pt" o:hralign="center" o:hrstd="t" o:hr="t" fillcolor="#a0a0a0" stroked="f"/>
        </w:pict>
      </w:r>
    </w:p>
    <w:p w14:paraId="79B6EFC7" w14:textId="77777777" w:rsidR="00950071" w:rsidRPr="00950071" w:rsidRDefault="00950071" w:rsidP="00950071">
      <w:pPr>
        <w:rPr>
          <w:b/>
          <w:bCs/>
          <w:sz w:val="32"/>
          <w:szCs w:val="32"/>
          <w:lang w:val="en-IN"/>
        </w:rPr>
      </w:pPr>
      <w:r w:rsidRPr="00950071">
        <w:rPr>
          <w:b/>
          <w:bCs/>
          <w:sz w:val="32"/>
          <w:szCs w:val="32"/>
          <w:lang w:val="en-IN"/>
        </w:rPr>
        <w:t>28. Database Administrator (DBA)</w:t>
      </w:r>
    </w:p>
    <w:p w14:paraId="7A199216"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Database Administrator (DBA)</w:t>
      </w:r>
      <w:r w:rsidRPr="00950071">
        <w:rPr>
          <w:sz w:val="32"/>
          <w:szCs w:val="32"/>
          <w:lang w:val="en-IN"/>
        </w:rPr>
        <w:t xml:space="preserve"> manages the database.</w:t>
      </w:r>
    </w:p>
    <w:p w14:paraId="42064C4E" w14:textId="77777777" w:rsidR="00950071" w:rsidRPr="00950071" w:rsidRDefault="00950071" w:rsidP="00950071">
      <w:pPr>
        <w:rPr>
          <w:sz w:val="32"/>
          <w:szCs w:val="32"/>
          <w:lang w:val="en-IN"/>
        </w:rPr>
      </w:pPr>
      <w:r w:rsidRPr="00950071">
        <w:rPr>
          <w:sz w:val="32"/>
          <w:szCs w:val="32"/>
          <w:lang w:val="en-IN"/>
        </w:rPr>
        <w:t>Responsibilities:</w:t>
      </w:r>
    </w:p>
    <w:p w14:paraId="06AA1EFC" w14:textId="77777777" w:rsidR="00950071" w:rsidRPr="00950071" w:rsidRDefault="00950071">
      <w:pPr>
        <w:numPr>
          <w:ilvl w:val="0"/>
          <w:numId w:val="25"/>
        </w:numPr>
        <w:rPr>
          <w:sz w:val="32"/>
          <w:szCs w:val="32"/>
          <w:lang w:val="en-IN"/>
        </w:rPr>
      </w:pPr>
      <w:r w:rsidRPr="00950071">
        <w:rPr>
          <w:sz w:val="32"/>
          <w:szCs w:val="32"/>
          <w:lang w:val="en-IN"/>
        </w:rPr>
        <w:t xml:space="preserve">Creating users </w:t>
      </w:r>
    </w:p>
    <w:p w14:paraId="47736A6F" w14:textId="77777777" w:rsidR="00950071" w:rsidRPr="00950071" w:rsidRDefault="00950071">
      <w:pPr>
        <w:numPr>
          <w:ilvl w:val="0"/>
          <w:numId w:val="25"/>
        </w:numPr>
        <w:rPr>
          <w:sz w:val="32"/>
          <w:szCs w:val="32"/>
          <w:lang w:val="en-IN"/>
        </w:rPr>
      </w:pPr>
      <w:r w:rsidRPr="00950071">
        <w:rPr>
          <w:sz w:val="32"/>
          <w:szCs w:val="32"/>
          <w:lang w:val="en-IN"/>
        </w:rPr>
        <w:t xml:space="preserve">Managing security </w:t>
      </w:r>
    </w:p>
    <w:p w14:paraId="31C709B4" w14:textId="77777777" w:rsidR="00950071" w:rsidRPr="00950071" w:rsidRDefault="00950071">
      <w:pPr>
        <w:numPr>
          <w:ilvl w:val="0"/>
          <w:numId w:val="25"/>
        </w:numPr>
        <w:rPr>
          <w:sz w:val="32"/>
          <w:szCs w:val="32"/>
          <w:lang w:val="en-IN"/>
        </w:rPr>
      </w:pPr>
      <w:r w:rsidRPr="00950071">
        <w:rPr>
          <w:sz w:val="32"/>
          <w:szCs w:val="32"/>
          <w:lang w:val="en-IN"/>
        </w:rPr>
        <w:t xml:space="preserve">Taking backups </w:t>
      </w:r>
    </w:p>
    <w:p w14:paraId="3BCC0F04" w14:textId="77777777" w:rsidR="00950071" w:rsidRPr="00950071" w:rsidRDefault="00950071">
      <w:pPr>
        <w:numPr>
          <w:ilvl w:val="0"/>
          <w:numId w:val="25"/>
        </w:numPr>
        <w:rPr>
          <w:sz w:val="32"/>
          <w:szCs w:val="32"/>
          <w:lang w:val="en-IN"/>
        </w:rPr>
      </w:pPr>
      <w:r w:rsidRPr="00950071">
        <w:rPr>
          <w:sz w:val="32"/>
          <w:szCs w:val="32"/>
          <w:lang w:val="en-IN"/>
        </w:rPr>
        <w:t xml:space="preserve">Optimizing performance </w:t>
      </w:r>
    </w:p>
    <w:p w14:paraId="1E68D104" w14:textId="77777777" w:rsidR="00950071" w:rsidRPr="00950071" w:rsidRDefault="00950071">
      <w:pPr>
        <w:numPr>
          <w:ilvl w:val="0"/>
          <w:numId w:val="25"/>
        </w:numPr>
        <w:rPr>
          <w:sz w:val="32"/>
          <w:szCs w:val="32"/>
          <w:lang w:val="en-IN"/>
        </w:rPr>
      </w:pPr>
      <w:r w:rsidRPr="00950071">
        <w:rPr>
          <w:sz w:val="32"/>
          <w:szCs w:val="32"/>
          <w:lang w:val="en-IN"/>
        </w:rPr>
        <w:t xml:space="preserve">Monitoring the database </w:t>
      </w:r>
    </w:p>
    <w:p w14:paraId="362741A6" w14:textId="77777777" w:rsidR="00950071" w:rsidRPr="00950071" w:rsidRDefault="00950071" w:rsidP="00950071">
      <w:pPr>
        <w:rPr>
          <w:sz w:val="32"/>
          <w:szCs w:val="32"/>
          <w:lang w:val="en-IN"/>
        </w:rPr>
      </w:pPr>
      <w:r w:rsidRPr="00950071">
        <w:rPr>
          <w:sz w:val="32"/>
          <w:szCs w:val="32"/>
          <w:lang w:val="en-IN"/>
        </w:rPr>
        <w:pict w14:anchorId="173F5B05">
          <v:rect id="_x0000_i1282" style="width:0;height:1.5pt" o:hralign="center" o:hrstd="t" o:hr="t" fillcolor="#a0a0a0" stroked="f"/>
        </w:pict>
      </w:r>
    </w:p>
    <w:p w14:paraId="1B0E43D1" w14:textId="77777777" w:rsidR="00950071" w:rsidRPr="00950071" w:rsidRDefault="00950071" w:rsidP="00950071">
      <w:pPr>
        <w:rPr>
          <w:b/>
          <w:bCs/>
          <w:sz w:val="32"/>
          <w:szCs w:val="32"/>
          <w:lang w:val="en-IN"/>
        </w:rPr>
      </w:pPr>
      <w:r w:rsidRPr="00950071">
        <w:rPr>
          <w:b/>
          <w:bCs/>
          <w:sz w:val="32"/>
          <w:szCs w:val="32"/>
          <w:lang w:val="en-IN"/>
        </w:rPr>
        <w:lastRenderedPageBreak/>
        <w:t>29. Data Dictionary</w:t>
      </w:r>
    </w:p>
    <w:p w14:paraId="0D4C597C" w14:textId="77777777" w:rsidR="00950071" w:rsidRPr="00950071" w:rsidRDefault="00950071" w:rsidP="00950071">
      <w:pPr>
        <w:rPr>
          <w:sz w:val="32"/>
          <w:szCs w:val="32"/>
          <w:lang w:val="en-IN"/>
        </w:rPr>
      </w:pPr>
      <w:r w:rsidRPr="00950071">
        <w:rPr>
          <w:sz w:val="32"/>
          <w:szCs w:val="32"/>
          <w:lang w:val="en-IN"/>
        </w:rPr>
        <w:t xml:space="preserve">A </w:t>
      </w:r>
      <w:r w:rsidRPr="00950071">
        <w:rPr>
          <w:b/>
          <w:bCs/>
          <w:sz w:val="32"/>
          <w:szCs w:val="32"/>
          <w:lang w:val="en-IN"/>
        </w:rPr>
        <w:t>data dictionary</w:t>
      </w:r>
      <w:r w:rsidRPr="00950071">
        <w:rPr>
          <w:sz w:val="32"/>
          <w:szCs w:val="32"/>
          <w:lang w:val="en-IN"/>
        </w:rPr>
        <w:t xml:space="preserve"> is a collection of metadata (data about data).</w:t>
      </w:r>
    </w:p>
    <w:p w14:paraId="45119222" w14:textId="77777777" w:rsidR="00950071" w:rsidRPr="00950071" w:rsidRDefault="00950071" w:rsidP="00950071">
      <w:pPr>
        <w:rPr>
          <w:sz w:val="32"/>
          <w:szCs w:val="32"/>
          <w:lang w:val="en-IN"/>
        </w:rPr>
      </w:pPr>
      <w:r w:rsidRPr="00950071">
        <w:rPr>
          <w:sz w:val="32"/>
          <w:szCs w:val="32"/>
          <w:lang w:val="en-IN"/>
        </w:rPr>
        <w:t>It contains:</w:t>
      </w:r>
    </w:p>
    <w:p w14:paraId="4E200302" w14:textId="77777777" w:rsidR="00950071" w:rsidRPr="00950071" w:rsidRDefault="00950071">
      <w:pPr>
        <w:numPr>
          <w:ilvl w:val="0"/>
          <w:numId w:val="26"/>
        </w:numPr>
        <w:rPr>
          <w:sz w:val="32"/>
          <w:szCs w:val="32"/>
          <w:lang w:val="en-IN"/>
        </w:rPr>
      </w:pPr>
      <w:r w:rsidRPr="00950071">
        <w:rPr>
          <w:sz w:val="32"/>
          <w:szCs w:val="32"/>
          <w:lang w:val="en-IN"/>
        </w:rPr>
        <w:t xml:space="preserve">Table names </w:t>
      </w:r>
    </w:p>
    <w:p w14:paraId="3D2049B4" w14:textId="77777777" w:rsidR="00950071" w:rsidRPr="00950071" w:rsidRDefault="00950071">
      <w:pPr>
        <w:numPr>
          <w:ilvl w:val="0"/>
          <w:numId w:val="26"/>
        </w:numPr>
        <w:rPr>
          <w:sz w:val="32"/>
          <w:szCs w:val="32"/>
          <w:lang w:val="en-IN"/>
        </w:rPr>
      </w:pPr>
      <w:r w:rsidRPr="00950071">
        <w:rPr>
          <w:sz w:val="32"/>
          <w:szCs w:val="32"/>
          <w:lang w:val="en-IN"/>
        </w:rPr>
        <w:t xml:space="preserve">Column names </w:t>
      </w:r>
    </w:p>
    <w:p w14:paraId="1AB86066" w14:textId="77777777" w:rsidR="00950071" w:rsidRPr="00950071" w:rsidRDefault="00950071">
      <w:pPr>
        <w:numPr>
          <w:ilvl w:val="0"/>
          <w:numId w:val="26"/>
        </w:numPr>
        <w:rPr>
          <w:sz w:val="32"/>
          <w:szCs w:val="32"/>
          <w:lang w:val="en-IN"/>
        </w:rPr>
      </w:pPr>
      <w:r w:rsidRPr="00950071">
        <w:rPr>
          <w:sz w:val="32"/>
          <w:szCs w:val="32"/>
          <w:lang w:val="en-IN"/>
        </w:rPr>
        <w:t xml:space="preserve">Data types </w:t>
      </w:r>
    </w:p>
    <w:p w14:paraId="2E56F303" w14:textId="77777777" w:rsidR="00950071" w:rsidRPr="00950071" w:rsidRDefault="00950071">
      <w:pPr>
        <w:numPr>
          <w:ilvl w:val="0"/>
          <w:numId w:val="26"/>
        </w:numPr>
        <w:rPr>
          <w:sz w:val="32"/>
          <w:szCs w:val="32"/>
          <w:lang w:val="en-IN"/>
        </w:rPr>
      </w:pPr>
      <w:r w:rsidRPr="00950071">
        <w:rPr>
          <w:sz w:val="32"/>
          <w:szCs w:val="32"/>
          <w:lang w:val="en-IN"/>
        </w:rPr>
        <w:t xml:space="preserve">Constraints </w:t>
      </w:r>
    </w:p>
    <w:p w14:paraId="58B57847" w14:textId="77777777" w:rsidR="00950071" w:rsidRPr="00950071" w:rsidRDefault="00950071">
      <w:pPr>
        <w:numPr>
          <w:ilvl w:val="0"/>
          <w:numId w:val="26"/>
        </w:numPr>
        <w:rPr>
          <w:sz w:val="32"/>
          <w:szCs w:val="32"/>
          <w:lang w:val="en-IN"/>
        </w:rPr>
      </w:pPr>
      <w:r w:rsidRPr="00950071">
        <w:rPr>
          <w:sz w:val="32"/>
          <w:szCs w:val="32"/>
          <w:lang w:val="en-IN"/>
        </w:rPr>
        <w:t xml:space="preserve">Relationships </w:t>
      </w:r>
    </w:p>
    <w:p w14:paraId="44D432DB" w14:textId="77777777" w:rsidR="00950071" w:rsidRPr="00950071" w:rsidRDefault="00950071" w:rsidP="00950071">
      <w:pPr>
        <w:rPr>
          <w:sz w:val="32"/>
          <w:szCs w:val="32"/>
          <w:lang w:val="en-IN"/>
        </w:rPr>
      </w:pPr>
      <w:r w:rsidRPr="00950071">
        <w:rPr>
          <w:sz w:val="32"/>
          <w:szCs w:val="32"/>
          <w:lang w:val="en-IN"/>
        </w:rPr>
        <w:pict w14:anchorId="74939B17">
          <v:rect id="_x0000_i1283" style="width:0;height:1.5pt" o:hralign="center" o:hrstd="t" o:hr="t" fillcolor="#a0a0a0" stroked="f"/>
        </w:pict>
      </w:r>
    </w:p>
    <w:p w14:paraId="1BAFC717" w14:textId="77777777" w:rsidR="00950071" w:rsidRPr="00950071" w:rsidRDefault="00950071" w:rsidP="00950071">
      <w:pPr>
        <w:rPr>
          <w:b/>
          <w:bCs/>
          <w:sz w:val="32"/>
          <w:szCs w:val="32"/>
          <w:lang w:val="en-IN"/>
        </w:rPr>
      </w:pPr>
      <w:r w:rsidRPr="00950071">
        <w:rPr>
          <w:b/>
          <w:bCs/>
          <w:sz w:val="32"/>
          <w:szCs w:val="32"/>
          <w:lang w:val="en-IN"/>
        </w:rPr>
        <w:t>30. Metadata</w:t>
      </w:r>
    </w:p>
    <w:p w14:paraId="4175746E" w14:textId="77777777" w:rsidR="00950071" w:rsidRPr="00950071" w:rsidRDefault="00950071" w:rsidP="00950071">
      <w:pPr>
        <w:rPr>
          <w:sz w:val="32"/>
          <w:szCs w:val="32"/>
          <w:lang w:val="en-IN"/>
        </w:rPr>
      </w:pPr>
      <w:r w:rsidRPr="00950071">
        <w:rPr>
          <w:b/>
          <w:bCs/>
          <w:sz w:val="32"/>
          <w:szCs w:val="32"/>
          <w:lang w:val="en-IN"/>
        </w:rPr>
        <w:t>Metadata</w:t>
      </w:r>
      <w:r w:rsidRPr="00950071">
        <w:rPr>
          <w:sz w:val="32"/>
          <w:szCs w:val="32"/>
          <w:lang w:val="en-IN"/>
        </w:rPr>
        <w:t xml:space="preserve"> is information that describes other data.</w:t>
      </w:r>
    </w:p>
    <w:p w14:paraId="520066D8" w14:textId="77777777" w:rsidR="00950071" w:rsidRPr="00950071" w:rsidRDefault="00950071" w:rsidP="00950071">
      <w:pPr>
        <w:rPr>
          <w:sz w:val="32"/>
          <w:szCs w:val="32"/>
          <w:lang w:val="en-IN"/>
        </w:rPr>
      </w:pPr>
      <w:r w:rsidRPr="00950071">
        <w:rPr>
          <w:b/>
          <w:bCs/>
          <w:sz w:val="32"/>
          <w:szCs w:val="32"/>
          <w:lang w:val="en-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025"/>
      </w:tblGrid>
      <w:tr w:rsidR="00950071" w:rsidRPr="00950071" w14:paraId="0CE3814F" w14:textId="77777777">
        <w:trPr>
          <w:tblHeader/>
          <w:tblCellSpacing w:w="15" w:type="dxa"/>
        </w:trPr>
        <w:tc>
          <w:tcPr>
            <w:tcW w:w="0" w:type="auto"/>
            <w:vAlign w:val="center"/>
            <w:hideMark/>
          </w:tcPr>
          <w:p w14:paraId="74763FDC" w14:textId="77777777" w:rsidR="00950071" w:rsidRPr="00950071" w:rsidRDefault="00950071" w:rsidP="00950071">
            <w:pPr>
              <w:rPr>
                <w:b/>
                <w:bCs/>
                <w:sz w:val="32"/>
                <w:szCs w:val="32"/>
                <w:lang w:val="en-IN"/>
              </w:rPr>
            </w:pPr>
            <w:r w:rsidRPr="00950071">
              <w:rPr>
                <w:b/>
                <w:bCs/>
                <w:sz w:val="32"/>
                <w:szCs w:val="32"/>
                <w:lang w:val="en-IN"/>
              </w:rPr>
              <w:t>Column Name</w:t>
            </w:r>
          </w:p>
        </w:tc>
        <w:tc>
          <w:tcPr>
            <w:tcW w:w="0" w:type="auto"/>
            <w:vAlign w:val="center"/>
            <w:hideMark/>
          </w:tcPr>
          <w:p w14:paraId="777CE17D" w14:textId="77777777" w:rsidR="00950071" w:rsidRPr="00950071" w:rsidRDefault="00950071" w:rsidP="00950071">
            <w:pPr>
              <w:rPr>
                <w:b/>
                <w:bCs/>
                <w:sz w:val="32"/>
                <w:szCs w:val="32"/>
                <w:lang w:val="en-IN"/>
              </w:rPr>
            </w:pPr>
            <w:r w:rsidRPr="00950071">
              <w:rPr>
                <w:b/>
                <w:bCs/>
                <w:sz w:val="32"/>
                <w:szCs w:val="32"/>
                <w:lang w:val="en-IN"/>
              </w:rPr>
              <w:t>Data Type</w:t>
            </w:r>
          </w:p>
        </w:tc>
      </w:tr>
      <w:tr w:rsidR="00950071" w:rsidRPr="00950071" w14:paraId="7F1B0013" w14:textId="77777777">
        <w:trPr>
          <w:tblCellSpacing w:w="15" w:type="dxa"/>
        </w:trPr>
        <w:tc>
          <w:tcPr>
            <w:tcW w:w="0" w:type="auto"/>
            <w:vAlign w:val="center"/>
            <w:hideMark/>
          </w:tcPr>
          <w:p w14:paraId="0EE461C9" w14:textId="77777777" w:rsidR="00950071" w:rsidRPr="00950071" w:rsidRDefault="00950071" w:rsidP="00950071">
            <w:pPr>
              <w:rPr>
                <w:sz w:val="32"/>
                <w:szCs w:val="32"/>
                <w:lang w:val="en-IN"/>
              </w:rPr>
            </w:pPr>
            <w:proofErr w:type="spellStart"/>
            <w:r w:rsidRPr="00950071">
              <w:rPr>
                <w:sz w:val="32"/>
                <w:szCs w:val="32"/>
                <w:lang w:val="en-IN"/>
              </w:rPr>
              <w:t>Student_ID</w:t>
            </w:r>
            <w:proofErr w:type="spellEnd"/>
          </w:p>
        </w:tc>
        <w:tc>
          <w:tcPr>
            <w:tcW w:w="0" w:type="auto"/>
            <w:vAlign w:val="center"/>
            <w:hideMark/>
          </w:tcPr>
          <w:p w14:paraId="6A880454" w14:textId="77777777" w:rsidR="00950071" w:rsidRPr="00950071" w:rsidRDefault="00950071" w:rsidP="00950071">
            <w:pPr>
              <w:rPr>
                <w:sz w:val="32"/>
                <w:szCs w:val="32"/>
                <w:lang w:val="en-IN"/>
              </w:rPr>
            </w:pPr>
            <w:r w:rsidRPr="00950071">
              <w:rPr>
                <w:sz w:val="32"/>
                <w:szCs w:val="32"/>
                <w:lang w:val="en-IN"/>
              </w:rPr>
              <w:t>INT</w:t>
            </w:r>
          </w:p>
        </w:tc>
      </w:tr>
      <w:tr w:rsidR="00950071" w:rsidRPr="00950071" w14:paraId="1367B467" w14:textId="77777777">
        <w:trPr>
          <w:tblCellSpacing w:w="15" w:type="dxa"/>
        </w:trPr>
        <w:tc>
          <w:tcPr>
            <w:tcW w:w="0" w:type="auto"/>
            <w:vAlign w:val="center"/>
            <w:hideMark/>
          </w:tcPr>
          <w:p w14:paraId="49DED8E1" w14:textId="77777777" w:rsidR="00950071" w:rsidRPr="00950071" w:rsidRDefault="00950071" w:rsidP="00950071">
            <w:pPr>
              <w:rPr>
                <w:sz w:val="32"/>
                <w:szCs w:val="32"/>
                <w:lang w:val="en-IN"/>
              </w:rPr>
            </w:pPr>
            <w:r w:rsidRPr="00950071">
              <w:rPr>
                <w:sz w:val="32"/>
                <w:szCs w:val="32"/>
                <w:lang w:val="en-IN"/>
              </w:rPr>
              <w:t>Name</w:t>
            </w:r>
          </w:p>
        </w:tc>
        <w:tc>
          <w:tcPr>
            <w:tcW w:w="0" w:type="auto"/>
            <w:vAlign w:val="center"/>
            <w:hideMark/>
          </w:tcPr>
          <w:p w14:paraId="053312DF" w14:textId="77777777" w:rsidR="00950071" w:rsidRPr="00950071" w:rsidRDefault="00950071" w:rsidP="00950071">
            <w:pPr>
              <w:rPr>
                <w:sz w:val="32"/>
                <w:szCs w:val="32"/>
                <w:lang w:val="en-IN"/>
              </w:rPr>
            </w:pPr>
            <w:proofErr w:type="gramStart"/>
            <w:r w:rsidRPr="00950071">
              <w:rPr>
                <w:sz w:val="32"/>
                <w:szCs w:val="32"/>
                <w:lang w:val="en-IN"/>
              </w:rPr>
              <w:t>VARCHAR(</w:t>
            </w:r>
            <w:proofErr w:type="gramEnd"/>
            <w:r w:rsidRPr="00950071">
              <w:rPr>
                <w:sz w:val="32"/>
                <w:szCs w:val="32"/>
                <w:lang w:val="en-IN"/>
              </w:rPr>
              <w:t>100)</w:t>
            </w:r>
          </w:p>
        </w:tc>
      </w:tr>
      <w:tr w:rsidR="00950071" w:rsidRPr="00950071" w14:paraId="7A41FE47" w14:textId="77777777">
        <w:trPr>
          <w:tblCellSpacing w:w="15" w:type="dxa"/>
        </w:trPr>
        <w:tc>
          <w:tcPr>
            <w:tcW w:w="0" w:type="auto"/>
            <w:vAlign w:val="center"/>
            <w:hideMark/>
          </w:tcPr>
          <w:p w14:paraId="0C80A086" w14:textId="77777777" w:rsidR="00950071" w:rsidRPr="00950071" w:rsidRDefault="00950071" w:rsidP="00950071">
            <w:pPr>
              <w:rPr>
                <w:sz w:val="32"/>
                <w:szCs w:val="32"/>
                <w:lang w:val="en-IN"/>
              </w:rPr>
            </w:pPr>
            <w:r w:rsidRPr="00950071">
              <w:rPr>
                <w:sz w:val="32"/>
                <w:szCs w:val="32"/>
                <w:lang w:val="en-IN"/>
              </w:rPr>
              <w:t>Age</w:t>
            </w:r>
          </w:p>
        </w:tc>
        <w:tc>
          <w:tcPr>
            <w:tcW w:w="0" w:type="auto"/>
            <w:vAlign w:val="center"/>
            <w:hideMark/>
          </w:tcPr>
          <w:p w14:paraId="3D9AE4A2" w14:textId="77777777" w:rsidR="00950071" w:rsidRPr="00950071" w:rsidRDefault="00950071" w:rsidP="00950071">
            <w:pPr>
              <w:rPr>
                <w:sz w:val="32"/>
                <w:szCs w:val="32"/>
                <w:lang w:val="en-IN"/>
              </w:rPr>
            </w:pPr>
            <w:r w:rsidRPr="00950071">
              <w:rPr>
                <w:sz w:val="32"/>
                <w:szCs w:val="32"/>
                <w:lang w:val="en-IN"/>
              </w:rPr>
              <w:t>INT</w:t>
            </w:r>
          </w:p>
        </w:tc>
      </w:tr>
    </w:tbl>
    <w:p w14:paraId="020BA24D" w14:textId="77777777" w:rsidR="00950071" w:rsidRPr="00950071" w:rsidRDefault="00950071">
      <w:pPr>
        <w:rPr>
          <w:sz w:val="36"/>
          <w:szCs w:val="36"/>
        </w:rPr>
      </w:pPr>
    </w:p>
    <w:p w14:paraId="7726401B" w14:textId="206594A3" w:rsidR="00950071" w:rsidRDefault="00950071">
      <w:pPr>
        <w:rPr>
          <w:b/>
          <w:bCs/>
          <w:sz w:val="36"/>
          <w:szCs w:val="36"/>
          <w:lang w:val="en-IN"/>
        </w:rPr>
      </w:pPr>
      <w:r w:rsidRPr="00950071">
        <w:rPr>
          <w:b/>
          <w:bCs/>
          <w:sz w:val="36"/>
          <w:szCs w:val="36"/>
          <w:lang w:val="en-IN"/>
        </w:rPr>
        <w:t>Postman</w:t>
      </w:r>
    </w:p>
    <w:p w14:paraId="5C1F289E" w14:textId="77777777" w:rsidR="00950071" w:rsidRPr="00950071" w:rsidRDefault="00950071">
      <w:pPr>
        <w:rPr>
          <w:sz w:val="36"/>
          <w:szCs w:val="36"/>
        </w:rPr>
      </w:pPr>
    </w:p>
    <w:p w14:paraId="4106F807" w14:textId="77777777" w:rsidR="00950071" w:rsidRPr="00950071" w:rsidRDefault="00950071" w:rsidP="00950071">
      <w:pPr>
        <w:rPr>
          <w:b/>
          <w:bCs/>
          <w:sz w:val="32"/>
          <w:szCs w:val="32"/>
          <w:lang w:val="en-IN"/>
        </w:rPr>
      </w:pPr>
      <w:r w:rsidRPr="00950071">
        <w:rPr>
          <w:b/>
          <w:bCs/>
          <w:sz w:val="32"/>
          <w:szCs w:val="32"/>
          <w:lang w:val="en-IN"/>
        </w:rPr>
        <w:t>Definition</w:t>
      </w:r>
    </w:p>
    <w:p w14:paraId="4365FF95" w14:textId="77777777" w:rsidR="00950071" w:rsidRPr="00950071" w:rsidRDefault="00950071" w:rsidP="00950071">
      <w:pPr>
        <w:rPr>
          <w:sz w:val="32"/>
          <w:szCs w:val="32"/>
          <w:lang w:val="en-IN"/>
        </w:rPr>
      </w:pPr>
      <w:r w:rsidRPr="00950071">
        <w:rPr>
          <w:b/>
          <w:bCs/>
          <w:sz w:val="32"/>
          <w:szCs w:val="32"/>
          <w:lang w:val="en-IN"/>
        </w:rPr>
        <w:t>Postman</w:t>
      </w:r>
      <w:r w:rsidRPr="00950071">
        <w:rPr>
          <w:sz w:val="32"/>
          <w:szCs w:val="32"/>
          <w:lang w:val="en-IN"/>
        </w:rPr>
        <w:t xml:space="preserve"> is an </w:t>
      </w:r>
      <w:r w:rsidRPr="00950071">
        <w:rPr>
          <w:b/>
          <w:bCs/>
          <w:sz w:val="32"/>
          <w:szCs w:val="32"/>
          <w:lang w:val="en-IN"/>
        </w:rPr>
        <w:t>API development and testing tool</w:t>
      </w:r>
      <w:r w:rsidRPr="00950071">
        <w:rPr>
          <w:sz w:val="32"/>
          <w:szCs w:val="32"/>
          <w:lang w:val="en-IN"/>
        </w:rPr>
        <w:t xml:space="preserve"> that allows developers to </w:t>
      </w:r>
      <w:r w:rsidRPr="00950071">
        <w:rPr>
          <w:b/>
          <w:bCs/>
          <w:sz w:val="32"/>
          <w:szCs w:val="32"/>
          <w:lang w:val="en-IN"/>
        </w:rPr>
        <w:t>send HTTP requests, test APIs, inspect responses, and automate API testing</w:t>
      </w:r>
      <w:r w:rsidRPr="00950071">
        <w:rPr>
          <w:sz w:val="32"/>
          <w:szCs w:val="32"/>
          <w:lang w:val="en-IN"/>
        </w:rPr>
        <w:t xml:space="preserve"> without writing a frontend application.</w:t>
      </w:r>
    </w:p>
    <w:p w14:paraId="3B0AC534" w14:textId="77777777" w:rsidR="00950071" w:rsidRPr="00950071" w:rsidRDefault="00950071" w:rsidP="00950071">
      <w:pPr>
        <w:rPr>
          <w:sz w:val="32"/>
          <w:szCs w:val="32"/>
          <w:lang w:val="en-IN"/>
        </w:rPr>
      </w:pPr>
      <w:r w:rsidRPr="00950071">
        <w:rPr>
          <w:sz w:val="32"/>
          <w:szCs w:val="32"/>
          <w:lang w:val="en-IN"/>
        </w:rPr>
        <w:t>It provides a simple graphical interface (GUI) to interact with APIs, making it easier to develop, debug, and document them.</w:t>
      </w:r>
    </w:p>
    <w:p w14:paraId="273C4012" w14:textId="77777777" w:rsidR="00950071" w:rsidRPr="00950071" w:rsidRDefault="00950071" w:rsidP="00950071">
      <w:pPr>
        <w:rPr>
          <w:sz w:val="32"/>
          <w:szCs w:val="32"/>
          <w:lang w:val="en-IN"/>
        </w:rPr>
      </w:pPr>
      <w:r w:rsidRPr="00950071">
        <w:rPr>
          <w:b/>
          <w:bCs/>
          <w:sz w:val="32"/>
          <w:szCs w:val="32"/>
          <w:lang w:val="en-IN"/>
        </w:rPr>
        <w:t>Simple Definition:</w:t>
      </w:r>
    </w:p>
    <w:p w14:paraId="4D72C6C2" w14:textId="77777777" w:rsidR="00950071" w:rsidRPr="00950071" w:rsidRDefault="00950071" w:rsidP="00950071">
      <w:pPr>
        <w:rPr>
          <w:sz w:val="32"/>
          <w:szCs w:val="32"/>
          <w:lang w:val="en-IN"/>
        </w:rPr>
      </w:pPr>
      <w:r w:rsidRPr="00950071">
        <w:rPr>
          <w:sz w:val="32"/>
          <w:szCs w:val="32"/>
          <w:lang w:val="en-IN"/>
        </w:rPr>
        <w:t>Postman is a tool used to create, test, and manage APIs by sending requests to a server and viewing the responses.</w:t>
      </w:r>
    </w:p>
    <w:p w14:paraId="473FE09C" w14:textId="77777777" w:rsidR="00950071" w:rsidRPr="00950071" w:rsidRDefault="00950071" w:rsidP="00950071">
      <w:pPr>
        <w:rPr>
          <w:sz w:val="32"/>
          <w:szCs w:val="32"/>
          <w:lang w:val="en-IN"/>
        </w:rPr>
      </w:pPr>
      <w:r w:rsidRPr="00950071">
        <w:rPr>
          <w:sz w:val="32"/>
          <w:szCs w:val="32"/>
          <w:lang w:val="en-IN"/>
        </w:rPr>
        <w:pict w14:anchorId="70AFF8DC">
          <v:rect id="_x0000_i1415" style="width:0;height:1.5pt" o:hralign="center" o:hrstd="t" o:hr="t" fillcolor="#a0a0a0" stroked="f"/>
        </w:pict>
      </w:r>
    </w:p>
    <w:p w14:paraId="78989C3B" w14:textId="77777777" w:rsidR="00950071" w:rsidRPr="00950071" w:rsidRDefault="00950071" w:rsidP="00950071">
      <w:pPr>
        <w:rPr>
          <w:b/>
          <w:bCs/>
          <w:sz w:val="32"/>
          <w:szCs w:val="32"/>
          <w:lang w:val="en-IN"/>
        </w:rPr>
      </w:pPr>
      <w:r w:rsidRPr="00950071">
        <w:rPr>
          <w:b/>
          <w:bCs/>
          <w:sz w:val="32"/>
          <w:szCs w:val="32"/>
          <w:lang w:val="en-IN"/>
        </w:rPr>
        <w:t>Why is Postman Used?</w:t>
      </w:r>
    </w:p>
    <w:p w14:paraId="11AE824A" w14:textId="77777777" w:rsidR="00950071" w:rsidRPr="00950071" w:rsidRDefault="00950071" w:rsidP="00950071">
      <w:pPr>
        <w:rPr>
          <w:sz w:val="32"/>
          <w:szCs w:val="32"/>
          <w:lang w:val="en-IN"/>
        </w:rPr>
      </w:pPr>
      <w:r w:rsidRPr="00950071">
        <w:rPr>
          <w:sz w:val="32"/>
          <w:szCs w:val="32"/>
          <w:lang w:val="en-IN"/>
        </w:rPr>
        <w:t>Postman helps developers to:</w:t>
      </w:r>
    </w:p>
    <w:p w14:paraId="6EC91849" w14:textId="77777777" w:rsidR="00950071" w:rsidRPr="00950071" w:rsidRDefault="00950071">
      <w:pPr>
        <w:numPr>
          <w:ilvl w:val="0"/>
          <w:numId w:val="27"/>
        </w:numPr>
        <w:rPr>
          <w:sz w:val="32"/>
          <w:szCs w:val="32"/>
          <w:lang w:val="en-IN"/>
        </w:rPr>
      </w:pPr>
      <w:r w:rsidRPr="00950071">
        <w:rPr>
          <w:sz w:val="32"/>
          <w:szCs w:val="32"/>
          <w:lang w:val="en-IN"/>
        </w:rPr>
        <w:t xml:space="preserve">Test APIs without creating a website or mobile app. </w:t>
      </w:r>
    </w:p>
    <w:p w14:paraId="33B5ACB2" w14:textId="77777777" w:rsidR="00950071" w:rsidRPr="00950071" w:rsidRDefault="00950071">
      <w:pPr>
        <w:numPr>
          <w:ilvl w:val="0"/>
          <w:numId w:val="27"/>
        </w:numPr>
        <w:rPr>
          <w:sz w:val="32"/>
          <w:szCs w:val="32"/>
          <w:lang w:val="en-IN"/>
        </w:rPr>
      </w:pPr>
      <w:r w:rsidRPr="00950071">
        <w:rPr>
          <w:sz w:val="32"/>
          <w:szCs w:val="32"/>
          <w:lang w:val="en-IN"/>
        </w:rPr>
        <w:lastRenderedPageBreak/>
        <w:t xml:space="preserve">Send HTTP requests to a server. </w:t>
      </w:r>
    </w:p>
    <w:p w14:paraId="5BAEEC06" w14:textId="77777777" w:rsidR="00950071" w:rsidRPr="00950071" w:rsidRDefault="00950071">
      <w:pPr>
        <w:numPr>
          <w:ilvl w:val="0"/>
          <w:numId w:val="27"/>
        </w:numPr>
        <w:rPr>
          <w:sz w:val="32"/>
          <w:szCs w:val="32"/>
          <w:lang w:val="en-IN"/>
        </w:rPr>
      </w:pPr>
      <w:r w:rsidRPr="00950071">
        <w:rPr>
          <w:sz w:val="32"/>
          <w:szCs w:val="32"/>
          <w:lang w:val="en-IN"/>
        </w:rPr>
        <w:t xml:space="preserve">View API responses. </w:t>
      </w:r>
    </w:p>
    <w:p w14:paraId="60A18755" w14:textId="77777777" w:rsidR="00950071" w:rsidRPr="00950071" w:rsidRDefault="00950071">
      <w:pPr>
        <w:numPr>
          <w:ilvl w:val="0"/>
          <w:numId w:val="27"/>
        </w:numPr>
        <w:rPr>
          <w:sz w:val="32"/>
          <w:szCs w:val="32"/>
          <w:lang w:val="en-IN"/>
        </w:rPr>
      </w:pPr>
      <w:r w:rsidRPr="00950071">
        <w:rPr>
          <w:sz w:val="32"/>
          <w:szCs w:val="32"/>
          <w:lang w:val="en-IN"/>
        </w:rPr>
        <w:t xml:space="preserve">Debug API errors. </w:t>
      </w:r>
    </w:p>
    <w:p w14:paraId="2FD1A9F6" w14:textId="77777777" w:rsidR="00950071" w:rsidRPr="00950071" w:rsidRDefault="00950071">
      <w:pPr>
        <w:numPr>
          <w:ilvl w:val="0"/>
          <w:numId w:val="27"/>
        </w:numPr>
        <w:rPr>
          <w:sz w:val="32"/>
          <w:szCs w:val="32"/>
          <w:lang w:val="en-IN"/>
        </w:rPr>
      </w:pPr>
      <w:r w:rsidRPr="00950071">
        <w:rPr>
          <w:sz w:val="32"/>
          <w:szCs w:val="32"/>
          <w:lang w:val="en-IN"/>
        </w:rPr>
        <w:t xml:space="preserve">Save API requests for future use. </w:t>
      </w:r>
    </w:p>
    <w:p w14:paraId="1972134B" w14:textId="77777777" w:rsidR="00950071" w:rsidRPr="00950071" w:rsidRDefault="00950071">
      <w:pPr>
        <w:numPr>
          <w:ilvl w:val="0"/>
          <w:numId w:val="27"/>
        </w:numPr>
        <w:rPr>
          <w:sz w:val="32"/>
          <w:szCs w:val="32"/>
          <w:lang w:val="en-IN"/>
        </w:rPr>
      </w:pPr>
      <w:r w:rsidRPr="00950071">
        <w:rPr>
          <w:sz w:val="32"/>
          <w:szCs w:val="32"/>
          <w:lang w:val="en-IN"/>
        </w:rPr>
        <w:t xml:space="preserve">Automate API testing. </w:t>
      </w:r>
    </w:p>
    <w:p w14:paraId="485ADE51" w14:textId="77777777" w:rsidR="00950071" w:rsidRPr="00950071" w:rsidRDefault="00950071">
      <w:pPr>
        <w:numPr>
          <w:ilvl w:val="0"/>
          <w:numId w:val="27"/>
        </w:numPr>
        <w:rPr>
          <w:sz w:val="32"/>
          <w:szCs w:val="32"/>
          <w:lang w:val="en-IN"/>
        </w:rPr>
      </w:pPr>
      <w:r w:rsidRPr="00950071">
        <w:rPr>
          <w:sz w:val="32"/>
          <w:szCs w:val="32"/>
          <w:lang w:val="en-IN"/>
        </w:rPr>
        <w:t xml:space="preserve">Share API collections with team members. </w:t>
      </w:r>
    </w:p>
    <w:p w14:paraId="610F9A7F" w14:textId="77777777" w:rsidR="00950071" w:rsidRPr="00950071" w:rsidRDefault="00950071">
      <w:pPr>
        <w:numPr>
          <w:ilvl w:val="0"/>
          <w:numId w:val="27"/>
        </w:numPr>
        <w:rPr>
          <w:sz w:val="32"/>
          <w:szCs w:val="32"/>
          <w:lang w:val="en-IN"/>
        </w:rPr>
      </w:pPr>
      <w:r w:rsidRPr="00950071">
        <w:rPr>
          <w:sz w:val="32"/>
          <w:szCs w:val="32"/>
          <w:lang w:val="en-IN"/>
        </w:rPr>
        <w:t xml:space="preserve">Generate API documentation. </w:t>
      </w:r>
    </w:p>
    <w:p w14:paraId="2EA6E882" w14:textId="77777777" w:rsidR="00950071" w:rsidRPr="00950071" w:rsidRDefault="00950071" w:rsidP="00950071">
      <w:pPr>
        <w:rPr>
          <w:sz w:val="32"/>
          <w:szCs w:val="32"/>
          <w:lang w:val="en-IN"/>
        </w:rPr>
      </w:pPr>
      <w:r w:rsidRPr="00950071">
        <w:rPr>
          <w:sz w:val="32"/>
          <w:szCs w:val="32"/>
          <w:lang w:val="en-IN"/>
        </w:rPr>
        <w:pict w14:anchorId="29EB0E41">
          <v:rect id="_x0000_i1416" style="width:0;height:1.5pt" o:hralign="center" o:hrstd="t" o:hr="t" fillcolor="#a0a0a0" stroked="f"/>
        </w:pict>
      </w:r>
    </w:p>
    <w:p w14:paraId="54328C0E" w14:textId="77777777" w:rsidR="00950071" w:rsidRPr="00950071" w:rsidRDefault="00950071" w:rsidP="00950071">
      <w:pPr>
        <w:rPr>
          <w:b/>
          <w:bCs/>
          <w:sz w:val="32"/>
          <w:szCs w:val="32"/>
          <w:lang w:val="en-IN"/>
        </w:rPr>
      </w:pPr>
      <w:r w:rsidRPr="00950071">
        <w:rPr>
          <w:b/>
          <w:bCs/>
          <w:sz w:val="32"/>
          <w:szCs w:val="32"/>
          <w:lang w:val="en-IN"/>
        </w:rPr>
        <w:t>Features of Postman</w:t>
      </w:r>
    </w:p>
    <w:p w14:paraId="3233E435" w14:textId="77777777" w:rsidR="00950071" w:rsidRPr="00950071" w:rsidRDefault="00950071">
      <w:pPr>
        <w:numPr>
          <w:ilvl w:val="0"/>
          <w:numId w:val="28"/>
        </w:numPr>
        <w:rPr>
          <w:sz w:val="32"/>
          <w:szCs w:val="32"/>
          <w:lang w:val="en-IN"/>
        </w:rPr>
      </w:pPr>
      <w:r w:rsidRPr="00950071">
        <w:rPr>
          <w:sz w:val="32"/>
          <w:szCs w:val="32"/>
          <w:lang w:val="en-IN"/>
        </w:rPr>
        <w:t xml:space="preserve">Easy-to-use graphical interface (GUI) </w:t>
      </w:r>
    </w:p>
    <w:p w14:paraId="0BC6870B" w14:textId="77777777" w:rsidR="00950071" w:rsidRPr="00950071" w:rsidRDefault="00950071">
      <w:pPr>
        <w:numPr>
          <w:ilvl w:val="0"/>
          <w:numId w:val="28"/>
        </w:numPr>
        <w:rPr>
          <w:sz w:val="32"/>
          <w:szCs w:val="32"/>
          <w:lang w:val="en-IN"/>
        </w:rPr>
      </w:pPr>
      <w:r w:rsidRPr="00950071">
        <w:rPr>
          <w:sz w:val="32"/>
          <w:szCs w:val="32"/>
          <w:lang w:val="en-IN"/>
        </w:rPr>
        <w:t xml:space="preserve">Supports all HTTP methods </w:t>
      </w:r>
    </w:p>
    <w:p w14:paraId="5A3776E7" w14:textId="77777777" w:rsidR="00950071" w:rsidRPr="00950071" w:rsidRDefault="00950071">
      <w:pPr>
        <w:numPr>
          <w:ilvl w:val="0"/>
          <w:numId w:val="28"/>
        </w:numPr>
        <w:rPr>
          <w:sz w:val="32"/>
          <w:szCs w:val="32"/>
          <w:lang w:val="en-IN"/>
        </w:rPr>
      </w:pPr>
      <w:r w:rsidRPr="00950071">
        <w:rPr>
          <w:sz w:val="32"/>
          <w:szCs w:val="32"/>
          <w:lang w:val="en-IN"/>
        </w:rPr>
        <w:t xml:space="preserve">API testing </w:t>
      </w:r>
    </w:p>
    <w:p w14:paraId="1CD967D1" w14:textId="77777777" w:rsidR="00950071" w:rsidRPr="00950071" w:rsidRDefault="00950071">
      <w:pPr>
        <w:numPr>
          <w:ilvl w:val="0"/>
          <w:numId w:val="28"/>
        </w:numPr>
        <w:rPr>
          <w:sz w:val="32"/>
          <w:szCs w:val="32"/>
          <w:lang w:val="en-IN"/>
        </w:rPr>
      </w:pPr>
      <w:r w:rsidRPr="00950071">
        <w:rPr>
          <w:sz w:val="32"/>
          <w:szCs w:val="32"/>
          <w:lang w:val="en-IN"/>
        </w:rPr>
        <w:t xml:space="preserve">Collections for organizing requests </w:t>
      </w:r>
    </w:p>
    <w:p w14:paraId="5B7085FB" w14:textId="77777777" w:rsidR="00950071" w:rsidRPr="00950071" w:rsidRDefault="00950071">
      <w:pPr>
        <w:numPr>
          <w:ilvl w:val="0"/>
          <w:numId w:val="28"/>
        </w:numPr>
        <w:rPr>
          <w:sz w:val="32"/>
          <w:szCs w:val="32"/>
          <w:lang w:val="en-IN"/>
        </w:rPr>
      </w:pPr>
      <w:r w:rsidRPr="00950071">
        <w:rPr>
          <w:sz w:val="32"/>
          <w:szCs w:val="32"/>
          <w:lang w:val="en-IN"/>
        </w:rPr>
        <w:t xml:space="preserve">Environment variables </w:t>
      </w:r>
    </w:p>
    <w:p w14:paraId="06D0CBD9" w14:textId="77777777" w:rsidR="00950071" w:rsidRPr="00950071" w:rsidRDefault="00950071">
      <w:pPr>
        <w:numPr>
          <w:ilvl w:val="0"/>
          <w:numId w:val="28"/>
        </w:numPr>
        <w:rPr>
          <w:sz w:val="32"/>
          <w:szCs w:val="32"/>
          <w:lang w:val="en-IN"/>
        </w:rPr>
      </w:pPr>
      <w:r w:rsidRPr="00950071">
        <w:rPr>
          <w:sz w:val="32"/>
          <w:szCs w:val="32"/>
          <w:lang w:val="en-IN"/>
        </w:rPr>
        <w:t xml:space="preserve">Authentication support </w:t>
      </w:r>
    </w:p>
    <w:p w14:paraId="1328F942" w14:textId="77777777" w:rsidR="00950071" w:rsidRPr="00950071" w:rsidRDefault="00950071">
      <w:pPr>
        <w:numPr>
          <w:ilvl w:val="0"/>
          <w:numId w:val="28"/>
        </w:numPr>
        <w:rPr>
          <w:sz w:val="32"/>
          <w:szCs w:val="32"/>
          <w:lang w:val="en-IN"/>
        </w:rPr>
      </w:pPr>
      <w:r w:rsidRPr="00950071">
        <w:rPr>
          <w:sz w:val="32"/>
          <w:szCs w:val="32"/>
          <w:lang w:val="en-IN"/>
        </w:rPr>
        <w:t xml:space="preserve">Response visualization </w:t>
      </w:r>
    </w:p>
    <w:p w14:paraId="25EF2003" w14:textId="77777777" w:rsidR="00950071" w:rsidRPr="00950071" w:rsidRDefault="00950071">
      <w:pPr>
        <w:numPr>
          <w:ilvl w:val="0"/>
          <w:numId w:val="28"/>
        </w:numPr>
        <w:rPr>
          <w:sz w:val="32"/>
          <w:szCs w:val="32"/>
          <w:lang w:val="en-IN"/>
        </w:rPr>
      </w:pPr>
      <w:r w:rsidRPr="00950071">
        <w:rPr>
          <w:sz w:val="32"/>
          <w:szCs w:val="32"/>
          <w:lang w:val="en-IN"/>
        </w:rPr>
        <w:t xml:space="preserve">Automated testing </w:t>
      </w:r>
    </w:p>
    <w:p w14:paraId="61ABCE0F" w14:textId="77777777" w:rsidR="00950071" w:rsidRPr="00950071" w:rsidRDefault="00950071">
      <w:pPr>
        <w:numPr>
          <w:ilvl w:val="0"/>
          <w:numId w:val="28"/>
        </w:numPr>
        <w:rPr>
          <w:sz w:val="32"/>
          <w:szCs w:val="32"/>
          <w:lang w:val="en-IN"/>
        </w:rPr>
      </w:pPr>
      <w:r w:rsidRPr="00950071">
        <w:rPr>
          <w:sz w:val="32"/>
          <w:szCs w:val="32"/>
          <w:lang w:val="en-IN"/>
        </w:rPr>
        <w:t xml:space="preserve">Mock servers </w:t>
      </w:r>
    </w:p>
    <w:p w14:paraId="170CED6B" w14:textId="77777777" w:rsidR="00950071" w:rsidRPr="00950071" w:rsidRDefault="00950071">
      <w:pPr>
        <w:numPr>
          <w:ilvl w:val="0"/>
          <w:numId w:val="28"/>
        </w:numPr>
        <w:rPr>
          <w:sz w:val="32"/>
          <w:szCs w:val="32"/>
          <w:lang w:val="en-IN"/>
        </w:rPr>
      </w:pPr>
      <w:r w:rsidRPr="00950071">
        <w:rPr>
          <w:sz w:val="32"/>
          <w:szCs w:val="32"/>
          <w:lang w:val="en-IN"/>
        </w:rPr>
        <w:t xml:space="preserve">API documentation </w:t>
      </w:r>
    </w:p>
    <w:p w14:paraId="65FCDEC9" w14:textId="77777777" w:rsidR="00950071" w:rsidRPr="00950071" w:rsidRDefault="00950071">
      <w:pPr>
        <w:numPr>
          <w:ilvl w:val="0"/>
          <w:numId w:val="28"/>
        </w:numPr>
        <w:rPr>
          <w:sz w:val="32"/>
          <w:szCs w:val="32"/>
          <w:lang w:val="en-IN"/>
        </w:rPr>
      </w:pPr>
      <w:r w:rsidRPr="00950071">
        <w:rPr>
          <w:sz w:val="32"/>
          <w:szCs w:val="32"/>
          <w:lang w:val="en-IN"/>
        </w:rPr>
        <w:t xml:space="preserve">Team collaboration </w:t>
      </w:r>
    </w:p>
    <w:p w14:paraId="30FBB8B6" w14:textId="77777777" w:rsidR="00950071" w:rsidRPr="00950071" w:rsidRDefault="00950071" w:rsidP="00950071">
      <w:pPr>
        <w:rPr>
          <w:sz w:val="32"/>
          <w:szCs w:val="32"/>
          <w:lang w:val="en-IN"/>
        </w:rPr>
      </w:pPr>
      <w:r w:rsidRPr="00950071">
        <w:rPr>
          <w:sz w:val="32"/>
          <w:szCs w:val="32"/>
          <w:lang w:val="en-IN"/>
        </w:rPr>
        <w:pict w14:anchorId="398E90AE">
          <v:rect id="_x0000_i1417" style="width:0;height:1.5pt" o:hralign="center" o:hrstd="t" o:hr="t" fillcolor="#a0a0a0" stroked="f"/>
        </w:pict>
      </w:r>
    </w:p>
    <w:p w14:paraId="43E9E2FA" w14:textId="77777777" w:rsidR="00950071" w:rsidRPr="00950071" w:rsidRDefault="00950071" w:rsidP="00950071">
      <w:pPr>
        <w:rPr>
          <w:b/>
          <w:bCs/>
          <w:sz w:val="32"/>
          <w:szCs w:val="32"/>
          <w:lang w:val="en-IN"/>
        </w:rPr>
      </w:pPr>
      <w:r w:rsidRPr="00950071">
        <w:rPr>
          <w:b/>
          <w:bCs/>
          <w:sz w:val="32"/>
          <w:szCs w:val="32"/>
          <w:lang w:val="en-IN"/>
        </w:rPr>
        <w:t>Components of Postman</w:t>
      </w:r>
    </w:p>
    <w:p w14:paraId="7EB567E2" w14:textId="77777777" w:rsidR="00950071" w:rsidRPr="00950071" w:rsidRDefault="00950071" w:rsidP="00950071">
      <w:pPr>
        <w:rPr>
          <w:b/>
          <w:bCs/>
          <w:sz w:val="32"/>
          <w:szCs w:val="32"/>
          <w:lang w:val="en-IN"/>
        </w:rPr>
      </w:pPr>
      <w:r w:rsidRPr="00950071">
        <w:rPr>
          <w:b/>
          <w:bCs/>
          <w:sz w:val="32"/>
          <w:szCs w:val="32"/>
          <w:lang w:val="en-IN"/>
        </w:rPr>
        <w:t>1. Workspace</w:t>
      </w:r>
    </w:p>
    <w:p w14:paraId="105F4BDB" w14:textId="77777777" w:rsidR="00950071" w:rsidRPr="00950071" w:rsidRDefault="00950071" w:rsidP="00950071">
      <w:pPr>
        <w:rPr>
          <w:sz w:val="32"/>
          <w:szCs w:val="32"/>
          <w:lang w:val="en-IN"/>
        </w:rPr>
      </w:pPr>
      <w:r w:rsidRPr="00950071">
        <w:rPr>
          <w:sz w:val="32"/>
          <w:szCs w:val="32"/>
          <w:lang w:val="en-IN"/>
        </w:rPr>
        <w:t>A workspace is where you create and organize your API projects.</w:t>
      </w:r>
    </w:p>
    <w:p w14:paraId="32EDC2B0" w14:textId="77777777" w:rsidR="00950071" w:rsidRPr="00950071" w:rsidRDefault="00950071" w:rsidP="00950071">
      <w:pPr>
        <w:rPr>
          <w:sz w:val="32"/>
          <w:szCs w:val="32"/>
          <w:lang w:val="en-IN"/>
        </w:rPr>
      </w:pPr>
      <w:r w:rsidRPr="00950071">
        <w:rPr>
          <w:sz w:val="32"/>
          <w:szCs w:val="32"/>
          <w:lang w:val="en-IN"/>
        </w:rPr>
        <w:pict w14:anchorId="2D513E7A">
          <v:rect id="_x0000_i1418" style="width:0;height:1.5pt" o:hralign="center" o:hrstd="t" o:hr="t" fillcolor="#a0a0a0" stroked="f"/>
        </w:pict>
      </w:r>
    </w:p>
    <w:p w14:paraId="6652A144" w14:textId="77777777" w:rsidR="00950071" w:rsidRPr="00950071" w:rsidRDefault="00950071" w:rsidP="00950071">
      <w:pPr>
        <w:rPr>
          <w:b/>
          <w:bCs/>
          <w:sz w:val="32"/>
          <w:szCs w:val="32"/>
          <w:lang w:val="en-IN"/>
        </w:rPr>
      </w:pPr>
      <w:r w:rsidRPr="00950071">
        <w:rPr>
          <w:b/>
          <w:bCs/>
          <w:sz w:val="32"/>
          <w:szCs w:val="32"/>
          <w:lang w:val="en-IN"/>
        </w:rPr>
        <w:t>2. Collection</w:t>
      </w:r>
    </w:p>
    <w:p w14:paraId="0B01AAE9" w14:textId="77777777" w:rsidR="00950071" w:rsidRPr="00950071" w:rsidRDefault="00950071" w:rsidP="00950071">
      <w:pPr>
        <w:rPr>
          <w:sz w:val="32"/>
          <w:szCs w:val="32"/>
          <w:lang w:val="en-IN"/>
        </w:rPr>
      </w:pPr>
      <w:r w:rsidRPr="00950071">
        <w:rPr>
          <w:sz w:val="32"/>
          <w:szCs w:val="32"/>
          <w:lang w:val="en-IN"/>
        </w:rPr>
        <w:t>A collection is a folder that contains related API requests.</w:t>
      </w:r>
    </w:p>
    <w:p w14:paraId="5A067420" w14:textId="77777777" w:rsidR="00950071" w:rsidRPr="00950071" w:rsidRDefault="00950071" w:rsidP="00950071">
      <w:pPr>
        <w:rPr>
          <w:sz w:val="32"/>
          <w:szCs w:val="32"/>
          <w:lang w:val="en-IN"/>
        </w:rPr>
      </w:pPr>
      <w:r w:rsidRPr="00950071">
        <w:rPr>
          <w:b/>
          <w:bCs/>
          <w:sz w:val="32"/>
          <w:szCs w:val="32"/>
          <w:lang w:val="en-IN"/>
        </w:rPr>
        <w:t>Example:</w:t>
      </w:r>
    </w:p>
    <w:p w14:paraId="44A1D467" w14:textId="77777777" w:rsidR="00950071" w:rsidRPr="00950071" w:rsidRDefault="00950071" w:rsidP="00950071">
      <w:pPr>
        <w:rPr>
          <w:sz w:val="32"/>
          <w:szCs w:val="32"/>
          <w:lang w:val="en-IN"/>
        </w:rPr>
      </w:pPr>
      <w:r w:rsidRPr="00950071">
        <w:rPr>
          <w:sz w:val="32"/>
          <w:szCs w:val="32"/>
          <w:lang w:val="en-IN"/>
        </w:rPr>
        <w:t>Student API</w:t>
      </w:r>
      <w:r w:rsidRPr="00950071">
        <w:rPr>
          <w:sz w:val="32"/>
          <w:szCs w:val="32"/>
          <w:lang w:val="en-IN"/>
        </w:rPr>
        <w:br/>
        <w:t>│</w:t>
      </w:r>
      <w:r w:rsidRPr="00950071">
        <w:rPr>
          <w:sz w:val="32"/>
          <w:szCs w:val="32"/>
          <w:lang w:val="en-IN"/>
        </w:rPr>
        <w:br/>
      </w:r>
      <w:r w:rsidRPr="00950071">
        <w:rPr>
          <w:rFonts w:ascii="MS Gothic" w:eastAsia="MS Gothic" w:hAnsi="MS Gothic" w:cs="MS Gothic" w:hint="eastAsia"/>
          <w:sz w:val="32"/>
          <w:szCs w:val="32"/>
          <w:lang w:val="en-IN"/>
        </w:rPr>
        <w:t>├</w:t>
      </w:r>
      <w:r w:rsidRPr="00950071">
        <w:rPr>
          <w:rFonts w:ascii="Calibri" w:hAnsi="Calibri" w:cs="Calibri"/>
          <w:sz w:val="32"/>
          <w:szCs w:val="32"/>
          <w:lang w:val="en-IN"/>
        </w:rPr>
        <w:t>──</w:t>
      </w:r>
      <w:r w:rsidRPr="00950071">
        <w:rPr>
          <w:sz w:val="32"/>
          <w:szCs w:val="32"/>
          <w:lang w:val="en-IN"/>
        </w:rPr>
        <w:t xml:space="preserve"> GET Students</w:t>
      </w:r>
      <w:r w:rsidRPr="00950071">
        <w:rPr>
          <w:sz w:val="32"/>
          <w:szCs w:val="32"/>
          <w:lang w:val="en-IN"/>
        </w:rPr>
        <w:br/>
      </w:r>
      <w:r w:rsidRPr="00950071">
        <w:rPr>
          <w:rFonts w:ascii="MS Gothic" w:eastAsia="MS Gothic" w:hAnsi="MS Gothic" w:cs="MS Gothic" w:hint="eastAsia"/>
          <w:sz w:val="32"/>
          <w:szCs w:val="32"/>
          <w:lang w:val="en-IN"/>
        </w:rPr>
        <w:t>├</w:t>
      </w:r>
      <w:r w:rsidRPr="00950071">
        <w:rPr>
          <w:rFonts w:ascii="Calibri" w:hAnsi="Calibri" w:cs="Calibri"/>
          <w:sz w:val="32"/>
          <w:szCs w:val="32"/>
          <w:lang w:val="en-IN"/>
        </w:rPr>
        <w:t>──</w:t>
      </w:r>
      <w:r w:rsidRPr="00950071">
        <w:rPr>
          <w:sz w:val="32"/>
          <w:szCs w:val="32"/>
          <w:lang w:val="en-IN"/>
        </w:rPr>
        <w:t xml:space="preserve"> POST Student</w:t>
      </w:r>
      <w:r w:rsidRPr="00950071">
        <w:rPr>
          <w:sz w:val="32"/>
          <w:szCs w:val="32"/>
          <w:lang w:val="en-IN"/>
        </w:rPr>
        <w:br/>
      </w:r>
      <w:r w:rsidRPr="00950071">
        <w:rPr>
          <w:rFonts w:ascii="MS Gothic" w:eastAsia="MS Gothic" w:hAnsi="MS Gothic" w:cs="MS Gothic" w:hint="eastAsia"/>
          <w:sz w:val="32"/>
          <w:szCs w:val="32"/>
          <w:lang w:val="en-IN"/>
        </w:rPr>
        <w:lastRenderedPageBreak/>
        <w:t>├</w:t>
      </w:r>
      <w:r w:rsidRPr="00950071">
        <w:rPr>
          <w:rFonts w:ascii="Calibri" w:hAnsi="Calibri" w:cs="Calibri"/>
          <w:sz w:val="32"/>
          <w:szCs w:val="32"/>
          <w:lang w:val="en-IN"/>
        </w:rPr>
        <w:t>──</w:t>
      </w:r>
      <w:r w:rsidRPr="00950071">
        <w:rPr>
          <w:sz w:val="32"/>
          <w:szCs w:val="32"/>
          <w:lang w:val="en-IN"/>
        </w:rPr>
        <w:t xml:space="preserve"> PUT Student</w:t>
      </w:r>
      <w:r w:rsidRPr="00950071">
        <w:rPr>
          <w:sz w:val="32"/>
          <w:szCs w:val="32"/>
          <w:lang w:val="en-IN"/>
        </w:rPr>
        <w:br/>
      </w:r>
      <w:r w:rsidRPr="00950071">
        <w:rPr>
          <w:rFonts w:ascii="Calibri" w:hAnsi="Calibri" w:cs="Calibri"/>
          <w:sz w:val="32"/>
          <w:szCs w:val="32"/>
          <w:lang w:val="en-IN"/>
        </w:rPr>
        <w:t>└──</w:t>
      </w:r>
      <w:r w:rsidRPr="00950071">
        <w:rPr>
          <w:sz w:val="32"/>
          <w:szCs w:val="32"/>
          <w:lang w:val="en-IN"/>
        </w:rPr>
        <w:t xml:space="preserve"> DELETE Student</w:t>
      </w:r>
    </w:p>
    <w:p w14:paraId="0F5E5906" w14:textId="77777777" w:rsidR="00950071" w:rsidRPr="00950071" w:rsidRDefault="00950071" w:rsidP="00950071">
      <w:pPr>
        <w:rPr>
          <w:sz w:val="32"/>
          <w:szCs w:val="32"/>
          <w:lang w:val="en-IN"/>
        </w:rPr>
      </w:pPr>
      <w:r w:rsidRPr="00950071">
        <w:rPr>
          <w:sz w:val="32"/>
          <w:szCs w:val="32"/>
          <w:lang w:val="en-IN"/>
        </w:rPr>
        <w:pict w14:anchorId="20D68AF1">
          <v:rect id="_x0000_i1419" style="width:0;height:1.5pt" o:hralign="center" o:hrstd="t" o:hr="t" fillcolor="#a0a0a0" stroked="f"/>
        </w:pict>
      </w:r>
    </w:p>
    <w:p w14:paraId="3189FA58" w14:textId="77777777" w:rsidR="00950071" w:rsidRPr="00950071" w:rsidRDefault="00950071" w:rsidP="00950071">
      <w:pPr>
        <w:rPr>
          <w:b/>
          <w:bCs/>
          <w:sz w:val="32"/>
          <w:szCs w:val="32"/>
          <w:lang w:val="en-IN"/>
        </w:rPr>
      </w:pPr>
      <w:r w:rsidRPr="00950071">
        <w:rPr>
          <w:b/>
          <w:bCs/>
          <w:sz w:val="32"/>
          <w:szCs w:val="32"/>
          <w:lang w:val="en-IN"/>
        </w:rPr>
        <w:t>3. Request</w:t>
      </w:r>
    </w:p>
    <w:p w14:paraId="1555E088" w14:textId="77777777" w:rsidR="00950071" w:rsidRPr="00950071" w:rsidRDefault="00950071" w:rsidP="00950071">
      <w:pPr>
        <w:rPr>
          <w:sz w:val="32"/>
          <w:szCs w:val="32"/>
          <w:lang w:val="en-IN"/>
        </w:rPr>
      </w:pPr>
      <w:r w:rsidRPr="00950071">
        <w:rPr>
          <w:sz w:val="32"/>
          <w:szCs w:val="32"/>
          <w:lang w:val="en-IN"/>
        </w:rPr>
        <w:t>A request is sent from the client to the server.</w:t>
      </w:r>
    </w:p>
    <w:p w14:paraId="1A937DBA" w14:textId="77777777" w:rsidR="00950071" w:rsidRPr="00950071" w:rsidRDefault="00950071" w:rsidP="00950071">
      <w:pPr>
        <w:rPr>
          <w:sz w:val="32"/>
          <w:szCs w:val="32"/>
          <w:lang w:val="en-IN"/>
        </w:rPr>
      </w:pPr>
      <w:r w:rsidRPr="00950071">
        <w:rPr>
          <w:sz w:val="32"/>
          <w:szCs w:val="32"/>
          <w:lang w:val="en-IN"/>
        </w:rPr>
        <w:t>It contains:</w:t>
      </w:r>
    </w:p>
    <w:p w14:paraId="274B0484" w14:textId="77777777" w:rsidR="00950071" w:rsidRPr="00950071" w:rsidRDefault="00950071">
      <w:pPr>
        <w:numPr>
          <w:ilvl w:val="0"/>
          <w:numId w:val="29"/>
        </w:numPr>
        <w:rPr>
          <w:sz w:val="32"/>
          <w:szCs w:val="32"/>
          <w:lang w:val="en-IN"/>
        </w:rPr>
      </w:pPr>
      <w:r w:rsidRPr="00950071">
        <w:rPr>
          <w:sz w:val="32"/>
          <w:szCs w:val="32"/>
          <w:lang w:val="en-IN"/>
        </w:rPr>
        <w:t xml:space="preserve">URL </w:t>
      </w:r>
    </w:p>
    <w:p w14:paraId="03F8FB6C" w14:textId="77777777" w:rsidR="00950071" w:rsidRPr="00950071" w:rsidRDefault="00950071">
      <w:pPr>
        <w:numPr>
          <w:ilvl w:val="0"/>
          <w:numId w:val="29"/>
        </w:numPr>
        <w:rPr>
          <w:sz w:val="32"/>
          <w:szCs w:val="32"/>
          <w:lang w:val="en-IN"/>
        </w:rPr>
      </w:pPr>
      <w:r w:rsidRPr="00950071">
        <w:rPr>
          <w:sz w:val="32"/>
          <w:szCs w:val="32"/>
          <w:lang w:val="en-IN"/>
        </w:rPr>
        <w:t xml:space="preserve">HTTP Method </w:t>
      </w:r>
    </w:p>
    <w:p w14:paraId="01D20BF2" w14:textId="77777777" w:rsidR="00950071" w:rsidRPr="00950071" w:rsidRDefault="00950071">
      <w:pPr>
        <w:numPr>
          <w:ilvl w:val="0"/>
          <w:numId w:val="29"/>
        </w:numPr>
        <w:rPr>
          <w:sz w:val="32"/>
          <w:szCs w:val="32"/>
          <w:lang w:val="en-IN"/>
        </w:rPr>
      </w:pPr>
      <w:r w:rsidRPr="00950071">
        <w:rPr>
          <w:sz w:val="32"/>
          <w:szCs w:val="32"/>
          <w:lang w:val="en-IN"/>
        </w:rPr>
        <w:t xml:space="preserve">Headers </w:t>
      </w:r>
    </w:p>
    <w:p w14:paraId="7220EEBF" w14:textId="77777777" w:rsidR="00950071" w:rsidRPr="00950071" w:rsidRDefault="00950071">
      <w:pPr>
        <w:numPr>
          <w:ilvl w:val="0"/>
          <w:numId w:val="29"/>
        </w:numPr>
        <w:rPr>
          <w:sz w:val="32"/>
          <w:szCs w:val="32"/>
          <w:lang w:val="en-IN"/>
        </w:rPr>
      </w:pPr>
      <w:r w:rsidRPr="00950071">
        <w:rPr>
          <w:sz w:val="32"/>
          <w:szCs w:val="32"/>
          <w:lang w:val="en-IN"/>
        </w:rPr>
        <w:t xml:space="preserve">Body </w:t>
      </w:r>
    </w:p>
    <w:p w14:paraId="7473F931" w14:textId="77777777" w:rsidR="00950071" w:rsidRPr="00950071" w:rsidRDefault="00950071">
      <w:pPr>
        <w:numPr>
          <w:ilvl w:val="0"/>
          <w:numId w:val="29"/>
        </w:numPr>
        <w:rPr>
          <w:sz w:val="32"/>
          <w:szCs w:val="32"/>
          <w:lang w:val="en-IN"/>
        </w:rPr>
      </w:pPr>
      <w:r w:rsidRPr="00950071">
        <w:rPr>
          <w:sz w:val="32"/>
          <w:szCs w:val="32"/>
          <w:lang w:val="en-IN"/>
        </w:rPr>
        <w:t xml:space="preserve">Parameters </w:t>
      </w:r>
    </w:p>
    <w:p w14:paraId="202BBB9F" w14:textId="77777777" w:rsidR="00950071" w:rsidRPr="00950071" w:rsidRDefault="00950071" w:rsidP="00950071">
      <w:pPr>
        <w:rPr>
          <w:sz w:val="32"/>
          <w:szCs w:val="32"/>
          <w:lang w:val="en-IN"/>
        </w:rPr>
      </w:pPr>
      <w:r w:rsidRPr="00950071">
        <w:rPr>
          <w:sz w:val="32"/>
          <w:szCs w:val="32"/>
          <w:lang w:val="en-IN"/>
        </w:rPr>
        <w:pict w14:anchorId="619CF100">
          <v:rect id="_x0000_i1420" style="width:0;height:1.5pt" o:hralign="center" o:hrstd="t" o:hr="t" fillcolor="#a0a0a0" stroked="f"/>
        </w:pict>
      </w:r>
    </w:p>
    <w:p w14:paraId="48C98F1D" w14:textId="77777777" w:rsidR="00950071" w:rsidRPr="00950071" w:rsidRDefault="00950071" w:rsidP="00950071">
      <w:pPr>
        <w:rPr>
          <w:b/>
          <w:bCs/>
          <w:sz w:val="32"/>
          <w:szCs w:val="32"/>
          <w:lang w:val="en-IN"/>
        </w:rPr>
      </w:pPr>
      <w:r w:rsidRPr="00950071">
        <w:rPr>
          <w:b/>
          <w:bCs/>
          <w:sz w:val="32"/>
          <w:szCs w:val="32"/>
          <w:lang w:val="en-IN"/>
        </w:rPr>
        <w:t>4. Response</w:t>
      </w:r>
    </w:p>
    <w:p w14:paraId="778428E5" w14:textId="77777777" w:rsidR="00950071" w:rsidRPr="00950071" w:rsidRDefault="00950071" w:rsidP="00950071">
      <w:pPr>
        <w:rPr>
          <w:sz w:val="32"/>
          <w:szCs w:val="32"/>
          <w:lang w:val="en-IN"/>
        </w:rPr>
      </w:pPr>
      <w:r w:rsidRPr="00950071">
        <w:rPr>
          <w:sz w:val="32"/>
          <w:szCs w:val="32"/>
          <w:lang w:val="en-IN"/>
        </w:rPr>
        <w:t>The server sends back a response containing:</w:t>
      </w:r>
    </w:p>
    <w:p w14:paraId="2421BF78" w14:textId="77777777" w:rsidR="00950071" w:rsidRPr="00950071" w:rsidRDefault="00950071">
      <w:pPr>
        <w:numPr>
          <w:ilvl w:val="0"/>
          <w:numId w:val="30"/>
        </w:numPr>
        <w:rPr>
          <w:sz w:val="32"/>
          <w:szCs w:val="32"/>
          <w:lang w:val="en-IN"/>
        </w:rPr>
      </w:pPr>
      <w:r w:rsidRPr="00950071">
        <w:rPr>
          <w:sz w:val="32"/>
          <w:szCs w:val="32"/>
          <w:lang w:val="en-IN"/>
        </w:rPr>
        <w:t xml:space="preserve">Status code </w:t>
      </w:r>
    </w:p>
    <w:p w14:paraId="3DBB362F" w14:textId="77777777" w:rsidR="00950071" w:rsidRPr="00950071" w:rsidRDefault="00950071">
      <w:pPr>
        <w:numPr>
          <w:ilvl w:val="0"/>
          <w:numId w:val="30"/>
        </w:numPr>
        <w:rPr>
          <w:sz w:val="32"/>
          <w:szCs w:val="32"/>
          <w:lang w:val="en-IN"/>
        </w:rPr>
      </w:pPr>
      <w:r w:rsidRPr="00950071">
        <w:rPr>
          <w:sz w:val="32"/>
          <w:szCs w:val="32"/>
          <w:lang w:val="en-IN"/>
        </w:rPr>
        <w:t xml:space="preserve">Response body </w:t>
      </w:r>
    </w:p>
    <w:p w14:paraId="521A8FE0" w14:textId="77777777" w:rsidR="00950071" w:rsidRPr="00950071" w:rsidRDefault="00950071">
      <w:pPr>
        <w:numPr>
          <w:ilvl w:val="0"/>
          <w:numId w:val="30"/>
        </w:numPr>
        <w:rPr>
          <w:sz w:val="32"/>
          <w:szCs w:val="32"/>
          <w:lang w:val="en-IN"/>
        </w:rPr>
      </w:pPr>
      <w:r w:rsidRPr="00950071">
        <w:rPr>
          <w:sz w:val="32"/>
          <w:szCs w:val="32"/>
          <w:lang w:val="en-IN"/>
        </w:rPr>
        <w:t xml:space="preserve">Headers </w:t>
      </w:r>
    </w:p>
    <w:p w14:paraId="600E664E" w14:textId="77777777" w:rsidR="00950071" w:rsidRPr="00950071" w:rsidRDefault="00950071">
      <w:pPr>
        <w:numPr>
          <w:ilvl w:val="0"/>
          <w:numId w:val="30"/>
        </w:numPr>
        <w:rPr>
          <w:sz w:val="32"/>
          <w:szCs w:val="32"/>
          <w:lang w:val="en-IN"/>
        </w:rPr>
      </w:pPr>
      <w:r w:rsidRPr="00950071">
        <w:rPr>
          <w:sz w:val="32"/>
          <w:szCs w:val="32"/>
          <w:lang w:val="en-IN"/>
        </w:rPr>
        <w:t xml:space="preserve">Response time </w:t>
      </w:r>
    </w:p>
    <w:p w14:paraId="2377A7B0" w14:textId="77777777" w:rsidR="00950071" w:rsidRPr="00950071" w:rsidRDefault="00950071" w:rsidP="00950071">
      <w:pPr>
        <w:rPr>
          <w:sz w:val="32"/>
          <w:szCs w:val="32"/>
          <w:lang w:val="en-IN"/>
        </w:rPr>
      </w:pPr>
      <w:r w:rsidRPr="00950071">
        <w:rPr>
          <w:sz w:val="32"/>
          <w:szCs w:val="32"/>
          <w:lang w:val="en-IN"/>
        </w:rPr>
        <w:pict w14:anchorId="5CD688B5">
          <v:rect id="_x0000_i1421" style="width:0;height:1.5pt" o:hralign="center" o:hrstd="t" o:hr="t" fillcolor="#a0a0a0" stroked="f"/>
        </w:pict>
      </w:r>
    </w:p>
    <w:p w14:paraId="4068CD40" w14:textId="77777777" w:rsidR="00950071" w:rsidRPr="00950071" w:rsidRDefault="00950071" w:rsidP="00950071">
      <w:pPr>
        <w:rPr>
          <w:b/>
          <w:bCs/>
          <w:sz w:val="32"/>
          <w:szCs w:val="32"/>
          <w:lang w:val="en-IN"/>
        </w:rPr>
      </w:pPr>
      <w:r w:rsidRPr="00950071">
        <w:rPr>
          <w:b/>
          <w:bCs/>
          <w:sz w:val="32"/>
          <w:szCs w:val="32"/>
          <w:lang w:val="en-IN"/>
        </w:rPr>
        <w:t>5. Environment</w:t>
      </w:r>
    </w:p>
    <w:p w14:paraId="0F96E094" w14:textId="77777777" w:rsidR="00950071" w:rsidRPr="00950071" w:rsidRDefault="00950071" w:rsidP="00950071">
      <w:pPr>
        <w:rPr>
          <w:sz w:val="32"/>
          <w:szCs w:val="32"/>
          <w:lang w:val="en-IN"/>
        </w:rPr>
      </w:pPr>
      <w:r w:rsidRPr="00950071">
        <w:rPr>
          <w:sz w:val="32"/>
          <w:szCs w:val="32"/>
          <w:lang w:val="en-IN"/>
        </w:rPr>
        <w:t>Stores reusable variables such as:</w:t>
      </w:r>
    </w:p>
    <w:p w14:paraId="2A323674" w14:textId="77777777" w:rsidR="00950071" w:rsidRPr="00950071" w:rsidRDefault="00950071">
      <w:pPr>
        <w:numPr>
          <w:ilvl w:val="0"/>
          <w:numId w:val="31"/>
        </w:numPr>
        <w:rPr>
          <w:sz w:val="32"/>
          <w:szCs w:val="32"/>
          <w:lang w:val="en-IN"/>
        </w:rPr>
      </w:pPr>
      <w:r w:rsidRPr="00950071">
        <w:rPr>
          <w:sz w:val="32"/>
          <w:szCs w:val="32"/>
          <w:lang w:val="en-IN"/>
        </w:rPr>
        <w:t xml:space="preserve">Base URL </w:t>
      </w:r>
    </w:p>
    <w:p w14:paraId="635FCBD1" w14:textId="77777777" w:rsidR="00950071" w:rsidRPr="00950071" w:rsidRDefault="00950071">
      <w:pPr>
        <w:numPr>
          <w:ilvl w:val="0"/>
          <w:numId w:val="31"/>
        </w:numPr>
        <w:rPr>
          <w:sz w:val="32"/>
          <w:szCs w:val="32"/>
          <w:lang w:val="en-IN"/>
        </w:rPr>
      </w:pPr>
      <w:r w:rsidRPr="00950071">
        <w:rPr>
          <w:sz w:val="32"/>
          <w:szCs w:val="32"/>
          <w:lang w:val="en-IN"/>
        </w:rPr>
        <w:t xml:space="preserve">API Key </w:t>
      </w:r>
    </w:p>
    <w:p w14:paraId="6D1AFC4C" w14:textId="77777777" w:rsidR="00950071" w:rsidRPr="00950071" w:rsidRDefault="00950071">
      <w:pPr>
        <w:numPr>
          <w:ilvl w:val="0"/>
          <w:numId w:val="31"/>
        </w:numPr>
        <w:rPr>
          <w:sz w:val="32"/>
          <w:szCs w:val="32"/>
          <w:lang w:val="en-IN"/>
        </w:rPr>
      </w:pPr>
      <w:r w:rsidRPr="00950071">
        <w:rPr>
          <w:sz w:val="32"/>
          <w:szCs w:val="32"/>
          <w:lang w:val="en-IN"/>
        </w:rPr>
        <w:t xml:space="preserve">Token </w:t>
      </w:r>
    </w:p>
    <w:p w14:paraId="3F4DD49D" w14:textId="77777777" w:rsidR="00950071" w:rsidRPr="00950071" w:rsidRDefault="00950071">
      <w:pPr>
        <w:numPr>
          <w:ilvl w:val="0"/>
          <w:numId w:val="31"/>
        </w:numPr>
        <w:rPr>
          <w:sz w:val="32"/>
          <w:szCs w:val="32"/>
          <w:lang w:val="en-IN"/>
        </w:rPr>
      </w:pPr>
      <w:r w:rsidRPr="00950071">
        <w:rPr>
          <w:sz w:val="32"/>
          <w:szCs w:val="32"/>
          <w:lang w:val="en-IN"/>
        </w:rPr>
        <w:t xml:space="preserve">Username </w:t>
      </w:r>
    </w:p>
    <w:p w14:paraId="27E25F2E" w14:textId="77777777" w:rsidR="00950071" w:rsidRPr="00950071" w:rsidRDefault="00950071" w:rsidP="00950071">
      <w:pPr>
        <w:rPr>
          <w:sz w:val="32"/>
          <w:szCs w:val="32"/>
          <w:lang w:val="en-IN"/>
        </w:rPr>
      </w:pPr>
      <w:r w:rsidRPr="00950071">
        <w:rPr>
          <w:sz w:val="32"/>
          <w:szCs w:val="32"/>
          <w:lang w:val="en-IN"/>
        </w:rPr>
        <w:t>Example:</w:t>
      </w:r>
    </w:p>
    <w:p w14:paraId="326A40E0" w14:textId="77777777" w:rsidR="00950071" w:rsidRPr="00950071" w:rsidRDefault="00950071" w:rsidP="00950071">
      <w:pPr>
        <w:rPr>
          <w:sz w:val="32"/>
          <w:szCs w:val="32"/>
          <w:lang w:val="en-IN"/>
        </w:rPr>
      </w:pPr>
      <w:proofErr w:type="spellStart"/>
      <w:r w:rsidRPr="00950071">
        <w:rPr>
          <w:sz w:val="32"/>
          <w:szCs w:val="32"/>
          <w:lang w:val="en-IN"/>
        </w:rPr>
        <w:t>base_url</w:t>
      </w:r>
      <w:proofErr w:type="spellEnd"/>
      <w:r w:rsidRPr="00950071">
        <w:rPr>
          <w:sz w:val="32"/>
          <w:szCs w:val="32"/>
          <w:lang w:val="en-IN"/>
        </w:rPr>
        <w:t xml:space="preserve"> = https://api.example.com</w:t>
      </w:r>
    </w:p>
    <w:p w14:paraId="3147B10F" w14:textId="77777777" w:rsidR="00950071" w:rsidRPr="00950071" w:rsidRDefault="00950071" w:rsidP="00950071">
      <w:pPr>
        <w:rPr>
          <w:sz w:val="32"/>
          <w:szCs w:val="32"/>
          <w:lang w:val="en-IN"/>
        </w:rPr>
      </w:pPr>
      <w:r w:rsidRPr="00950071">
        <w:rPr>
          <w:sz w:val="32"/>
          <w:szCs w:val="32"/>
          <w:lang w:val="en-IN"/>
        </w:rPr>
        <w:pict w14:anchorId="2D475D53">
          <v:rect id="_x0000_i1422" style="width:0;height:1.5pt" o:hralign="center" o:hrstd="t" o:hr="t" fillcolor="#a0a0a0" stroked="f"/>
        </w:pict>
      </w:r>
    </w:p>
    <w:p w14:paraId="26606491" w14:textId="77777777" w:rsidR="00950071" w:rsidRPr="00950071" w:rsidRDefault="00950071" w:rsidP="00950071">
      <w:pPr>
        <w:rPr>
          <w:b/>
          <w:bCs/>
          <w:sz w:val="32"/>
          <w:szCs w:val="32"/>
          <w:lang w:val="en-IN"/>
        </w:rPr>
      </w:pPr>
      <w:r w:rsidRPr="00950071">
        <w:rPr>
          <w:b/>
          <w:bCs/>
          <w:sz w:val="32"/>
          <w:szCs w:val="32"/>
          <w:lang w:val="en-IN"/>
        </w:rPr>
        <w:t>HTTP Methods Used in Postman</w:t>
      </w:r>
    </w:p>
    <w:p w14:paraId="5AFED987" w14:textId="77777777" w:rsidR="00950071" w:rsidRPr="00950071" w:rsidRDefault="00950071" w:rsidP="00950071">
      <w:pPr>
        <w:rPr>
          <w:b/>
          <w:bCs/>
          <w:sz w:val="32"/>
          <w:szCs w:val="32"/>
          <w:lang w:val="en-IN"/>
        </w:rPr>
      </w:pPr>
      <w:r w:rsidRPr="00950071">
        <w:rPr>
          <w:b/>
          <w:bCs/>
          <w:sz w:val="32"/>
          <w:szCs w:val="32"/>
          <w:lang w:val="en-IN"/>
        </w:rPr>
        <w:t>GET</w:t>
      </w:r>
    </w:p>
    <w:p w14:paraId="7DEBFB7D" w14:textId="77777777" w:rsidR="00950071" w:rsidRPr="00950071" w:rsidRDefault="00950071" w:rsidP="00950071">
      <w:pPr>
        <w:rPr>
          <w:sz w:val="32"/>
          <w:szCs w:val="32"/>
          <w:lang w:val="en-IN"/>
        </w:rPr>
      </w:pPr>
      <w:r w:rsidRPr="00950071">
        <w:rPr>
          <w:sz w:val="32"/>
          <w:szCs w:val="32"/>
          <w:lang w:val="en-IN"/>
        </w:rPr>
        <w:t>Retrieves data from the server.</w:t>
      </w:r>
    </w:p>
    <w:p w14:paraId="611BD661" w14:textId="77777777" w:rsidR="00950071" w:rsidRPr="00950071" w:rsidRDefault="00950071" w:rsidP="00950071">
      <w:pPr>
        <w:rPr>
          <w:sz w:val="32"/>
          <w:szCs w:val="32"/>
          <w:lang w:val="en-IN"/>
        </w:rPr>
      </w:pPr>
      <w:r w:rsidRPr="00950071">
        <w:rPr>
          <w:sz w:val="32"/>
          <w:szCs w:val="32"/>
          <w:lang w:val="en-IN"/>
        </w:rPr>
        <w:t>Example:</w:t>
      </w:r>
    </w:p>
    <w:p w14:paraId="03FC3DB4" w14:textId="77777777" w:rsidR="00950071" w:rsidRPr="00950071" w:rsidRDefault="00950071" w:rsidP="00950071">
      <w:pPr>
        <w:rPr>
          <w:sz w:val="32"/>
          <w:szCs w:val="32"/>
          <w:lang w:val="en-IN"/>
        </w:rPr>
      </w:pPr>
      <w:r w:rsidRPr="00950071">
        <w:rPr>
          <w:sz w:val="32"/>
          <w:szCs w:val="32"/>
          <w:lang w:val="en-IN"/>
        </w:rPr>
        <w:t>GET /students</w:t>
      </w:r>
    </w:p>
    <w:p w14:paraId="7ED7DC88" w14:textId="77777777" w:rsidR="00950071" w:rsidRPr="00950071" w:rsidRDefault="00950071" w:rsidP="00950071">
      <w:pPr>
        <w:rPr>
          <w:sz w:val="32"/>
          <w:szCs w:val="32"/>
          <w:lang w:val="en-IN"/>
        </w:rPr>
      </w:pPr>
      <w:r w:rsidRPr="00950071">
        <w:rPr>
          <w:sz w:val="32"/>
          <w:szCs w:val="32"/>
          <w:lang w:val="en-IN"/>
        </w:rPr>
        <w:lastRenderedPageBreak/>
        <w:pict w14:anchorId="25D3FD44">
          <v:rect id="_x0000_i1423" style="width:0;height:1.5pt" o:hralign="center" o:hrstd="t" o:hr="t" fillcolor="#a0a0a0" stroked="f"/>
        </w:pict>
      </w:r>
    </w:p>
    <w:p w14:paraId="3A344BD0" w14:textId="77777777" w:rsidR="00950071" w:rsidRPr="00950071" w:rsidRDefault="00950071" w:rsidP="00950071">
      <w:pPr>
        <w:rPr>
          <w:b/>
          <w:bCs/>
          <w:sz w:val="32"/>
          <w:szCs w:val="32"/>
          <w:lang w:val="en-IN"/>
        </w:rPr>
      </w:pPr>
      <w:r w:rsidRPr="00950071">
        <w:rPr>
          <w:b/>
          <w:bCs/>
          <w:sz w:val="32"/>
          <w:szCs w:val="32"/>
          <w:lang w:val="en-IN"/>
        </w:rPr>
        <w:t>POST</w:t>
      </w:r>
    </w:p>
    <w:p w14:paraId="034D2E87" w14:textId="77777777" w:rsidR="00950071" w:rsidRPr="00950071" w:rsidRDefault="00950071" w:rsidP="00950071">
      <w:pPr>
        <w:rPr>
          <w:sz w:val="32"/>
          <w:szCs w:val="32"/>
          <w:lang w:val="en-IN"/>
        </w:rPr>
      </w:pPr>
      <w:r w:rsidRPr="00950071">
        <w:rPr>
          <w:sz w:val="32"/>
          <w:szCs w:val="32"/>
          <w:lang w:val="en-IN"/>
        </w:rPr>
        <w:t>Creates a new resource.</w:t>
      </w:r>
    </w:p>
    <w:p w14:paraId="42FE9ADA" w14:textId="77777777" w:rsidR="00950071" w:rsidRPr="00950071" w:rsidRDefault="00950071" w:rsidP="00950071">
      <w:pPr>
        <w:rPr>
          <w:sz w:val="32"/>
          <w:szCs w:val="32"/>
          <w:lang w:val="en-IN"/>
        </w:rPr>
      </w:pPr>
      <w:r w:rsidRPr="00950071">
        <w:rPr>
          <w:sz w:val="32"/>
          <w:szCs w:val="32"/>
          <w:lang w:val="en-IN"/>
        </w:rPr>
        <w:t>Example:</w:t>
      </w:r>
    </w:p>
    <w:p w14:paraId="3C8784AD" w14:textId="77777777" w:rsidR="00950071" w:rsidRPr="00950071" w:rsidRDefault="00950071" w:rsidP="00950071">
      <w:pPr>
        <w:rPr>
          <w:sz w:val="32"/>
          <w:szCs w:val="32"/>
          <w:lang w:val="en-IN"/>
        </w:rPr>
      </w:pPr>
      <w:r w:rsidRPr="00950071">
        <w:rPr>
          <w:sz w:val="32"/>
          <w:szCs w:val="32"/>
          <w:lang w:val="en-IN"/>
        </w:rPr>
        <w:t>POST /students</w:t>
      </w:r>
    </w:p>
    <w:p w14:paraId="35F9A568" w14:textId="77777777" w:rsidR="00950071" w:rsidRPr="00950071" w:rsidRDefault="00950071" w:rsidP="00950071">
      <w:pPr>
        <w:rPr>
          <w:sz w:val="32"/>
          <w:szCs w:val="32"/>
          <w:lang w:val="en-IN"/>
        </w:rPr>
      </w:pPr>
      <w:r w:rsidRPr="00950071">
        <w:rPr>
          <w:sz w:val="32"/>
          <w:szCs w:val="32"/>
          <w:lang w:val="en-IN"/>
        </w:rPr>
        <w:pict w14:anchorId="50A7D173">
          <v:rect id="_x0000_i1424" style="width:0;height:1.5pt" o:hralign="center" o:hrstd="t" o:hr="t" fillcolor="#a0a0a0" stroked="f"/>
        </w:pict>
      </w:r>
    </w:p>
    <w:p w14:paraId="454B6856" w14:textId="77777777" w:rsidR="00950071" w:rsidRPr="00950071" w:rsidRDefault="00950071" w:rsidP="00950071">
      <w:pPr>
        <w:rPr>
          <w:b/>
          <w:bCs/>
          <w:sz w:val="32"/>
          <w:szCs w:val="32"/>
          <w:lang w:val="en-IN"/>
        </w:rPr>
      </w:pPr>
      <w:r w:rsidRPr="00950071">
        <w:rPr>
          <w:b/>
          <w:bCs/>
          <w:sz w:val="32"/>
          <w:szCs w:val="32"/>
          <w:lang w:val="en-IN"/>
        </w:rPr>
        <w:t>PUT</w:t>
      </w:r>
    </w:p>
    <w:p w14:paraId="78EE981C" w14:textId="77777777" w:rsidR="00950071" w:rsidRPr="00950071" w:rsidRDefault="00950071" w:rsidP="00950071">
      <w:pPr>
        <w:rPr>
          <w:sz w:val="32"/>
          <w:szCs w:val="32"/>
          <w:lang w:val="en-IN"/>
        </w:rPr>
      </w:pPr>
      <w:r w:rsidRPr="00950071">
        <w:rPr>
          <w:sz w:val="32"/>
          <w:szCs w:val="32"/>
          <w:lang w:val="en-IN"/>
        </w:rPr>
        <w:t>Updates an existing resource.</w:t>
      </w:r>
    </w:p>
    <w:p w14:paraId="744E6773" w14:textId="77777777" w:rsidR="00950071" w:rsidRPr="00950071" w:rsidRDefault="00950071" w:rsidP="00950071">
      <w:pPr>
        <w:rPr>
          <w:sz w:val="32"/>
          <w:szCs w:val="32"/>
          <w:lang w:val="en-IN"/>
        </w:rPr>
      </w:pPr>
      <w:r w:rsidRPr="00950071">
        <w:rPr>
          <w:sz w:val="32"/>
          <w:szCs w:val="32"/>
          <w:lang w:val="en-IN"/>
        </w:rPr>
        <w:t>Example:</w:t>
      </w:r>
    </w:p>
    <w:p w14:paraId="7EE39B96" w14:textId="77777777" w:rsidR="00950071" w:rsidRPr="00950071" w:rsidRDefault="00950071" w:rsidP="00950071">
      <w:pPr>
        <w:rPr>
          <w:sz w:val="32"/>
          <w:szCs w:val="32"/>
          <w:lang w:val="en-IN"/>
        </w:rPr>
      </w:pPr>
      <w:r w:rsidRPr="00950071">
        <w:rPr>
          <w:sz w:val="32"/>
          <w:szCs w:val="32"/>
          <w:lang w:val="en-IN"/>
        </w:rPr>
        <w:t>PUT /students/101</w:t>
      </w:r>
    </w:p>
    <w:p w14:paraId="7CD4D096" w14:textId="77777777" w:rsidR="00950071" w:rsidRPr="00950071" w:rsidRDefault="00950071" w:rsidP="00950071">
      <w:pPr>
        <w:rPr>
          <w:sz w:val="32"/>
          <w:szCs w:val="32"/>
          <w:lang w:val="en-IN"/>
        </w:rPr>
      </w:pPr>
      <w:r w:rsidRPr="00950071">
        <w:rPr>
          <w:sz w:val="32"/>
          <w:szCs w:val="32"/>
          <w:lang w:val="en-IN"/>
        </w:rPr>
        <w:pict w14:anchorId="511B0803">
          <v:rect id="_x0000_i1425" style="width:0;height:1.5pt" o:hralign="center" o:hrstd="t" o:hr="t" fillcolor="#a0a0a0" stroked="f"/>
        </w:pict>
      </w:r>
    </w:p>
    <w:p w14:paraId="0B52F784" w14:textId="77777777" w:rsidR="00950071" w:rsidRPr="00950071" w:rsidRDefault="00950071" w:rsidP="00950071">
      <w:pPr>
        <w:rPr>
          <w:b/>
          <w:bCs/>
          <w:sz w:val="32"/>
          <w:szCs w:val="32"/>
          <w:lang w:val="en-IN"/>
        </w:rPr>
      </w:pPr>
      <w:r w:rsidRPr="00950071">
        <w:rPr>
          <w:b/>
          <w:bCs/>
          <w:sz w:val="32"/>
          <w:szCs w:val="32"/>
          <w:lang w:val="en-IN"/>
        </w:rPr>
        <w:t>PATCH</w:t>
      </w:r>
    </w:p>
    <w:p w14:paraId="08EE4186" w14:textId="77777777" w:rsidR="00950071" w:rsidRPr="00950071" w:rsidRDefault="00950071" w:rsidP="00950071">
      <w:pPr>
        <w:rPr>
          <w:sz w:val="32"/>
          <w:szCs w:val="32"/>
          <w:lang w:val="en-IN"/>
        </w:rPr>
      </w:pPr>
      <w:r w:rsidRPr="00950071">
        <w:rPr>
          <w:sz w:val="32"/>
          <w:szCs w:val="32"/>
          <w:lang w:val="en-IN"/>
        </w:rPr>
        <w:t>Updates part of an existing resource.</w:t>
      </w:r>
    </w:p>
    <w:p w14:paraId="3754587E" w14:textId="77777777" w:rsidR="00950071" w:rsidRPr="00950071" w:rsidRDefault="00950071" w:rsidP="00950071">
      <w:pPr>
        <w:rPr>
          <w:sz w:val="32"/>
          <w:szCs w:val="32"/>
          <w:lang w:val="en-IN"/>
        </w:rPr>
      </w:pPr>
      <w:r w:rsidRPr="00950071">
        <w:rPr>
          <w:sz w:val="32"/>
          <w:szCs w:val="32"/>
          <w:lang w:val="en-IN"/>
        </w:rPr>
        <w:t>Example:</w:t>
      </w:r>
    </w:p>
    <w:p w14:paraId="39D3B70F" w14:textId="77777777" w:rsidR="00950071" w:rsidRPr="00950071" w:rsidRDefault="00950071" w:rsidP="00950071">
      <w:pPr>
        <w:rPr>
          <w:sz w:val="32"/>
          <w:szCs w:val="32"/>
          <w:lang w:val="en-IN"/>
        </w:rPr>
      </w:pPr>
      <w:r w:rsidRPr="00950071">
        <w:rPr>
          <w:sz w:val="32"/>
          <w:szCs w:val="32"/>
          <w:lang w:val="en-IN"/>
        </w:rPr>
        <w:t>PATCH /students/101</w:t>
      </w:r>
    </w:p>
    <w:p w14:paraId="0A2299C3" w14:textId="77777777" w:rsidR="00950071" w:rsidRPr="00950071" w:rsidRDefault="00950071" w:rsidP="00950071">
      <w:pPr>
        <w:rPr>
          <w:sz w:val="32"/>
          <w:szCs w:val="32"/>
          <w:lang w:val="en-IN"/>
        </w:rPr>
      </w:pPr>
      <w:r w:rsidRPr="00950071">
        <w:rPr>
          <w:sz w:val="32"/>
          <w:szCs w:val="32"/>
          <w:lang w:val="en-IN"/>
        </w:rPr>
        <w:pict w14:anchorId="150F2FC3">
          <v:rect id="_x0000_i1426" style="width:0;height:1.5pt" o:hralign="center" o:hrstd="t" o:hr="t" fillcolor="#a0a0a0" stroked="f"/>
        </w:pict>
      </w:r>
    </w:p>
    <w:p w14:paraId="6C71831D" w14:textId="77777777" w:rsidR="00950071" w:rsidRPr="00950071" w:rsidRDefault="00950071" w:rsidP="00950071">
      <w:pPr>
        <w:rPr>
          <w:b/>
          <w:bCs/>
          <w:sz w:val="32"/>
          <w:szCs w:val="32"/>
          <w:lang w:val="en-IN"/>
        </w:rPr>
      </w:pPr>
      <w:r w:rsidRPr="00950071">
        <w:rPr>
          <w:b/>
          <w:bCs/>
          <w:sz w:val="32"/>
          <w:szCs w:val="32"/>
          <w:lang w:val="en-IN"/>
        </w:rPr>
        <w:t>DELETE</w:t>
      </w:r>
    </w:p>
    <w:p w14:paraId="59BFCEFE" w14:textId="77777777" w:rsidR="00950071" w:rsidRPr="00950071" w:rsidRDefault="00950071" w:rsidP="00950071">
      <w:pPr>
        <w:rPr>
          <w:sz w:val="32"/>
          <w:szCs w:val="32"/>
          <w:lang w:val="en-IN"/>
        </w:rPr>
      </w:pPr>
      <w:r w:rsidRPr="00950071">
        <w:rPr>
          <w:sz w:val="32"/>
          <w:szCs w:val="32"/>
          <w:lang w:val="en-IN"/>
        </w:rPr>
        <w:t>Deletes a resource.</w:t>
      </w:r>
    </w:p>
    <w:p w14:paraId="2E74D000" w14:textId="77777777" w:rsidR="00950071" w:rsidRPr="00950071" w:rsidRDefault="00950071" w:rsidP="00950071">
      <w:pPr>
        <w:rPr>
          <w:sz w:val="32"/>
          <w:szCs w:val="32"/>
          <w:lang w:val="en-IN"/>
        </w:rPr>
      </w:pPr>
      <w:r w:rsidRPr="00950071">
        <w:rPr>
          <w:sz w:val="32"/>
          <w:szCs w:val="32"/>
          <w:lang w:val="en-IN"/>
        </w:rPr>
        <w:t>Example:</w:t>
      </w:r>
    </w:p>
    <w:p w14:paraId="525C4ECA" w14:textId="77777777" w:rsidR="00950071" w:rsidRPr="00950071" w:rsidRDefault="00950071" w:rsidP="00950071">
      <w:pPr>
        <w:rPr>
          <w:sz w:val="32"/>
          <w:szCs w:val="32"/>
          <w:lang w:val="en-IN"/>
        </w:rPr>
      </w:pPr>
      <w:r w:rsidRPr="00950071">
        <w:rPr>
          <w:sz w:val="32"/>
          <w:szCs w:val="32"/>
          <w:lang w:val="en-IN"/>
        </w:rPr>
        <w:t>DELETE /students/101</w:t>
      </w:r>
    </w:p>
    <w:p w14:paraId="3A477D77" w14:textId="77777777" w:rsidR="00950071" w:rsidRPr="00950071" w:rsidRDefault="00950071" w:rsidP="00950071">
      <w:pPr>
        <w:rPr>
          <w:sz w:val="32"/>
          <w:szCs w:val="32"/>
          <w:lang w:val="en-IN"/>
        </w:rPr>
      </w:pPr>
      <w:r w:rsidRPr="00950071">
        <w:rPr>
          <w:sz w:val="32"/>
          <w:szCs w:val="32"/>
          <w:lang w:val="en-IN"/>
        </w:rPr>
        <w:pict w14:anchorId="02A8090F">
          <v:rect id="_x0000_i1427" style="width:0;height:1.5pt" o:hralign="center" o:hrstd="t" o:hr="t" fillcolor="#a0a0a0" stroked="f"/>
        </w:pict>
      </w:r>
    </w:p>
    <w:p w14:paraId="63A50F27" w14:textId="77777777" w:rsidR="00950071" w:rsidRPr="00950071" w:rsidRDefault="00950071" w:rsidP="00950071">
      <w:pPr>
        <w:rPr>
          <w:b/>
          <w:bCs/>
          <w:sz w:val="32"/>
          <w:szCs w:val="32"/>
          <w:lang w:val="en-IN"/>
        </w:rPr>
      </w:pPr>
      <w:r w:rsidRPr="00950071">
        <w:rPr>
          <w:b/>
          <w:bCs/>
          <w:sz w:val="32"/>
          <w:szCs w:val="32"/>
          <w:lang w:val="en-IN"/>
        </w:rPr>
        <w:t>Request Structure</w:t>
      </w:r>
    </w:p>
    <w:p w14:paraId="4E432B9A" w14:textId="77777777" w:rsidR="00950071" w:rsidRPr="00950071" w:rsidRDefault="00950071" w:rsidP="00950071">
      <w:pPr>
        <w:rPr>
          <w:sz w:val="32"/>
          <w:szCs w:val="32"/>
          <w:lang w:val="en-IN"/>
        </w:rPr>
      </w:pPr>
      <w:r w:rsidRPr="00950071">
        <w:rPr>
          <w:sz w:val="32"/>
          <w:szCs w:val="32"/>
          <w:lang w:val="en-IN"/>
        </w:rPr>
        <w:t>A Postman request usually contains:</w:t>
      </w:r>
    </w:p>
    <w:p w14:paraId="01EC8406" w14:textId="77777777" w:rsidR="00950071" w:rsidRPr="00950071" w:rsidRDefault="00950071" w:rsidP="00950071">
      <w:pPr>
        <w:rPr>
          <w:sz w:val="32"/>
          <w:szCs w:val="32"/>
          <w:lang w:val="en-IN"/>
        </w:rPr>
      </w:pPr>
      <w:r w:rsidRPr="00950071">
        <w:rPr>
          <w:sz w:val="32"/>
          <w:szCs w:val="32"/>
          <w:lang w:val="en-IN"/>
        </w:rPr>
        <w:t>HTTP Method</w:t>
      </w:r>
      <w:r w:rsidRPr="00950071">
        <w:rPr>
          <w:sz w:val="32"/>
          <w:szCs w:val="32"/>
          <w:lang w:val="en-IN"/>
        </w:rPr>
        <w:br/>
        <w:t>+</w:t>
      </w:r>
      <w:r w:rsidRPr="00950071">
        <w:rPr>
          <w:sz w:val="32"/>
          <w:szCs w:val="32"/>
          <w:lang w:val="en-IN"/>
        </w:rPr>
        <w:br/>
        <w:t>URL</w:t>
      </w:r>
      <w:r w:rsidRPr="00950071">
        <w:rPr>
          <w:sz w:val="32"/>
          <w:szCs w:val="32"/>
          <w:lang w:val="en-IN"/>
        </w:rPr>
        <w:br/>
        <w:t>+</w:t>
      </w:r>
      <w:r w:rsidRPr="00950071">
        <w:rPr>
          <w:sz w:val="32"/>
          <w:szCs w:val="32"/>
          <w:lang w:val="en-IN"/>
        </w:rPr>
        <w:br/>
        <w:t>Headers</w:t>
      </w:r>
      <w:r w:rsidRPr="00950071">
        <w:rPr>
          <w:sz w:val="32"/>
          <w:szCs w:val="32"/>
          <w:lang w:val="en-IN"/>
        </w:rPr>
        <w:br/>
        <w:t>+</w:t>
      </w:r>
      <w:r w:rsidRPr="00950071">
        <w:rPr>
          <w:sz w:val="32"/>
          <w:szCs w:val="32"/>
          <w:lang w:val="en-IN"/>
        </w:rPr>
        <w:br/>
        <w:t>Body (optional)</w:t>
      </w:r>
    </w:p>
    <w:p w14:paraId="69917BD2" w14:textId="77777777" w:rsidR="00950071" w:rsidRPr="00950071" w:rsidRDefault="00950071" w:rsidP="00950071">
      <w:pPr>
        <w:rPr>
          <w:sz w:val="32"/>
          <w:szCs w:val="32"/>
          <w:lang w:val="en-IN"/>
        </w:rPr>
      </w:pPr>
      <w:r w:rsidRPr="00950071">
        <w:rPr>
          <w:sz w:val="32"/>
          <w:szCs w:val="32"/>
          <w:lang w:val="en-IN"/>
        </w:rPr>
        <w:t>Example:</w:t>
      </w:r>
    </w:p>
    <w:p w14:paraId="0D48167D" w14:textId="77777777" w:rsidR="00950071" w:rsidRPr="00950071" w:rsidRDefault="00950071" w:rsidP="00950071">
      <w:pPr>
        <w:rPr>
          <w:sz w:val="32"/>
          <w:szCs w:val="32"/>
          <w:lang w:val="en-IN"/>
        </w:rPr>
      </w:pPr>
      <w:r w:rsidRPr="00950071">
        <w:rPr>
          <w:sz w:val="32"/>
          <w:szCs w:val="32"/>
          <w:lang w:val="en-IN"/>
        </w:rPr>
        <w:t>POST https://example.com/api/users</w:t>
      </w:r>
      <w:r w:rsidRPr="00950071">
        <w:rPr>
          <w:sz w:val="32"/>
          <w:szCs w:val="32"/>
          <w:lang w:val="en-IN"/>
        </w:rPr>
        <w:br/>
      </w:r>
      <w:r w:rsidRPr="00950071">
        <w:rPr>
          <w:sz w:val="32"/>
          <w:szCs w:val="32"/>
          <w:lang w:val="en-IN"/>
        </w:rPr>
        <w:br/>
      </w:r>
      <w:r w:rsidRPr="00950071">
        <w:rPr>
          <w:sz w:val="32"/>
          <w:szCs w:val="32"/>
          <w:lang w:val="en-IN"/>
        </w:rPr>
        <w:lastRenderedPageBreak/>
        <w:t>Body</w:t>
      </w:r>
      <w:r w:rsidRPr="00950071">
        <w:rPr>
          <w:sz w:val="32"/>
          <w:szCs w:val="32"/>
          <w:lang w:val="en-IN"/>
        </w:rPr>
        <w:br/>
        <w:t>{</w:t>
      </w:r>
      <w:r w:rsidRPr="00950071">
        <w:rPr>
          <w:sz w:val="32"/>
          <w:szCs w:val="32"/>
          <w:lang w:val="en-IN"/>
        </w:rPr>
        <w:br/>
        <w:t xml:space="preserve">  "name": "Sneha",</w:t>
      </w:r>
      <w:r w:rsidRPr="00950071">
        <w:rPr>
          <w:sz w:val="32"/>
          <w:szCs w:val="32"/>
          <w:lang w:val="en-IN"/>
        </w:rPr>
        <w:br/>
        <w:t xml:space="preserve">  "age": 21</w:t>
      </w:r>
      <w:r w:rsidRPr="00950071">
        <w:rPr>
          <w:sz w:val="32"/>
          <w:szCs w:val="32"/>
          <w:lang w:val="en-IN"/>
        </w:rPr>
        <w:br/>
        <w:t>}</w:t>
      </w:r>
    </w:p>
    <w:p w14:paraId="219372CF" w14:textId="77777777" w:rsidR="00950071" w:rsidRPr="00950071" w:rsidRDefault="00950071" w:rsidP="00950071">
      <w:pPr>
        <w:rPr>
          <w:sz w:val="32"/>
          <w:szCs w:val="32"/>
          <w:lang w:val="en-IN"/>
        </w:rPr>
      </w:pPr>
      <w:r w:rsidRPr="00950071">
        <w:rPr>
          <w:sz w:val="32"/>
          <w:szCs w:val="32"/>
          <w:lang w:val="en-IN"/>
        </w:rPr>
        <w:pict w14:anchorId="0370474A">
          <v:rect id="_x0000_i1428" style="width:0;height:1.5pt" o:hralign="center" o:hrstd="t" o:hr="t" fillcolor="#a0a0a0" stroked="f"/>
        </w:pict>
      </w:r>
    </w:p>
    <w:p w14:paraId="30A827EC" w14:textId="77777777" w:rsidR="00950071" w:rsidRPr="00950071" w:rsidRDefault="00950071" w:rsidP="00950071">
      <w:pPr>
        <w:rPr>
          <w:b/>
          <w:bCs/>
          <w:sz w:val="32"/>
          <w:szCs w:val="32"/>
          <w:lang w:val="en-IN"/>
        </w:rPr>
      </w:pPr>
      <w:r w:rsidRPr="00950071">
        <w:rPr>
          <w:b/>
          <w:bCs/>
          <w:sz w:val="32"/>
          <w:szCs w:val="32"/>
          <w:lang w:val="en-IN"/>
        </w:rPr>
        <w:t>Response Example</w:t>
      </w:r>
    </w:p>
    <w:p w14:paraId="3E104F78" w14:textId="77777777" w:rsidR="00950071" w:rsidRPr="00950071" w:rsidRDefault="00950071" w:rsidP="00950071">
      <w:pPr>
        <w:rPr>
          <w:sz w:val="32"/>
          <w:szCs w:val="32"/>
          <w:lang w:val="en-IN"/>
        </w:rPr>
      </w:pPr>
      <w:r w:rsidRPr="00950071">
        <w:rPr>
          <w:sz w:val="32"/>
          <w:szCs w:val="32"/>
          <w:lang w:val="en-IN"/>
        </w:rPr>
        <w:t>Status: 200 OK</w:t>
      </w:r>
      <w:r w:rsidRPr="00950071">
        <w:rPr>
          <w:sz w:val="32"/>
          <w:szCs w:val="32"/>
          <w:lang w:val="en-IN"/>
        </w:rPr>
        <w:br/>
      </w:r>
      <w:r w:rsidRPr="00950071">
        <w:rPr>
          <w:sz w:val="32"/>
          <w:szCs w:val="32"/>
          <w:lang w:val="en-IN"/>
        </w:rPr>
        <w:br/>
        <w:t>{</w:t>
      </w:r>
      <w:r w:rsidRPr="00950071">
        <w:rPr>
          <w:sz w:val="32"/>
          <w:szCs w:val="32"/>
          <w:lang w:val="en-IN"/>
        </w:rPr>
        <w:br/>
        <w:t xml:space="preserve">  "id":101,</w:t>
      </w:r>
      <w:r w:rsidRPr="00950071">
        <w:rPr>
          <w:sz w:val="32"/>
          <w:szCs w:val="32"/>
          <w:lang w:val="en-IN"/>
        </w:rPr>
        <w:br/>
        <w:t xml:space="preserve">  "</w:t>
      </w:r>
      <w:proofErr w:type="spellStart"/>
      <w:r w:rsidRPr="00950071">
        <w:rPr>
          <w:sz w:val="32"/>
          <w:szCs w:val="32"/>
          <w:lang w:val="en-IN"/>
        </w:rPr>
        <w:t>name":"Sneha</w:t>
      </w:r>
      <w:proofErr w:type="spellEnd"/>
      <w:r w:rsidRPr="00950071">
        <w:rPr>
          <w:sz w:val="32"/>
          <w:szCs w:val="32"/>
          <w:lang w:val="en-IN"/>
        </w:rPr>
        <w:t>",</w:t>
      </w:r>
      <w:r w:rsidRPr="00950071">
        <w:rPr>
          <w:sz w:val="32"/>
          <w:szCs w:val="32"/>
          <w:lang w:val="en-IN"/>
        </w:rPr>
        <w:br/>
        <w:t xml:space="preserve">  "</w:t>
      </w:r>
      <w:proofErr w:type="spellStart"/>
      <w:r w:rsidRPr="00950071">
        <w:rPr>
          <w:sz w:val="32"/>
          <w:szCs w:val="32"/>
          <w:lang w:val="en-IN"/>
        </w:rPr>
        <w:t>message":"User</w:t>
      </w:r>
      <w:proofErr w:type="spellEnd"/>
      <w:r w:rsidRPr="00950071">
        <w:rPr>
          <w:sz w:val="32"/>
          <w:szCs w:val="32"/>
          <w:lang w:val="en-IN"/>
        </w:rPr>
        <w:t xml:space="preserve"> Created Successfully"</w:t>
      </w:r>
      <w:r w:rsidRPr="00950071">
        <w:rPr>
          <w:sz w:val="32"/>
          <w:szCs w:val="32"/>
          <w:lang w:val="en-IN"/>
        </w:rPr>
        <w:br/>
        <w:t>}</w:t>
      </w:r>
    </w:p>
    <w:p w14:paraId="12C5740E" w14:textId="77777777" w:rsidR="00950071" w:rsidRPr="00950071" w:rsidRDefault="00950071" w:rsidP="00950071">
      <w:pPr>
        <w:rPr>
          <w:sz w:val="32"/>
          <w:szCs w:val="32"/>
          <w:lang w:val="en-IN"/>
        </w:rPr>
      </w:pPr>
      <w:r w:rsidRPr="00950071">
        <w:rPr>
          <w:sz w:val="32"/>
          <w:szCs w:val="32"/>
          <w:lang w:val="en-IN"/>
        </w:rPr>
        <w:pict w14:anchorId="056B9644">
          <v:rect id="_x0000_i1429" style="width:0;height:1.5pt" o:hralign="center" o:hrstd="t" o:hr="t" fillcolor="#a0a0a0" stroked="f"/>
        </w:pict>
      </w:r>
    </w:p>
    <w:p w14:paraId="3C01FF2C" w14:textId="77777777" w:rsidR="00950071" w:rsidRPr="00950071" w:rsidRDefault="00950071" w:rsidP="00950071">
      <w:pPr>
        <w:rPr>
          <w:b/>
          <w:bCs/>
          <w:sz w:val="32"/>
          <w:szCs w:val="32"/>
          <w:lang w:val="en-IN"/>
        </w:rPr>
      </w:pPr>
      <w:r w:rsidRPr="00950071">
        <w:rPr>
          <w:b/>
          <w:bCs/>
          <w:sz w:val="32"/>
          <w:szCs w:val="32"/>
          <w:lang w:val="en-IN"/>
        </w:rPr>
        <w:t>Status Codes</w:t>
      </w:r>
    </w:p>
    <w:p w14:paraId="33A71CC4" w14:textId="77777777" w:rsidR="00950071" w:rsidRPr="00950071" w:rsidRDefault="00950071">
      <w:pPr>
        <w:numPr>
          <w:ilvl w:val="0"/>
          <w:numId w:val="32"/>
        </w:numPr>
        <w:rPr>
          <w:sz w:val="32"/>
          <w:szCs w:val="32"/>
          <w:lang w:val="en-IN"/>
        </w:rPr>
      </w:pPr>
      <w:r w:rsidRPr="00950071">
        <w:rPr>
          <w:b/>
          <w:bCs/>
          <w:sz w:val="32"/>
          <w:szCs w:val="32"/>
          <w:lang w:val="en-IN"/>
        </w:rPr>
        <w:t>200 OK</w:t>
      </w:r>
      <w:r w:rsidRPr="00950071">
        <w:rPr>
          <w:sz w:val="32"/>
          <w:szCs w:val="32"/>
          <w:lang w:val="en-IN"/>
        </w:rPr>
        <w:t xml:space="preserve"> – Request successful </w:t>
      </w:r>
    </w:p>
    <w:p w14:paraId="2D07669E" w14:textId="77777777" w:rsidR="00950071" w:rsidRPr="00950071" w:rsidRDefault="00950071">
      <w:pPr>
        <w:numPr>
          <w:ilvl w:val="0"/>
          <w:numId w:val="32"/>
        </w:numPr>
        <w:rPr>
          <w:sz w:val="32"/>
          <w:szCs w:val="32"/>
          <w:lang w:val="en-IN"/>
        </w:rPr>
      </w:pPr>
      <w:r w:rsidRPr="00950071">
        <w:rPr>
          <w:b/>
          <w:bCs/>
          <w:sz w:val="32"/>
          <w:szCs w:val="32"/>
          <w:lang w:val="en-IN"/>
        </w:rPr>
        <w:t>201 Created</w:t>
      </w:r>
      <w:r w:rsidRPr="00950071">
        <w:rPr>
          <w:sz w:val="32"/>
          <w:szCs w:val="32"/>
          <w:lang w:val="en-IN"/>
        </w:rPr>
        <w:t xml:space="preserve"> – Resource created successfully </w:t>
      </w:r>
    </w:p>
    <w:p w14:paraId="0FF885F5" w14:textId="77777777" w:rsidR="00950071" w:rsidRPr="00950071" w:rsidRDefault="00950071">
      <w:pPr>
        <w:numPr>
          <w:ilvl w:val="0"/>
          <w:numId w:val="32"/>
        </w:numPr>
        <w:rPr>
          <w:sz w:val="32"/>
          <w:szCs w:val="32"/>
          <w:lang w:val="en-IN"/>
        </w:rPr>
      </w:pPr>
      <w:r w:rsidRPr="00950071">
        <w:rPr>
          <w:b/>
          <w:bCs/>
          <w:sz w:val="32"/>
          <w:szCs w:val="32"/>
          <w:lang w:val="en-IN"/>
        </w:rPr>
        <w:t>400 Bad Request</w:t>
      </w:r>
      <w:r w:rsidRPr="00950071">
        <w:rPr>
          <w:sz w:val="32"/>
          <w:szCs w:val="32"/>
          <w:lang w:val="en-IN"/>
        </w:rPr>
        <w:t xml:space="preserve"> – Invalid request </w:t>
      </w:r>
    </w:p>
    <w:p w14:paraId="4C37B137" w14:textId="77777777" w:rsidR="00950071" w:rsidRPr="00950071" w:rsidRDefault="00950071">
      <w:pPr>
        <w:numPr>
          <w:ilvl w:val="0"/>
          <w:numId w:val="32"/>
        </w:numPr>
        <w:rPr>
          <w:sz w:val="32"/>
          <w:szCs w:val="32"/>
          <w:lang w:val="en-IN"/>
        </w:rPr>
      </w:pPr>
      <w:r w:rsidRPr="00950071">
        <w:rPr>
          <w:b/>
          <w:bCs/>
          <w:sz w:val="32"/>
          <w:szCs w:val="32"/>
          <w:lang w:val="en-IN"/>
        </w:rPr>
        <w:t>401 Unauthorized</w:t>
      </w:r>
      <w:r w:rsidRPr="00950071">
        <w:rPr>
          <w:sz w:val="32"/>
          <w:szCs w:val="32"/>
          <w:lang w:val="en-IN"/>
        </w:rPr>
        <w:t xml:space="preserve"> – Authentication required </w:t>
      </w:r>
    </w:p>
    <w:p w14:paraId="0F966114" w14:textId="77777777" w:rsidR="00950071" w:rsidRPr="00950071" w:rsidRDefault="00950071">
      <w:pPr>
        <w:numPr>
          <w:ilvl w:val="0"/>
          <w:numId w:val="32"/>
        </w:numPr>
        <w:rPr>
          <w:sz w:val="32"/>
          <w:szCs w:val="32"/>
          <w:lang w:val="en-IN"/>
        </w:rPr>
      </w:pPr>
      <w:r w:rsidRPr="00950071">
        <w:rPr>
          <w:b/>
          <w:bCs/>
          <w:sz w:val="32"/>
          <w:szCs w:val="32"/>
          <w:lang w:val="en-IN"/>
        </w:rPr>
        <w:t>403 Forbidden</w:t>
      </w:r>
      <w:r w:rsidRPr="00950071">
        <w:rPr>
          <w:sz w:val="32"/>
          <w:szCs w:val="32"/>
          <w:lang w:val="en-IN"/>
        </w:rPr>
        <w:t xml:space="preserve"> – Access denied </w:t>
      </w:r>
    </w:p>
    <w:p w14:paraId="1716E46E" w14:textId="77777777" w:rsidR="00950071" w:rsidRPr="00950071" w:rsidRDefault="00950071">
      <w:pPr>
        <w:numPr>
          <w:ilvl w:val="0"/>
          <w:numId w:val="32"/>
        </w:numPr>
        <w:rPr>
          <w:sz w:val="32"/>
          <w:szCs w:val="32"/>
          <w:lang w:val="en-IN"/>
        </w:rPr>
      </w:pPr>
      <w:r w:rsidRPr="00950071">
        <w:rPr>
          <w:b/>
          <w:bCs/>
          <w:sz w:val="32"/>
          <w:szCs w:val="32"/>
          <w:lang w:val="en-IN"/>
        </w:rPr>
        <w:t>404 Not Found</w:t>
      </w:r>
      <w:r w:rsidRPr="00950071">
        <w:rPr>
          <w:sz w:val="32"/>
          <w:szCs w:val="32"/>
          <w:lang w:val="en-IN"/>
        </w:rPr>
        <w:t xml:space="preserve"> – Resource not found </w:t>
      </w:r>
    </w:p>
    <w:p w14:paraId="64461139" w14:textId="77777777" w:rsidR="00950071" w:rsidRPr="00950071" w:rsidRDefault="00950071">
      <w:pPr>
        <w:numPr>
          <w:ilvl w:val="0"/>
          <w:numId w:val="32"/>
        </w:numPr>
        <w:rPr>
          <w:sz w:val="32"/>
          <w:szCs w:val="32"/>
          <w:lang w:val="en-IN"/>
        </w:rPr>
      </w:pPr>
      <w:r w:rsidRPr="00950071">
        <w:rPr>
          <w:b/>
          <w:bCs/>
          <w:sz w:val="32"/>
          <w:szCs w:val="32"/>
          <w:lang w:val="en-IN"/>
        </w:rPr>
        <w:t>500 Internal Server Error</w:t>
      </w:r>
      <w:r w:rsidRPr="00950071">
        <w:rPr>
          <w:sz w:val="32"/>
          <w:szCs w:val="32"/>
          <w:lang w:val="en-IN"/>
        </w:rPr>
        <w:t xml:space="preserve"> – Server error </w:t>
      </w:r>
    </w:p>
    <w:p w14:paraId="6F0F9990" w14:textId="77777777" w:rsidR="00950071" w:rsidRPr="00950071" w:rsidRDefault="00950071" w:rsidP="00950071">
      <w:pPr>
        <w:rPr>
          <w:sz w:val="32"/>
          <w:szCs w:val="32"/>
          <w:lang w:val="en-IN"/>
        </w:rPr>
      </w:pPr>
      <w:r w:rsidRPr="00950071">
        <w:rPr>
          <w:sz w:val="32"/>
          <w:szCs w:val="32"/>
          <w:lang w:val="en-IN"/>
        </w:rPr>
        <w:pict w14:anchorId="0B70518A">
          <v:rect id="_x0000_i1430" style="width:0;height:1.5pt" o:hralign="center" o:hrstd="t" o:hr="t" fillcolor="#a0a0a0" stroked="f"/>
        </w:pict>
      </w:r>
    </w:p>
    <w:p w14:paraId="44830BB2" w14:textId="77777777" w:rsidR="00950071" w:rsidRPr="00950071" w:rsidRDefault="00950071" w:rsidP="00950071">
      <w:pPr>
        <w:rPr>
          <w:b/>
          <w:bCs/>
          <w:sz w:val="32"/>
          <w:szCs w:val="32"/>
          <w:lang w:val="en-IN"/>
        </w:rPr>
      </w:pPr>
      <w:r w:rsidRPr="00950071">
        <w:rPr>
          <w:b/>
          <w:bCs/>
          <w:sz w:val="32"/>
          <w:szCs w:val="32"/>
          <w:lang w:val="en-IN"/>
        </w:rPr>
        <w:t>Authentication Methods Supported</w:t>
      </w:r>
    </w:p>
    <w:p w14:paraId="7264722B" w14:textId="77777777" w:rsidR="00950071" w:rsidRPr="00950071" w:rsidRDefault="00950071" w:rsidP="00950071">
      <w:pPr>
        <w:rPr>
          <w:sz w:val="32"/>
          <w:szCs w:val="32"/>
          <w:lang w:val="en-IN"/>
        </w:rPr>
      </w:pPr>
      <w:r w:rsidRPr="00950071">
        <w:rPr>
          <w:sz w:val="32"/>
          <w:szCs w:val="32"/>
          <w:lang w:val="en-IN"/>
        </w:rPr>
        <w:t>Postman supports:</w:t>
      </w:r>
    </w:p>
    <w:p w14:paraId="127CD8E8" w14:textId="77777777" w:rsidR="00950071" w:rsidRPr="00950071" w:rsidRDefault="00950071">
      <w:pPr>
        <w:numPr>
          <w:ilvl w:val="0"/>
          <w:numId w:val="33"/>
        </w:numPr>
        <w:rPr>
          <w:sz w:val="32"/>
          <w:szCs w:val="32"/>
          <w:lang w:val="en-IN"/>
        </w:rPr>
      </w:pPr>
      <w:r w:rsidRPr="00950071">
        <w:rPr>
          <w:sz w:val="32"/>
          <w:szCs w:val="32"/>
          <w:lang w:val="en-IN"/>
        </w:rPr>
        <w:t xml:space="preserve">No Authentication </w:t>
      </w:r>
    </w:p>
    <w:p w14:paraId="5A99E45E" w14:textId="77777777" w:rsidR="00950071" w:rsidRPr="00950071" w:rsidRDefault="00950071">
      <w:pPr>
        <w:numPr>
          <w:ilvl w:val="0"/>
          <w:numId w:val="33"/>
        </w:numPr>
        <w:rPr>
          <w:sz w:val="32"/>
          <w:szCs w:val="32"/>
          <w:lang w:val="en-IN"/>
        </w:rPr>
      </w:pPr>
      <w:r w:rsidRPr="00950071">
        <w:rPr>
          <w:sz w:val="32"/>
          <w:szCs w:val="32"/>
          <w:lang w:val="en-IN"/>
        </w:rPr>
        <w:t xml:space="preserve">API Key </w:t>
      </w:r>
    </w:p>
    <w:p w14:paraId="5CDACACE" w14:textId="77777777" w:rsidR="00950071" w:rsidRPr="00950071" w:rsidRDefault="00950071">
      <w:pPr>
        <w:numPr>
          <w:ilvl w:val="0"/>
          <w:numId w:val="33"/>
        </w:numPr>
        <w:rPr>
          <w:sz w:val="32"/>
          <w:szCs w:val="32"/>
          <w:lang w:val="en-IN"/>
        </w:rPr>
      </w:pPr>
      <w:r w:rsidRPr="00950071">
        <w:rPr>
          <w:sz w:val="32"/>
          <w:szCs w:val="32"/>
          <w:lang w:val="en-IN"/>
        </w:rPr>
        <w:t xml:space="preserve">Basic Authentication </w:t>
      </w:r>
    </w:p>
    <w:p w14:paraId="50A326D0" w14:textId="77777777" w:rsidR="00950071" w:rsidRPr="00950071" w:rsidRDefault="00950071">
      <w:pPr>
        <w:numPr>
          <w:ilvl w:val="0"/>
          <w:numId w:val="33"/>
        </w:numPr>
        <w:rPr>
          <w:sz w:val="32"/>
          <w:szCs w:val="32"/>
          <w:lang w:val="en-IN"/>
        </w:rPr>
      </w:pPr>
      <w:r w:rsidRPr="00950071">
        <w:rPr>
          <w:sz w:val="32"/>
          <w:szCs w:val="32"/>
          <w:lang w:val="en-IN"/>
        </w:rPr>
        <w:t xml:space="preserve">Bearer Token </w:t>
      </w:r>
    </w:p>
    <w:p w14:paraId="1E14DB92" w14:textId="77777777" w:rsidR="00950071" w:rsidRPr="00950071" w:rsidRDefault="00950071">
      <w:pPr>
        <w:numPr>
          <w:ilvl w:val="0"/>
          <w:numId w:val="33"/>
        </w:numPr>
        <w:rPr>
          <w:sz w:val="32"/>
          <w:szCs w:val="32"/>
          <w:lang w:val="en-IN"/>
        </w:rPr>
      </w:pPr>
      <w:r w:rsidRPr="00950071">
        <w:rPr>
          <w:sz w:val="32"/>
          <w:szCs w:val="32"/>
          <w:lang w:val="en-IN"/>
        </w:rPr>
        <w:t xml:space="preserve">OAuth 2.0 </w:t>
      </w:r>
    </w:p>
    <w:p w14:paraId="213839FF" w14:textId="77777777" w:rsidR="00950071" w:rsidRPr="00950071" w:rsidRDefault="00950071">
      <w:pPr>
        <w:numPr>
          <w:ilvl w:val="0"/>
          <w:numId w:val="33"/>
        </w:numPr>
        <w:rPr>
          <w:sz w:val="32"/>
          <w:szCs w:val="32"/>
          <w:lang w:val="en-IN"/>
        </w:rPr>
      </w:pPr>
      <w:r w:rsidRPr="00950071">
        <w:rPr>
          <w:sz w:val="32"/>
          <w:szCs w:val="32"/>
          <w:lang w:val="en-IN"/>
        </w:rPr>
        <w:t xml:space="preserve">JWT Token </w:t>
      </w:r>
    </w:p>
    <w:p w14:paraId="0515A9D5" w14:textId="77777777" w:rsidR="00950071" w:rsidRPr="00950071" w:rsidRDefault="00950071" w:rsidP="00950071">
      <w:pPr>
        <w:rPr>
          <w:sz w:val="32"/>
          <w:szCs w:val="32"/>
          <w:lang w:val="en-IN"/>
        </w:rPr>
      </w:pPr>
      <w:r w:rsidRPr="00950071">
        <w:rPr>
          <w:sz w:val="32"/>
          <w:szCs w:val="32"/>
          <w:lang w:val="en-IN"/>
        </w:rPr>
        <w:pict w14:anchorId="6EF4D11B">
          <v:rect id="_x0000_i1431" style="width:0;height:1.5pt" o:hralign="center" o:hrstd="t" o:hr="t" fillcolor="#a0a0a0" stroked="f"/>
        </w:pict>
      </w:r>
    </w:p>
    <w:p w14:paraId="2B20FAB7" w14:textId="77777777" w:rsidR="00950071" w:rsidRPr="00950071" w:rsidRDefault="00950071" w:rsidP="00950071">
      <w:pPr>
        <w:rPr>
          <w:b/>
          <w:bCs/>
          <w:sz w:val="32"/>
          <w:szCs w:val="32"/>
          <w:lang w:val="en-IN"/>
        </w:rPr>
      </w:pPr>
      <w:r w:rsidRPr="00950071">
        <w:rPr>
          <w:b/>
          <w:bCs/>
          <w:sz w:val="32"/>
          <w:szCs w:val="32"/>
          <w:lang w:val="en-IN"/>
        </w:rPr>
        <w:lastRenderedPageBreak/>
        <w:t>Advantages of Postman</w:t>
      </w:r>
    </w:p>
    <w:p w14:paraId="2B3F0A03" w14:textId="77777777" w:rsidR="00950071" w:rsidRPr="00950071" w:rsidRDefault="00950071">
      <w:pPr>
        <w:numPr>
          <w:ilvl w:val="0"/>
          <w:numId w:val="34"/>
        </w:numPr>
        <w:rPr>
          <w:sz w:val="32"/>
          <w:szCs w:val="32"/>
          <w:lang w:val="en-IN"/>
        </w:rPr>
      </w:pPr>
      <w:r w:rsidRPr="00950071">
        <w:rPr>
          <w:sz w:val="32"/>
          <w:szCs w:val="32"/>
          <w:lang w:val="en-IN"/>
        </w:rPr>
        <w:t xml:space="preserve">Easy to learn </w:t>
      </w:r>
    </w:p>
    <w:p w14:paraId="2C6FCC2A" w14:textId="77777777" w:rsidR="00950071" w:rsidRPr="00950071" w:rsidRDefault="00950071">
      <w:pPr>
        <w:numPr>
          <w:ilvl w:val="0"/>
          <w:numId w:val="34"/>
        </w:numPr>
        <w:rPr>
          <w:sz w:val="32"/>
          <w:szCs w:val="32"/>
          <w:lang w:val="en-IN"/>
        </w:rPr>
      </w:pPr>
      <w:r w:rsidRPr="00950071">
        <w:rPr>
          <w:sz w:val="32"/>
          <w:szCs w:val="32"/>
          <w:lang w:val="en-IN"/>
        </w:rPr>
        <w:t xml:space="preserve">No coding required for basic API testing </w:t>
      </w:r>
    </w:p>
    <w:p w14:paraId="57F82E24" w14:textId="77777777" w:rsidR="00950071" w:rsidRPr="00950071" w:rsidRDefault="00950071">
      <w:pPr>
        <w:numPr>
          <w:ilvl w:val="0"/>
          <w:numId w:val="34"/>
        </w:numPr>
        <w:rPr>
          <w:sz w:val="32"/>
          <w:szCs w:val="32"/>
          <w:lang w:val="en-IN"/>
        </w:rPr>
      </w:pPr>
      <w:r w:rsidRPr="00950071">
        <w:rPr>
          <w:sz w:val="32"/>
          <w:szCs w:val="32"/>
          <w:lang w:val="en-IN"/>
        </w:rPr>
        <w:t xml:space="preserve">Saves time </w:t>
      </w:r>
    </w:p>
    <w:p w14:paraId="670EEE79" w14:textId="77777777" w:rsidR="00950071" w:rsidRPr="00950071" w:rsidRDefault="00950071">
      <w:pPr>
        <w:numPr>
          <w:ilvl w:val="0"/>
          <w:numId w:val="34"/>
        </w:numPr>
        <w:rPr>
          <w:sz w:val="32"/>
          <w:szCs w:val="32"/>
          <w:lang w:val="en-IN"/>
        </w:rPr>
      </w:pPr>
      <w:r w:rsidRPr="00950071">
        <w:rPr>
          <w:sz w:val="32"/>
          <w:szCs w:val="32"/>
          <w:lang w:val="en-IN"/>
        </w:rPr>
        <w:t xml:space="preserve">Supports automation </w:t>
      </w:r>
    </w:p>
    <w:p w14:paraId="42DF782A" w14:textId="77777777" w:rsidR="00950071" w:rsidRPr="00950071" w:rsidRDefault="00950071">
      <w:pPr>
        <w:numPr>
          <w:ilvl w:val="0"/>
          <w:numId w:val="34"/>
        </w:numPr>
        <w:rPr>
          <w:sz w:val="32"/>
          <w:szCs w:val="32"/>
          <w:lang w:val="en-IN"/>
        </w:rPr>
      </w:pPr>
      <w:r w:rsidRPr="00950071">
        <w:rPr>
          <w:sz w:val="32"/>
          <w:szCs w:val="32"/>
          <w:lang w:val="en-IN"/>
        </w:rPr>
        <w:t xml:space="preserve">Team collaboration </w:t>
      </w:r>
    </w:p>
    <w:p w14:paraId="1211C5CB" w14:textId="77777777" w:rsidR="00950071" w:rsidRPr="00950071" w:rsidRDefault="00950071">
      <w:pPr>
        <w:numPr>
          <w:ilvl w:val="0"/>
          <w:numId w:val="34"/>
        </w:numPr>
        <w:rPr>
          <w:sz w:val="32"/>
          <w:szCs w:val="32"/>
          <w:lang w:val="en-IN"/>
        </w:rPr>
      </w:pPr>
      <w:r w:rsidRPr="00950071">
        <w:rPr>
          <w:sz w:val="32"/>
          <w:szCs w:val="32"/>
          <w:lang w:val="en-IN"/>
        </w:rPr>
        <w:t xml:space="preserve">Generates API documentation </w:t>
      </w:r>
    </w:p>
    <w:p w14:paraId="4EDDAAC0" w14:textId="77777777" w:rsidR="00950071" w:rsidRPr="00950071" w:rsidRDefault="00950071">
      <w:pPr>
        <w:numPr>
          <w:ilvl w:val="0"/>
          <w:numId w:val="34"/>
        </w:numPr>
        <w:rPr>
          <w:sz w:val="32"/>
          <w:szCs w:val="32"/>
          <w:lang w:val="en-IN"/>
        </w:rPr>
      </w:pPr>
      <w:r w:rsidRPr="00950071">
        <w:rPr>
          <w:sz w:val="32"/>
          <w:szCs w:val="32"/>
          <w:lang w:val="en-IN"/>
        </w:rPr>
        <w:t xml:space="preserve">Supports environment variables </w:t>
      </w:r>
    </w:p>
    <w:p w14:paraId="28EC75D2" w14:textId="77777777" w:rsidR="00950071" w:rsidRPr="00950071" w:rsidRDefault="00950071">
      <w:pPr>
        <w:numPr>
          <w:ilvl w:val="0"/>
          <w:numId w:val="34"/>
        </w:numPr>
        <w:rPr>
          <w:sz w:val="32"/>
          <w:szCs w:val="32"/>
          <w:lang w:val="en-IN"/>
        </w:rPr>
      </w:pPr>
      <w:r w:rsidRPr="00950071">
        <w:rPr>
          <w:sz w:val="32"/>
          <w:szCs w:val="32"/>
          <w:lang w:val="en-IN"/>
        </w:rPr>
        <w:t>Cross-platform (Windows, macOS, Linux)</w:t>
      </w:r>
    </w:p>
    <w:p w14:paraId="20B17C37" w14:textId="77777777" w:rsidR="00950071" w:rsidRDefault="00950071">
      <w:pPr>
        <w:rPr>
          <w:sz w:val="32"/>
          <w:szCs w:val="32"/>
        </w:rPr>
      </w:pPr>
    </w:p>
    <w:p w14:paraId="117A3C4A" w14:textId="77777777" w:rsidR="00950071" w:rsidRDefault="00950071">
      <w:pPr>
        <w:rPr>
          <w:sz w:val="32"/>
          <w:szCs w:val="32"/>
        </w:rPr>
      </w:pPr>
    </w:p>
    <w:p w14:paraId="372C540B" w14:textId="77777777" w:rsidR="005C64C0" w:rsidRPr="005C64C0" w:rsidRDefault="005C64C0" w:rsidP="005C64C0">
      <w:pPr>
        <w:rPr>
          <w:b/>
          <w:bCs/>
          <w:sz w:val="32"/>
          <w:szCs w:val="32"/>
          <w:lang w:val="en-IN"/>
        </w:rPr>
      </w:pPr>
      <w:r w:rsidRPr="005C64C0">
        <w:rPr>
          <w:b/>
          <w:bCs/>
          <w:sz w:val="32"/>
          <w:szCs w:val="32"/>
          <w:lang w:val="en-IN"/>
        </w:rPr>
        <w:t>How to Download Postman</w:t>
      </w:r>
    </w:p>
    <w:p w14:paraId="3AA0FA78" w14:textId="77777777" w:rsidR="005C64C0" w:rsidRPr="005C64C0" w:rsidRDefault="005C64C0">
      <w:pPr>
        <w:numPr>
          <w:ilvl w:val="0"/>
          <w:numId w:val="35"/>
        </w:numPr>
        <w:rPr>
          <w:sz w:val="32"/>
          <w:szCs w:val="32"/>
          <w:lang w:val="en-IN"/>
        </w:rPr>
      </w:pPr>
      <w:r w:rsidRPr="005C64C0">
        <w:rPr>
          <w:sz w:val="32"/>
          <w:szCs w:val="32"/>
          <w:lang w:val="en-IN"/>
        </w:rPr>
        <w:t>Go to the official download page:</w:t>
      </w:r>
      <w:r w:rsidRPr="005C64C0">
        <w:rPr>
          <w:sz w:val="32"/>
          <w:szCs w:val="32"/>
          <w:lang w:val="en-IN"/>
        </w:rPr>
        <w:br/>
      </w:r>
      <w:hyperlink r:id="rId8" w:tgtFrame="_blank" w:history="1">
        <w:r w:rsidRPr="005C64C0">
          <w:rPr>
            <w:rStyle w:val="Hyperlink"/>
            <w:sz w:val="32"/>
            <w:szCs w:val="32"/>
            <w:lang w:val="en-IN"/>
          </w:rPr>
          <w:t>Postman Downloads</w:t>
        </w:r>
      </w:hyperlink>
      <w:r w:rsidRPr="005C64C0">
        <w:rPr>
          <w:sz w:val="32"/>
          <w:szCs w:val="32"/>
          <w:lang w:val="en-IN"/>
        </w:rPr>
        <w:t xml:space="preserve"> </w:t>
      </w:r>
    </w:p>
    <w:p w14:paraId="4CB5AA94" w14:textId="77777777" w:rsidR="005C64C0" w:rsidRPr="005C64C0" w:rsidRDefault="005C64C0">
      <w:pPr>
        <w:numPr>
          <w:ilvl w:val="0"/>
          <w:numId w:val="35"/>
        </w:numPr>
        <w:rPr>
          <w:sz w:val="32"/>
          <w:szCs w:val="32"/>
          <w:lang w:val="en-IN"/>
        </w:rPr>
      </w:pPr>
      <w:r w:rsidRPr="005C64C0">
        <w:rPr>
          <w:sz w:val="32"/>
          <w:szCs w:val="32"/>
          <w:lang w:val="en-IN"/>
        </w:rPr>
        <w:t xml:space="preserve">Click </w:t>
      </w:r>
      <w:r w:rsidRPr="005C64C0">
        <w:rPr>
          <w:b/>
          <w:bCs/>
          <w:sz w:val="32"/>
          <w:szCs w:val="32"/>
          <w:lang w:val="en-IN"/>
        </w:rPr>
        <w:t>Download for Windows</w:t>
      </w:r>
      <w:r w:rsidRPr="005C64C0">
        <w:rPr>
          <w:sz w:val="32"/>
          <w:szCs w:val="32"/>
          <w:lang w:val="en-IN"/>
        </w:rPr>
        <w:t xml:space="preserve"> (or your operating system). </w:t>
      </w:r>
    </w:p>
    <w:p w14:paraId="705DD990" w14:textId="77777777" w:rsidR="005C64C0" w:rsidRPr="005C64C0" w:rsidRDefault="005C64C0">
      <w:pPr>
        <w:numPr>
          <w:ilvl w:val="0"/>
          <w:numId w:val="35"/>
        </w:numPr>
        <w:rPr>
          <w:sz w:val="32"/>
          <w:szCs w:val="32"/>
          <w:lang w:val="en-IN"/>
        </w:rPr>
      </w:pPr>
      <w:r w:rsidRPr="005C64C0">
        <w:rPr>
          <w:sz w:val="32"/>
          <w:szCs w:val="32"/>
          <w:lang w:val="en-IN"/>
        </w:rPr>
        <w:t xml:space="preserve">Open the downloaded installer and follow the installation steps. </w:t>
      </w:r>
    </w:p>
    <w:p w14:paraId="5B70556F" w14:textId="77777777" w:rsidR="005C64C0" w:rsidRPr="005C64C0" w:rsidRDefault="005C64C0">
      <w:pPr>
        <w:numPr>
          <w:ilvl w:val="0"/>
          <w:numId w:val="35"/>
        </w:numPr>
        <w:rPr>
          <w:sz w:val="32"/>
          <w:szCs w:val="32"/>
          <w:lang w:val="en-IN"/>
        </w:rPr>
      </w:pPr>
      <w:r w:rsidRPr="005C64C0">
        <w:rPr>
          <w:sz w:val="32"/>
          <w:szCs w:val="32"/>
          <w:lang w:val="en-IN"/>
        </w:rPr>
        <w:t xml:space="preserve">Launch </w:t>
      </w:r>
      <w:r w:rsidRPr="005C64C0">
        <w:rPr>
          <w:b/>
          <w:bCs/>
          <w:sz w:val="32"/>
          <w:szCs w:val="32"/>
          <w:lang w:val="en-IN"/>
        </w:rPr>
        <w:t>Postman</w:t>
      </w:r>
      <w:r w:rsidRPr="005C64C0">
        <w:rPr>
          <w:sz w:val="32"/>
          <w:szCs w:val="32"/>
          <w:lang w:val="en-IN"/>
        </w:rPr>
        <w:t xml:space="preserve"> after the installation is complete. </w:t>
      </w:r>
    </w:p>
    <w:p w14:paraId="7F8A615B" w14:textId="77777777" w:rsidR="005C64C0" w:rsidRPr="005C64C0" w:rsidRDefault="005C64C0">
      <w:pPr>
        <w:numPr>
          <w:ilvl w:val="0"/>
          <w:numId w:val="35"/>
        </w:numPr>
        <w:rPr>
          <w:sz w:val="32"/>
          <w:szCs w:val="32"/>
          <w:lang w:val="en-IN"/>
        </w:rPr>
      </w:pPr>
      <w:r w:rsidRPr="005C64C0">
        <w:rPr>
          <w:sz w:val="32"/>
          <w:szCs w:val="32"/>
          <w:lang w:val="en-IN"/>
        </w:rPr>
        <w:t xml:space="preserve">Sign in with your account or continue without signing in (if the option is available). </w:t>
      </w:r>
    </w:p>
    <w:p w14:paraId="7AC5DEAF" w14:textId="77777777" w:rsidR="005C64C0" w:rsidRPr="005C64C0" w:rsidRDefault="005C64C0">
      <w:pPr>
        <w:numPr>
          <w:ilvl w:val="0"/>
          <w:numId w:val="35"/>
        </w:numPr>
        <w:rPr>
          <w:sz w:val="32"/>
          <w:szCs w:val="32"/>
          <w:lang w:val="en-IN"/>
        </w:rPr>
      </w:pPr>
      <w:r w:rsidRPr="005C64C0">
        <w:rPr>
          <w:sz w:val="32"/>
          <w:szCs w:val="32"/>
          <w:lang w:val="en-IN"/>
        </w:rPr>
        <w:t xml:space="preserve">Create a new request, enter an API URL, and click </w:t>
      </w:r>
      <w:r w:rsidRPr="005C64C0">
        <w:rPr>
          <w:b/>
          <w:bCs/>
          <w:sz w:val="32"/>
          <w:szCs w:val="32"/>
          <w:lang w:val="en-IN"/>
        </w:rPr>
        <w:t>Send</w:t>
      </w:r>
      <w:r w:rsidRPr="005C64C0">
        <w:rPr>
          <w:sz w:val="32"/>
          <w:szCs w:val="32"/>
          <w:lang w:val="en-IN"/>
        </w:rPr>
        <w:t xml:space="preserve"> to start testing APIs. </w:t>
      </w:r>
    </w:p>
    <w:p w14:paraId="67C25DF2" w14:textId="77777777" w:rsidR="005C64C0" w:rsidRDefault="005C64C0">
      <w:pPr>
        <w:rPr>
          <w:sz w:val="32"/>
          <w:szCs w:val="32"/>
        </w:rPr>
      </w:pPr>
    </w:p>
    <w:p w14:paraId="1F672C0C" w14:textId="77777777" w:rsidR="005C64C0" w:rsidRDefault="005C64C0">
      <w:pPr>
        <w:rPr>
          <w:sz w:val="32"/>
          <w:szCs w:val="32"/>
        </w:rPr>
      </w:pPr>
    </w:p>
    <w:p w14:paraId="3FE21A3B" w14:textId="77777777" w:rsidR="005C64C0" w:rsidRDefault="005C64C0">
      <w:pPr>
        <w:rPr>
          <w:sz w:val="32"/>
          <w:szCs w:val="32"/>
        </w:rPr>
      </w:pPr>
    </w:p>
    <w:p w14:paraId="3D8EBAF6" w14:textId="77777777" w:rsidR="005C64C0" w:rsidRPr="005C64C0" w:rsidRDefault="005C64C0" w:rsidP="005C64C0">
      <w:pPr>
        <w:rPr>
          <w:b/>
          <w:bCs/>
          <w:sz w:val="32"/>
          <w:szCs w:val="32"/>
          <w:lang w:val="en-IN"/>
        </w:rPr>
      </w:pPr>
      <w:r w:rsidRPr="005C64C0">
        <w:rPr>
          <w:b/>
          <w:bCs/>
          <w:sz w:val="32"/>
          <w:szCs w:val="32"/>
          <w:lang w:val="en-IN"/>
        </w:rPr>
        <w:t>What is HTTP?</w:t>
      </w:r>
    </w:p>
    <w:p w14:paraId="27A74EC1" w14:textId="77777777" w:rsidR="005C64C0" w:rsidRPr="005C64C0" w:rsidRDefault="005C64C0" w:rsidP="005C64C0">
      <w:pPr>
        <w:rPr>
          <w:sz w:val="32"/>
          <w:szCs w:val="32"/>
          <w:lang w:val="en-IN"/>
        </w:rPr>
      </w:pPr>
      <w:r w:rsidRPr="005C64C0">
        <w:rPr>
          <w:b/>
          <w:bCs/>
          <w:sz w:val="32"/>
          <w:szCs w:val="32"/>
          <w:lang w:val="en-IN"/>
        </w:rPr>
        <w:t>HTTP (</w:t>
      </w:r>
      <w:proofErr w:type="spellStart"/>
      <w:r w:rsidRPr="005C64C0">
        <w:rPr>
          <w:b/>
          <w:bCs/>
          <w:sz w:val="32"/>
          <w:szCs w:val="32"/>
          <w:lang w:val="en-IN"/>
        </w:rPr>
        <w:t>HyperText</w:t>
      </w:r>
      <w:proofErr w:type="spellEnd"/>
      <w:r w:rsidRPr="005C64C0">
        <w:rPr>
          <w:b/>
          <w:bCs/>
          <w:sz w:val="32"/>
          <w:szCs w:val="32"/>
          <w:lang w:val="en-IN"/>
        </w:rPr>
        <w:t xml:space="preserve"> Transfer Protocol)</w:t>
      </w:r>
      <w:r w:rsidRPr="005C64C0">
        <w:rPr>
          <w:sz w:val="32"/>
          <w:szCs w:val="32"/>
          <w:lang w:val="en-IN"/>
        </w:rPr>
        <w:t xml:space="preserve"> is a communication protocol used to transfer data between a web browser (client) and a web server over the internet.</w:t>
      </w:r>
    </w:p>
    <w:p w14:paraId="5884FE5B" w14:textId="77777777" w:rsidR="005C64C0" w:rsidRPr="005C64C0" w:rsidRDefault="005C64C0" w:rsidP="005C64C0">
      <w:pPr>
        <w:rPr>
          <w:sz w:val="32"/>
          <w:szCs w:val="32"/>
          <w:lang w:val="en-IN"/>
        </w:rPr>
      </w:pPr>
      <w:r w:rsidRPr="005C64C0">
        <w:rPr>
          <w:b/>
          <w:bCs/>
          <w:sz w:val="32"/>
          <w:szCs w:val="32"/>
          <w:lang w:val="en-IN"/>
        </w:rPr>
        <w:t>Example:</w:t>
      </w:r>
    </w:p>
    <w:p w14:paraId="011EC466" w14:textId="77777777" w:rsidR="005C64C0" w:rsidRPr="005C64C0" w:rsidRDefault="005C64C0" w:rsidP="005C64C0">
      <w:pPr>
        <w:rPr>
          <w:sz w:val="32"/>
          <w:szCs w:val="32"/>
          <w:lang w:val="en-IN"/>
        </w:rPr>
      </w:pPr>
      <w:r w:rsidRPr="005C64C0">
        <w:rPr>
          <w:sz w:val="32"/>
          <w:szCs w:val="32"/>
          <w:lang w:val="en-IN"/>
        </w:rPr>
        <w:t>http://example.com</w:t>
      </w:r>
    </w:p>
    <w:p w14:paraId="146140A5" w14:textId="77777777" w:rsidR="005C64C0" w:rsidRPr="005C64C0" w:rsidRDefault="005C64C0" w:rsidP="005C64C0">
      <w:pPr>
        <w:rPr>
          <w:b/>
          <w:bCs/>
          <w:sz w:val="32"/>
          <w:szCs w:val="32"/>
          <w:lang w:val="en-IN"/>
        </w:rPr>
      </w:pPr>
      <w:r w:rsidRPr="005C64C0">
        <w:rPr>
          <w:b/>
          <w:bCs/>
          <w:sz w:val="32"/>
          <w:szCs w:val="32"/>
          <w:lang w:val="en-IN"/>
        </w:rPr>
        <w:t>Features of HTTP</w:t>
      </w:r>
    </w:p>
    <w:p w14:paraId="71F9A745" w14:textId="77777777" w:rsidR="005C64C0" w:rsidRPr="005C64C0" w:rsidRDefault="005C64C0">
      <w:pPr>
        <w:numPr>
          <w:ilvl w:val="0"/>
          <w:numId w:val="36"/>
        </w:numPr>
        <w:rPr>
          <w:sz w:val="32"/>
          <w:szCs w:val="32"/>
          <w:lang w:val="en-IN"/>
        </w:rPr>
      </w:pPr>
      <w:r w:rsidRPr="005C64C0">
        <w:rPr>
          <w:sz w:val="32"/>
          <w:szCs w:val="32"/>
          <w:lang w:val="en-IN"/>
        </w:rPr>
        <w:t xml:space="preserve">Transfers web pages and data. </w:t>
      </w:r>
    </w:p>
    <w:p w14:paraId="119309A7" w14:textId="77777777" w:rsidR="005C64C0" w:rsidRPr="005C64C0" w:rsidRDefault="005C64C0">
      <w:pPr>
        <w:numPr>
          <w:ilvl w:val="0"/>
          <w:numId w:val="36"/>
        </w:numPr>
        <w:rPr>
          <w:sz w:val="32"/>
          <w:szCs w:val="32"/>
          <w:lang w:val="en-IN"/>
        </w:rPr>
      </w:pPr>
      <w:r w:rsidRPr="005C64C0">
        <w:rPr>
          <w:sz w:val="32"/>
          <w:szCs w:val="32"/>
          <w:lang w:val="en-IN"/>
        </w:rPr>
        <w:t xml:space="preserve">Fast and simple. </w:t>
      </w:r>
    </w:p>
    <w:p w14:paraId="50E60609" w14:textId="77777777" w:rsidR="005C64C0" w:rsidRPr="005C64C0" w:rsidRDefault="005C64C0">
      <w:pPr>
        <w:numPr>
          <w:ilvl w:val="0"/>
          <w:numId w:val="36"/>
        </w:numPr>
        <w:rPr>
          <w:sz w:val="32"/>
          <w:szCs w:val="32"/>
          <w:lang w:val="en-IN"/>
        </w:rPr>
      </w:pPr>
      <w:r w:rsidRPr="005C64C0">
        <w:rPr>
          <w:sz w:val="32"/>
          <w:szCs w:val="32"/>
          <w:lang w:val="en-IN"/>
        </w:rPr>
        <w:lastRenderedPageBreak/>
        <w:t xml:space="preserve">Does </w:t>
      </w:r>
      <w:r w:rsidRPr="005C64C0">
        <w:rPr>
          <w:b/>
          <w:bCs/>
          <w:sz w:val="32"/>
          <w:szCs w:val="32"/>
          <w:lang w:val="en-IN"/>
        </w:rPr>
        <w:t>not</w:t>
      </w:r>
      <w:r w:rsidRPr="005C64C0">
        <w:rPr>
          <w:sz w:val="32"/>
          <w:szCs w:val="32"/>
          <w:lang w:val="en-IN"/>
        </w:rPr>
        <w:t xml:space="preserve"> encrypt data. </w:t>
      </w:r>
    </w:p>
    <w:p w14:paraId="23827438" w14:textId="77777777" w:rsidR="005C64C0" w:rsidRPr="005C64C0" w:rsidRDefault="005C64C0">
      <w:pPr>
        <w:numPr>
          <w:ilvl w:val="0"/>
          <w:numId w:val="36"/>
        </w:numPr>
        <w:rPr>
          <w:sz w:val="32"/>
          <w:szCs w:val="32"/>
          <w:lang w:val="en-IN"/>
        </w:rPr>
      </w:pPr>
      <w:r w:rsidRPr="005C64C0">
        <w:rPr>
          <w:sz w:val="32"/>
          <w:szCs w:val="32"/>
          <w:lang w:val="en-IN"/>
        </w:rPr>
        <w:t xml:space="preserve">Uses </w:t>
      </w:r>
      <w:r w:rsidRPr="005C64C0">
        <w:rPr>
          <w:b/>
          <w:bCs/>
          <w:sz w:val="32"/>
          <w:szCs w:val="32"/>
          <w:lang w:val="en-IN"/>
        </w:rPr>
        <w:t>Port 80</w:t>
      </w:r>
      <w:r w:rsidRPr="005C64C0">
        <w:rPr>
          <w:sz w:val="32"/>
          <w:szCs w:val="32"/>
          <w:lang w:val="en-IN"/>
        </w:rPr>
        <w:t xml:space="preserve"> by default. </w:t>
      </w:r>
    </w:p>
    <w:p w14:paraId="66E15CC7" w14:textId="77777777" w:rsidR="005C64C0" w:rsidRPr="005C64C0" w:rsidRDefault="005C64C0" w:rsidP="005C64C0">
      <w:pPr>
        <w:rPr>
          <w:sz w:val="32"/>
          <w:szCs w:val="32"/>
          <w:lang w:val="en-IN"/>
        </w:rPr>
      </w:pPr>
      <w:r w:rsidRPr="005C64C0">
        <w:rPr>
          <w:sz w:val="32"/>
          <w:szCs w:val="32"/>
          <w:lang w:val="en-IN"/>
        </w:rPr>
        <w:pict w14:anchorId="70533282">
          <v:rect id="_x0000_i1467" style="width:0;height:1.5pt" o:hralign="center" o:hrstd="t" o:hr="t" fillcolor="#a0a0a0" stroked="f"/>
        </w:pict>
      </w:r>
    </w:p>
    <w:p w14:paraId="6EB13341" w14:textId="77777777" w:rsidR="005C64C0" w:rsidRDefault="005C64C0" w:rsidP="005C64C0">
      <w:pPr>
        <w:rPr>
          <w:b/>
          <w:bCs/>
          <w:sz w:val="32"/>
          <w:szCs w:val="32"/>
          <w:lang w:val="en-IN"/>
        </w:rPr>
      </w:pPr>
      <w:r w:rsidRPr="005C64C0">
        <w:rPr>
          <w:b/>
          <w:bCs/>
          <w:sz w:val="32"/>
          <w:szCs w:val="32"/>
          <w:lang w:val="en-IN"/>
        </w:rPr>
        <w:t>What is HTTPS?</w:t>
      </w:r>
    </w:p>
    <w:p w14:paraId="7E7CCF88" w14:textId="77777777" w:rsidR="005C64C0" w:rsidRPr="005C64C0" w:rsidRDefault="005C64C0" w:rsidP="005C64C0">
      <w:pPr>
        <w:rPr>
          <w:b/>
          <w:bCs/>
          <w:sz w:val="32"/>
          <w:szCs w:val="32"/>
          <w:lang w:val="en-IN"/>
        </w:rPr>
      </w:pPr>
    </w:p>
    <w:p w14:paraId="1F083336" w14:textId="77777777" w:rsidR="005C64C0" w:rsidRDefault="005C64C0" w:rsidP="005C64C0">
      <w:pPr>
        <w:rPr>
          <w:sz w:val="32"/>
          <w:szCs w:val="32"/>
          <w:lang w:val="en-IN"/>
        </w:rPr>
      </w:pPr>
      <w:r w:rsidRPr="005C64C0">
        <w:rPr>
          <w:b/>
          <w:bCs/>
          <w:sz w:val="32"/>
          <w:szCs w:val="32"/>
          <w:lang w:val="en-IN"/>
        </w:rPr>
        <w:t>HTTPS (</w:t>
      </w:r>
      <w:proofErr w:type="spellStart"/>
      <w:r w:rsidRPr="005C64C0">
        <w:rPr>
          <w:b/>
          <w:bCs/>
          <w:sz w:val="32"/>
          <w:szCs w:val="32"/>
          <w:lang w:val="en-IN"/>
        </w:rPr>
        <w:t>HyperText</w:t>
      </w:r>
      <w:proofErr w:type="spellEnd"/>
      <w:r w:rsidRPr="005C64C0">
        <w:rPr>
          <w:b/>
          <w:bCs/>
          <w:sz w:val="32"/>
          <w:szCs w:val="32"/>
          <w:lang w:val="en-IN"/>
        </w:rPr>
        <w:t xml:space="preserve"> Transfer Protocol Secure)</w:t>
      </w:r>
      <w:r w:rsidRPr="005C64C0">
        <w:rPr>
          <w:sz w:val="32"/>
          <w:szCs w:val="32"/>
          <w:lang w:val="en-IN"/>
        </w:rPr>
        <w:t xml:space="preserve"> is the secure version of HTTP. It encrypts data exchanged between the browser and the server using </w:t>
      </w:r>
      <w:r w:rsidRPr="005C64C0">
        <w:rPr>
          <w:b/>
          <w:bCs/>
          <w:sz w:val="32"/>
          <w:szCs w:val="32"/>
          <w:lang w:val="en-IN"/>
        </w:rPr>
        <w:t>SSL/TLS</w:t>
      </w:r>
      <w:r w:rsidRPr="005C64C0">
        <w:rPr>
          <w:sz w:val="32"/>
          <w:szCs w:val="32"/>
          <w:lang w:val="en-IN"/>
        </w:rPr>
        <w:t xml:space="preserve"> encryption.</w:t>
      </w:r>
    </w:p>
    <w:p w14:paraId="525EE0B1" w14:textId="77777777" w:rsidR="005C64C0" w:rsidRPr="005C64C0" w:rsidRDefault="005C64C0" w:rsidP="005C64C0">
      <w:pPr>
        <w:rPr>
          <w:sz w:val="32"/>
          <w:szCs w:val="32"/>
          <w:lang w:val="en-IN"/>
        </w:rPr>
      </w:pPr>
    </w:p>
    <w:p w14:paraId="18A155FE" w14:textId="77777777" w:rsidR="005C64C0" w:rsidRPr="005C64C0" w:rsidRDefault="005C64C0" w:rsidP="005C64C0">
      <w:pPr>
        <w:rPr>
          <w:sz w:val="32"/>
          <w:szCs w:val="32"/>
          <w:lang w:val="en-IN"/>
        </w:rPr>
      </w:pPr>
      <w:r w:rsidRPr="005C64C0">
        <w:rPr>
          <w:b/>
          <w:bCs/>
          <w:sz w:val="32"/>
          <w:szCs w:val="32"/>
          <w:lang w:val="en-IN"/>
        </w:rPr>
        <w:t>Example:</w:t>
      </w:r>
    </w:p>
    <w:p w14:paraId="006CADAB" w14:textId="137BC78B" w:rsidR="005C64C0" w:rsidRDefault="005C64C0" w:rsidP="005C64C0">
      <w:pPr>
        <w:rPr>
          <w:sz w:val="32"/>
          <w:szCs w:val="32"/>
          <w:lang w:val="en-IN"/>
        </w:rPr>
      </w:pPr>
      <w:hyperlink r:id="rId9" w:history="1">
        <w:r w:rsidRPr="00FE1D5C">
          <w:rPr>
            <w:rStyle w:val="Hyperlink"/>
            <w:sz w:val="32"/>
            <w:szCs w:val="32"/>
            <w:lang w:val="en-IN"/>
          </w:rPr>
          <w:t>https://example.com</w:t>
        </w:r>
      </w:hyperlink>
    </w:p>
    <w:p w14:paraId="29330E9B" w14:textId="77777777" w:rsidR="005C64C0" w:rsidRPr="005C64C0" w:rsidRDefault="005C64C0" w:rsidP="005C64C0">
      <w:pPr>
        <w:rPr>
          <w:sz w:val="32"/>
          <w:szCs w:val="32"/>
          <w:lang w:val="en-IN"/>
        </w:rPr>
      </w:pPr>
    </w:p>
    <w:p w14:paraId="644F3C08" w14:textId="77777777" w:rsidR="005C64C0" w:rsidRPr="005C64C0" w:rsidRDefault="005C64C0" w:rsidP="005C64C0">
      <w:pPr>
        <w:rPr>
          <w:b/>
          <w:bCs/>
          <w:sz w:val="32"/>
          <w:szCs w:val="32"/>
          <w:lang w:val="en-IN"/>
        </w:rPr>
      </w:pPr>
      <w:r w:rsidRPr="005C64C0">
        <w:rPr>
          <w:b/>
          <w:bCs/>
          <w:sz w:val="32"/>
          <w:szCs w:val="32"/>
          <w:lang w:val="en-IN"/>
        </w:rPr>
        <w:t>Features of HTTPS</w:t>
      </w:r>
    </w:p>
    <w:p w14:paraId="4EBEE09D" w14:textId="77777777" w:rsidR="005C64C0" w:rsidRPr="005C64C0" w:rsidRDefault="005C64C0">
      <w:pPr>
        <w:numPr>
          <w:ilvl w:val="0"/>
          <w:numId w:val="37"/>
        </w:numPr>
        <w:rPr>
          <w:sz w:val="32"/>
          <w:szCs w:val="32"/>
          <w:lang w:val="en-IN"/>
        </w:rPr>
      </w:pPr>
      <w:r w:rsidRPr="005C64C0">
        <w:rPr>
          <w:sz w:val="32"/>
          <w:szCs w:val="32"/>
          <w:lang w:val="en-IN"/>
        </w:rPr>
        <w:t xml:space="preserve">Encrypts data during transmission. </w:t>
      </w:r>
    </w:p>
    <w:p w14:paraId="0BBBC6F2" w14:textId="77777777" w:rsidR="005C64C0" w:rsidRPr="005C64C0" w:rsidRDefault="005C64C0">
      <w:pPr>
        <w:numPr>
          <w:ilvl w:val="0"/>
          <w:numId w:val="37"/>
        </w:numPr>
        <w:rPr>
          <w:sz w:val="32"/>
          <w:szCs w:val="32"/>
          <w:lang w:val="en-IN"/>
        </w:rPr>
      </w:pPr>
      <w:r w:rsidRPr="005C64C0">
        <w:rPr>
          <w:sz w:val="32"/>
          <w:szCs w:val="32"/>
          <w:lang w:val="en-IN"/>
        </w:rPr>
        <w:t xml:space="preserve">Provides secure communication. </w:t>
      </w:r>
    </w:p>
    <w:p w14:paraId="3DCBF892" w14:textId="77777777" w:rsidR="005C64C0" w:rsidRPr="005C64C0" w:rsidRDefault="005C64C0">
      <w:pPr>
        <w:numPr>
          <w:ilvl w:val="0"/>
          <w:numId w:val="37"/>
        </w:numPr>
        <w:rPr>
          <w:sz w:val="32"/>
          <w:szCs w:val="32"/>
          <w:lang w:val="en-IN"/>
        </w:rPr>
      </w:pPr>
      <w:r w:rsidRPr="005C64C0">
        <w:rPr>
          <w:sz w:val="32"/>
          <w:szCs w:val="32"/>
          <w:lang w:val="en-IN"/>
        </w:rPr>
        <w:t xml:space="preserve">Protects sensitive information. </w:t>
      </w:r>
    </w:p>
    <w:p w14:paraId="550BDDE4" w14:textId="77777777" w:rsidR="005C64C0" w:rsidRPr="005C64C0" w:rsidRDefault="005C64C0">
      <w:pPr>
        <w:numPr>
          <w:ilvl w:val="0"/>
          <w:numId w:val="37"/>
        </w:numPr>
        <w:rPr>
          <w:sz w:val="32"/>
          <w:szCs w:val="32"/>
          <w:lang w:val="en-IN"/>
        </w:rPr>
      </w:pPr>
      <w:r w:rsidRPr="005C64C0">
        <w:rPr>
          <w:sz w:val="32"/>
          <w:szCs w:val="32"/>
          <w:lang w:val="en-IN"/>
        </w:rPr>
        <w:t xml:space="preserve">Uses </w:t>
      </w:r>
      <w:r w:rsidRPr="005C64C0">
        <w:rPr>
          <w:b/>
          <w:bCs/>
          <w:sz w:val="32"/>
          <w:szCs w:val="32"/>
          <w:lang w:val="en-IN"/>
        </w:rPr>
        <w:t>Port 443</w:t>
      </w:r>
      <w:r w:rsidRPr="005C64C0">
        <w:rPr>
          <w:sz w:val="32"/>
          <w:szCs w:val="32"/>
          <w:lang w:val="en-IN"/>
        </w:rPr>
        <w:t xml:space="preserve"> by default. </w:t>
      </w:r>
    </w:p>
    <w:p w14:paraId="434C6066" w14:textId="77777777" w:rsidR="005C64C0" w:rsidRPr="005C64C0" w:rsidRDefault="005C64C0">
      <w:pPr>
        <w:numPr>
          <w:ilvl w:val="0"/>
          <w:numId w:val="37"/>
        </w:numPr>
        <w:rPr>
          <w:sz w:val="32"/>
          <w:szCs w:val="32"/>
          <w:lang w:val="en-IN"/>
        </w:rPr>
      </w:pPr>
      <w:r w:rsidRPr="005C64C0">
        <w:rPr>
          <w:sz w:val="32"/>
          <w:szCs w:val="32"/>
          <w:lang w:val="en-IN"/>
        </w:rPr>
        <w:t xml:space="preserve">Displays a </w:t>
      </w:r>
      <w:r w:rsidRPr="005C64C0">
        <w:rPr>
          <w:b/>
          <w:bCs/>
          <w:sz w:val="32"/>
          <w:szCs w:val="32"/>
          <w:lang w:val="en-IN"/>
        </w:rPr>
        <w:t>padlock icon (</w:t>
      </w:r>
      <w:r w:rsidRPr="005C64C0">
        <w:rPr>
          <w:rFonts w:ascii="Segoe UI Emoji" w:hAnsi="Segoe UI Emoji" w:cs="Segoe UI Emoji"/>
          <w:b/>
          <w:bCs/>
          <w:sz w:val="32"/>
          <w:szCs w:val="32"/>
          <w:lang w:val="en-IN"/>
        </w:rPr>
        <w:t>🔒</w:t>
      </w:r>
      <w:r w:rsidRPr="005C64C0">
        <w:rPr>
          <w:b/>
          <w:bCs/>
          <w:sz w:val="32"/>
          <w:szCs w:val="32"/>
          <w:lang w:val="en-IN"/>
        </w:rPr>
        <w:t>)</w:t>
      </w:r>
      <w:r w:rsidRPr="005C64C0">
        <w:rPr>
          <w:sz w:val="32"/>
          <w:szCs w:val="32"/>
          <w:lang w:val="en-IN"/>
        </w:rPr>
        <w:t xml:space="preserve"> in the browser. </w:t>
      </w:r>
    </w:p>
    <w:p w14:paraId="1788FDEA" w14:textId="77777777" w:rsidR="005C64C0" w:rsidRPr="005C64C0" w:rsidRDefault="005C64C0" w:rsidP="005C64C0">
      <w:pPr>
        <w:rPr>
          <w:sz w:val="32"/>
          <w:szCs w:val="32"/>
          <w:lang w:val="en-IN"/>
        </w:rPr>
      </w:pPr>
      <w:r w:rsidRPr="005C64C0">
        <w:rPr>
          <w:sz w:val="32"/>
          <w:szCs w:val="32"/>
          <w:lang w:val="en-IN"/>
        </w:rPr>
        <w:pict w14:anchorId="42C59B2A">
          <v:rect id="_x0000_i1468" style="width:0;height:1.5pt" o:hralign="center" o:hrstd="t" o:hr="t" fillcolor="#a0a0a0" stroked="f"/>
        </w:pict>
      </w:r>
    </w:p>
    <w:p w14:paraId="7D81C2AF" w14:textId="77777777" w:rsidR="005C64C0" w:rsidRPr="005C64C0" w:rsidRDefault="005C64C0" w:rsidP="005C64C0">
      <w:pPr>
        <w:rPr>
          <w:b/>
          <w:bCs/>
          <w:sz w:val="32"/>
          <w:szCs w:val="32"/>
          <w:lang w:val="en-IN"/>
        </w:rPr>
      </w:pPr>
      <w:r w:rsidRPr="005C64C0">
        <w:rPr>
          <w:b/>
          <w:bCs/>
          <w:sz w:val="32"/>
          <w:szCs w:val="32"/>
          <w:lang w:val="en-IN"/>
        </w:rPr>
        <w:t>Difference Between HTTP and HTTPS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8"/>
        <w:gridCol w:w="5052"/>
      </w:tblGrid>
      <w:tr w:rsidR="005C64C0" w:rsidRPr="005C64C0" w14:paraId="0BD2085B" w14:textId="77777777">
        <w:trPr>
          <w:tblHeader/>
          <w:tblCellSpacing w:w="15" w:type="dxa"/>
        </w:trPr>
        <w:tc>
          <w:tcPr>
            <w:tcW w:w="0" w:type="auto"/>
            <w:vAlign w:val="center"/>
            <w:hideMark/>
          </w:tcPr>
          <w:p w14:paraId="7616BB1E" w14:textId="77777777" w:rsidR="005C64C0" w:rsidRPr="005C64C0" w:rsidRDefault="005C64C0" w:rsidP="005C64C0">
            <w:pPr>
              <w:rPr>
                <w:b/>
                <w:bCs/>
                <w:sz w:val="32"/>
                <w:szCs w:val="32"/>
                <w:lang w:val="en-IN"/>
              </w:rPr>
            </w:pPr>
            <w:r w:rsidRPr="005C64C0">
              <w:rPr>
                <w:b/>
                <w:bCs/>
                <w:sz w:val="32"/>
                <w:szCs w:val="32"/>
                <w:lang w:val="en-IN"/>
              </w:rPr>
              <w:t>HTTP</w:t>
            </w:r>
          </w:p>
        </w:tc>
        <w:tc>
          <w:tcPr>
            <w:tcW w:w="0" w:type="auto"/>
            <w:vAlign w:val="center"/>
            <w:hideMark/>
          </w:tcPr>
          <w:p w14:paraId="61155E5D" w14:textId="77777777" w:rsidR="005C64C0" w:rsidRPr="005C64C0" w:rsidRDefault="005C64C0" w:rsidP="005C64C0">
            <w:pPr>
              <w:rPr>
                <w:b/>
                <w:bCs/>
                <w:sz w:val="32"/>
                <w:szCs w:val="32"/>
                <w:lang w:val="en-IN"/>
              </w:rPr>
            </w:pPr>
            <w:r w:rsidRPr="005C64C0">
              <w:rPr>
                <w:b/>
                <w:bCs/>
                <w:sz w:val="32"/>
                <w:szCs w:val="32"/>
                <w:lang w:val="en-IN"/>
              </w:rPr>
              <w:t>HTTPS</w:t>
            </w:r>
          </w:p>
        </w:tc>
      </w:tr>
      <w:tr w:rsidR="005C64C0" w:rsidRPr="005C64C0" w14:paraId="55BB4CA3" w14:textId="77777777">
        <w:trPr>
          <w:tblCellSpacing w:w="15" w:type="dxa"/>
        </w:trPr>
        <w:tc>
          <w:tcPr>
            <w:tcW w:w="0" w:type="auto"/>
            <w:vAlign w:val="center"/>
            <w:hideMark/>
          </w:tcPr>
          <w:p w14:paraId="1397341F" w14:textId="77777777" w:rsidR="005C64C0" w:rsidRPr="005C64C0" w:rsidRDefault="005C64C0" w:rsidP="005C64C0">
            <w:pPr>
              <w:rPr>
                <w:sz w:val="32"/>
                <w:szCs w:val="32"/>
                <w:lang w:val="en-IN"/>
              </w:rPr>
            </w:pPr>
            <w:r w:rsidRPr="005C64C0">
              <w:rPr>
                <w:sz w:val="32"/>
                <w:szCs w:val="32"/>
                <w:lang w:val="en-IN"/>
              </w:rPr>
              <w:t xml:space="preserve">Full Form: </w:t>
            </w:r>
            <w:proofErr w:type="spellStart"/>
            <w:r w:rsidRPr="005C64C0">
              <w:rPr>
                <w:sz w:val="32"/>
                <w:szCs w:val="32"/>
                <w:lang w:val="en-IN"/>
              </w:rPr>
              <w:t>HyperText</w:t>
            </w:r>
            <w:proofErr w:type="spellEnd"/>
            <w:r w:rsidRPr="005C64C0">
              <w:rPr>
                <w:sz w:val="32"/>
                <w:szCs w:val="32"/>
                <w:lang w:val="en-IN"/>
              </w:rPr>
              <w:t xml:space="preserve"> Transfer Protocol</w:t>
            </w:r>
          </w:p>
        </w:tc>
        <w:tc>
          <w:tcPr>
            <w:tcW w:w="0" w:type="auto"/>
            <w:vAlign w:val="center"/>
            <w:hideMark/>
          </w:tcPr>
          <w:p w14:paraId="2AB7516B" w14:textId="77777777" w:rsidR="005C64C0" w:rsidRPr="005C64C0" w:rsidRDefault="005C64C0" w:rsidP="005C64C0">
            <w:pPr>
              <w:rPr>
                <w:sz w:val="32"/>
                <w:szCs w:val="32"/>
                <w:lang w:val="en-IN"/>
              </w:rPr>
            </w:pPr>
            <w:r w:rsidRPr="005C64C0">
              <w:rPr>
                <w:sz w:val="32"/>
                <w:szCs w:val="32"/>
                <w:lang w:val="en-IN"/>
              </w:rPr>
              <w:t xml:space="preserve">Full Form: </w:t>
            </w:r>
            <w:proofErr w:type="spellStart"/>
            <w:r w:rsidRPr="005C64C0">
              <w:rPr>
                <w:sz w:val="32"/>
                <w:szCs w:val="32"/>
                <w:lang w:val="en-IN"/>
              </w:rPr>
              <w:t>HyperText</w:t>
            </w:r>
            <w:proofErr w:type="spellEnd"/>
            <w:r w:rsidRPr="005C64C0">
              <w:rPr>
                <w:sz w:val="32"/>
                <w:szCs w:val="32"/>
                <w:lang w:val="en-IN"/>
              </w:rPr>
              <w:t xml:space="preserve"> Transfer Protocol Secure</w:t>
            </w:r>
          </w:p>
        </w:tc>
      </w:tr>
      <w:tr w:rsidR="005C64C0" w:rsidRPr="005C64C0" w14:paraId="0CE521D8" w14:textId="77777777">
        <w:trPr>
          <w:tblCellSpacing w:w="15" w:type="dxa"/>
        </w:trPr>
        <w:tc>
          <w:tcPr>
            <w:tcW w:w="0" w:type="auto"/>
            <w:vAlign w:val="center"/>
            <w:hideMark/>
          </w:tcPr>
          <w:p w14:paraId="0D77F018" w14:textId="77777777" w:rsidR="005C64C0" w:rsidRPr="005C64C0" w:rsidRDefault="005C64C0" w:rsidP="005C64C0">
            <w:pPr>
              <w:rPr>
                <w:sz w:val="32"/>
                <w:szCs w:val="32"/>
                <w:lang w:val="en-IN"/>
              </w:rPr>
            </w:pPr>
            <w:r w:rsidRPr="005C64C0">
              <w:rPr>
                <w:sz w:val="32"/>
                <w:szCs w:val="32"/>
                <w:lang w:val="en-IN"/>
              </w:rPr>
              <w:t xml:space="preserve">Data is </w:t>
            </w:r>
            <w:r w:rsidRPr="005C64C0">
              <w:rPr>
                <w:b/>
                <w:bCs/>
                <w:sz w:val="32"/>
                <w:szCs w:val="32"/>
                <w:lang w:val="en-IN"/>
              </w:rPr>
              <w:t>not encrypted</w:t>
            </w:r>
          </w:p>
        </w:tc>
        <w:tc>
          <w:tcPr>
            <w:tcW w:w="0" w:type="auto"/>
            <w:vAlign w:val="center"/>
            <w:hideMark/>
          </w:tcPr>
          <w:p w14:paraId="4D428B41" w14:textId="77777777" w:rsidR="005C64C0" w:rsidRPr="005C64C0" w:rsidRDefault="005C64C0" w:rsidP="005C64C0">
            <w:pPr>
              <w:rPr>
                <w:sz w:val="32"/>
                <w:szCs w:val="32"/>
                <w:lang w:val="en-IN"/>
              </w:rPr>
            </w:pPr>
            <w:r w:rsidRPr="005C64C0">
              <w:rPr>
                <w:sz w:val="32"/>
                <w:szCs w:val="32"/>
                <w:lang w:val="en-IN"/>
              </w:rPr>
              <w:t xml:space="preserve">Data is </w:t>
            </w:r>
            <w:r w:rsidRPr="005C64C0">
              <w:rPr>
                <w:b/>
                <w:bCs/>
                <w:sz w:val="32"/>
                <w:szCs w:val="32"/>
                <w:lang w:val="en-IN"/>
              </w:rPr>
              <w:t>encrypted</w:t>
            </w:r>
          </w:p>
        </w:tc>
      </w:tr>
      <w:tr w:rsidR="005C64C0" w:rsidRPr="005C64C0" w14:paraId="771CEAAF" w14:textId="77777777">
        <w:trPr>
          <w:tblCellSpacing w:w="15" w:type="dxa"/>
        </w:trPr>
        <w:tc>
          <w:tcPr>
            <w:tcW w:w="0" w:type="auto"/>
            <w:vAlign w:val="center"/>
            <w:hideMark/>
          </w:tcPr>
          <w:p w14:paraId="4D501E28" w14:textId="77777777" w:rsidR="005C64C0" w:rsidRPr="005C64C0" w:rsidRDefault="005C64C0" w:rsidP="005C64C0">
            <w:pPr>
              <w:rPr>
                <w:sz w:val="32"/>
                <w:szCs w:val="32"/>
                <w:lang w:val="en-IN"/>
              </w:rPr>
            </w:pPr>
            <w:r w:rsidRPr="005C64C0">
              <w:rPr>
                <w:sz w:val="32"/>
                <w:szCs w:val="32"/>
                <w:lang w:val="en-IN"/>
              </w:rPr>
              <w:t>Less secure</w:t>
            </w:r>
          </w:p>
        </w:tc>
        <w:tc>
          <w:tcPr>
            <w:tcW w:w="0" w:type="auto"/>
            <w:vAlign w:val="center"/>
            <w:hideMark/>
          </w:tcPr>
          <w:p w14:paraId="15A1B156" w14:textId="77777777" w:rsidR="005C64C0" w:rsidRPr="005C64C0" w:rsidRDefault="005C64C0" w:rsidP="005C64C0">
            <w:pPr>
              <w:rPr>
                <w:sz w:val="32"/>
                <w:szCs w:val="32"/>
                <w:lang w:val="en-IN"/>
              </w:rPr>
            </w:pPr>
            <w:r w:rsidRPr="005C64C0">
              <w:rPr>
                <w:sz w:val="32"/>
                <w:szCs w:val="32"/>
                <w:lang w:val="en-IN"/>
              </w:rPr>
              <w:t>More secure</w:t>
            </w:r>
          </w:p>
        </w:tc>
      </w:tr>
      <w:tr w:rsidR="005C64C0" w:rsidRPr="005C64C0" w14:paraId="3F0970EC" w14:textId="77777777">
        <w:trPr>
          <w:tblCellSpacing w:w="15" w:type="dxa"/>
        </w:trPr>
        <w:tc>
          <w:tcPr>
            <w:tcW w:w="0" w:type="auto"/>
            <w:vAlign w:val="center"/>
            <w:hideMark/>
          </w:tcPr>
          <w:p w14:paraId="2B642F7D" w14:textId="77777777" w:rsidR="005C64C0" w:rsidRPr="005C64C0" w:rsidRDefault="005C64C0" w:rsidP="005C64C0">
            <w:pPr>
              <w:rPr>
                <w:sz w:val="32"/>
                <w:szCs w:val="32"/>
                <w:lang w:val="en-IN"/>
              </w:rPr>
            </w:pPr>
            <w:r w:rsidRPr="005C64C0">
              <w:rPr>
                <w:sz w:val="32"/>
                <w:szCs w:val="32"/>
                <w:lang w:val="en-IN"/>
              </w:rPr>
              <w:t xml:space="preserve">Uses Port </w:t>
            </w:r>
            <w:r w:rsidRPr="005C64C0">
              <w:rPr>
                <w:b/>
                <w:bCs/>
                <w:sz w:val="32"/>
                <w:szCs w:val="32"/>
                <w:lang w:val="en-IN"/>
              </w:rPr>
              <w:t>80</w:t>
            </w:r>
          </w:p>
        </w:tc>
        <w:tc>
          <w:tcPr>
            <w:tcW w:w="0" w:type="auto"/>
            <w:vAlign w:val="center"/>
            <w:hideMark/>
          </w:tcPr>
          <w:p w14:paraId="3D7EA840" w14:textId="77777777" w:rsidR="005C64C0" w:rsidRPr="005C64C0" w:rsidRDefault="005C64C0" w:rsidP="005C64C0">
            <w:pPr>
              <w:rPr>
                <w:sz w:val="32"/>
                <w:szCs w:val="32"/>
                <w:lang w:val="en-IN"/>
              </w:rPr>
            </w:pPr>
            <w:r w:rsidRPr="005C64C0">
              <w:rPr>
                <w:sz w:val="32"/>
                <w:szCs w:val="32"/>
                <w:lang w:val="en-IN"/>
              </w:rPr>
              <w:t xml:space="preserve">Uses Port </w:t>
            </w:r>
            <w:r w:rsidRPr="005C64C0">
              <w:rPr>
                <w:b/>
                <w:bCs/>
                <w:sz w:val="32"/>
                <w:szCs w:val="32"/>
                <w:lang w:val="en-IN"/>
              </w:rPr>
              <w:t>443</w:t>
            </w:r>
          </w:p>
        </w:tc>
      </w:tr>
      <w:tr w:rsidR="005C64C0" w:rsidRPr="005C64C0" w14:paraId="726D6AF2" w14:textId="77777777">
        <w:trPr>
          <w:tblCellSpacing w:w="15" w:type="dxa"/>
        </w:trPr>
        <w:tc>
          <w:tcPr>
            <w:tcW w:w="0" w:type="auto"/>
            <w:vAlign w:val="center"/>
            <w:hideMark/>
          </w:tcPr>
          <w:p w14:paraId="683DE71F" w14:textId="77777777" w:rsidR="005C64C0" w:rsidRPr="005C64C0" w:rsidRDefault="005C64C0" w:rsidP="005C64C0">
            <w:pPr>
              <w:rPr>
                <w:sz w:val="32"/>
                <w:szCs w:val="32"/>
                <w:lang w:val="en-IN"/>
              </w:rPr>
            </w:pPr>
            <w:r w:rsidRPr="005C64C0">
              <w:rPr>
                <w:sz w:val="32"/>
                <w:szCs w:val="32"/>
                <w:lang w:val="en-IN"/>
              </w:rPr>
              <w:t>No SSL/TLS certificate required</w:t>
            </w:r>
          </w:p>
        </w:tc>
        <w:tc>
          <w:tcPr>
            <w:tcW w:w="0" w:type="auto"/>
            <w:vAlign w:val="center"/>
            <w:hideMark/>
          </w:tcPr>
          <w:p w14:paraId="29D884DA" w14:textId="77777777" w:rsidR="005C64C0" w:rsidRPr="005C64C0" w:rsidRDefault="005C64C0" w:rsidP="005C64C0">
            <w:pPr>
              <w:rPr>
                <w:sz w:val="32"/>
                <w:szCs w:val="32"/>
                <w:lang w:val="en-IN"/>
              </w:rPr>
            </w:pPr>
            <w:r w:rsidRPr="005C64C0">
              <w:rPr>
                <w:sz w:val="32"/>
                <w:szCs w:val="32"/>
                <w:lang w:val="en-IN"/>
              </w:rPr>
              <w:t>Requires an SSL/TLS certificate</w:t>
            </w:r>
          </w:p>
        </w:tc>
      </w:tr>
      <w:tr w:rsidR="005C64C0" w:rsidRPr="005C64C0" w14:paraId="5B457A65" w14:textId="77777777">
        <w:trPr>
          <w:tblCellSpacing w:w="15" w:type="dxa"/>
        </w:trPr>
        <w:tc>
          <w:tcPr>
            <w:tcW w:w="0" w:type="auto"/>
            <w:vAlign w:val="center"/>
            <w:hideMark/>
          </w:tcPr>
          <w:p w14:paraId="6AACB841" w14:textId="77777777" w:rsidR="005C64C0" w:rsidRPr="005C64C0" w:rsidRDefault="005C64C0" w:rsidP="005C64C0">
            <w:pPr>
              <w:rPr>
                <w:sz w:val="32"/>
                <w:szCs w:val="32"/>
                <w:lang w:val="en-IN"/>
              </w:rPr>
            </w:pPr>
            <w:r w:rsidRPr="005C64C0">
              <w:rPr>
                <w:sz w:val="32"/>
                <w:szCs w:val="32"/>
                <w:lang w:val="en-IN"/>
              </w:rPr>
              <w:t>Suitable for non-sensitive websites</w:t>
            </w:r>
          </w:p>
        </w:tc>
        <w:tc>
          <w:tcPr>
            <w:tcW w:w="0" w:type="auto"/>
            <w:vAlign w:val="center"/>
            <w:hideMark/>
          </w:tcPr>
          <w:p w14:paraId="7F2576A4" w14:textId="77777777" w:rsidR="005C64C0" w:rsidRPr="005C64C0" w:rsidRDefault="005C64C0" w:rsidP="005C64C0">
            <w:pPr>
              <w:rPr>
                <w:sz w:val="32"/>
                <w:szCs w:val="32"/>
                <w:lang w:val="en-IN"/>
              </w:rPr>
            </w:pPr>
            <w:r w:rsidRPr="005C64C0">
              <w:rPr>
                <w:sz w:val="32"/>
                <w:szCs w:val="32"/>
                <w:lang w:val="en-IN"/>
              </w:rPr>
              <w:t>Suitable for websites handling sensitive data</w:t>
            </w:r>
          </w:p>
        </w:tc>
      </w:tr>
    </w:tbl>
    <w:p w14:paraId="1375689C" w14:textId="77777777" w:rsidR="005C64C0" w:rsidRPr="005C64C0" w:rsidRDefault="005C64C0" w:rsidP="005C64C0">
      <w:pPr>
        <w:rPr>
          <w:sz w:val="32"/>
          <w:szCs w:val="32"/>
          <w:lang w:val="en-IN"/>
        </w:rPr>
      </w:pPr>
      <w:r w:rsidRPr="005C64C0">
        <w:rPr>
          <w:sz w:val="32"/>
          <w:szCs w:val="32"/>
          <w:lang w:val="en-IN"/>
        </w:rPr>
        <w:pict w14:anchorId="31DE7080">
          <v:rect id="_x0000_i1469" style="width:0;height:1.5pt" o:hralign="center" o:hrstd="t" o:hr="t" fillcolor="#a0a0a0" stroked="f"/>
        </w:pict>
      </w:r>
    </w:p>
    <w:p w14:paraId="25646CB3" w14:textId="77777777" w:rsidR="005C64C0" w:rsidRDefault="005C64C0">
      <w:pPr>
        <w:rPr>
          <w:sz w:val="32"/>
          <w:szCs w:val="32"/>
        </w:rPr>
      </w:pPr>
    </w:p>
    <w:p w14:paraId="27125D90" w14:textId="77777777" w:rsidR="005C64C0" w:rsidRPr="005C64C0" w:rsidRDefault="005C64C0" w:rsidP="005C64C0">
      <w:pPr>
        <w:rPr>
          <w:b/>
          <w:bCs/>
          <w:sz w:val="32"/>
          <w:szCs w:val="32"/>
          <w:lang w:val="en-IN"/>
        </w:rPr>
      </w:pPr>
      <w:r w:rsidRPr="005C64C0">
        <w:rPr>
          <w:b/>
          <w:bCs/>
          <w:sz w:val="32"/>
          <w:szCs w:val="32"/>
          <w:lang w:val="en-IN"/>
        </w:rPr>
        <w:lastRenderedPageBreak/>
        <w:t>HTTP Methods</w:t>
      </w:r>
    </w:p>
    <w:p w14:paraId="069C1823" w14:textId="77777777" w:rsidR="005C64C0" w:rsidRPr="005C64C0" w:rsidRDefault="005C64C0" w:rsidP="005C64C0">
      <w:pPr>
        <w:rPr>
          <w:b/>
          <w:bCs/>
          <w:sz w:val="32"/>
          <w:szCs w:val="32"/>
          <w:lang w:val="en-IN"/>
        </w:rPr>
      </w:pPr>
      <w:r w:rsidRPr="005C64C0">
        <w:rPr>
          <w:b/>
          <w:bCs/>
          <w:sz w:val="32"/>
          <w:szCs w:val="32"/>
          <w:lang w:val="en-IN"/>
        </w:rPr>
        <w:t>What are HTTP Methods?</w:t>
      </w:r>
    </w:p>
    <w:p w14:paraId="2D569A62" w14:textId="77777777" w:rsidR="005C64C0" w:rsidRPr="005C64C0" w:rsidRDefault="005C64C0" w:rsidP="005C64C0">
      <w:pPr>
        <w:rPr>
          <w:sz w:val="32"/>
          <w:szCs w:val="32"/>
          <w:lang w:val="en-IN"/>
        </w:rPr>
      </w:pPr>
      <w:r w:rsidRPr="005C64C0">
        <w:rPr>
          <w:b/>
          <w:bCs/>
          <w:sz w:val="32"/>
          <w:szCs w:val="32"/>
          <w:lang w:val="en-IN"/>
        </w:rPr>
        <w:t>HTTP methods</w:t>
      </w:r>
      <w:r w:rsidRPr="005C64C0">
        <w:rPr>
          <w:sz w:val="32"/>
          <w:szCs w:val="32"/>
          <w:lang w:val="en-IN"/>
        </w:rPr>
        <w:t xml:space="preserve"> are used to specify the action that a client (browser or application) wants to perform on a server or a resource.</w:t>
      </w:r>
    </w:p>
    <w:p w14:paraId="6E6D66C2" w14:textId="77777777" w:rsidR="005C64C0" w:rsidRPr="005C64C0" w:rsidRDefault="005C64C0" w:rsidP="005C64C0">
      <w:pPr>
        <w:rPr>
          <w:sz w:val="32"/>
          <w:szCs w:val="32"/>
          <w:lang w:val="en-IN"/>
        </w:rPr>
      </w:pPr>
      <w:r w:rsidRPr="005C64C0">
        <w:rPr>
          <w:sz w:val="32"/>
          <w:szCs w:val="32"/>
          <w:lang w:val="en-IN"/>
        </w:rPr>
        <w:pict w14:anchorId="238C1026">
          <v:rect id="_x0000_i1503" style="width:0;height:1.5pt" o:hralign="center" o:hrstd="t" o:hr="t" fillcolor="#a0a0a0" stroked="f"/>
        </w:pict>
      </w:r>
    </w:p>
    <w:p w14:paraId="760C136A" w14:textId="77777777" w:rsidR="005C64C0" w:rsidRPr="005C64C0" w:rsidRDefault="005C64C0" w:rsidP="005C64C0">
      <w:pPr>
        <w:rPr>
          <w:b/>
          <w:bCs/>
          <w:sz w:val="32"/>
          <w:szCs w:val="32"/>
          <w:lang w:val="en-IN"/>
        </w:rPr>
      </w:pPr>
      <w:r w:rsidRPr="005C64C0">
        <w:rPr>
          <w:b/>
          <w:bCs/>
          <w:sz w:val="32"/>
          <w:szCs w:val="32"/>
          <w:lang w:val="en-IN"/>
        </w:rPr>
        <w:t>1. GET</w:t>
      </w:r>
    </w:p>
    <w:p w14:paraId="4851BBEC"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t xml:space="preserve"> Retrieves data from the server without modifying it.</w:t>
      </w:r>
    </w:p>
    <w:p w14:paraId="02A334AA" w14:textId="77777777" w:rsidR="005C64C0" w:rsidRPr="005C64C0" w:rsidRDefault="005C64C0" w:rsidP="005C64C0">
      <w:pPr>
        <w:rPr>
          <w:sz w:val="32"/>
          <w:szCs w:val="32"/>
          <w:lang w:val="en-IN"/>
        </w:rPr>
      </w:pPr>
      <w:r w:rsidRPr="005C64C0">
        <w:rPr>
          <w:b/>
          <w:bCs/>
          <w:sz w:val="32"/>
          <w:szCs w:val="32"/>
          <w:lang w:val="en-IN"/>
        </w:rPr>
        <w:t>Example:</w:t>
      </w:r>
    </w:p>
    <w:p w14:paraId="4A280EC3" w14:textId="77777777" w:rsidR="005C64C0" w:rsidRPr="005C64C0" w:rsidRDefault="005C64C0" w:rsidP="005C64C0">
      <w:pPr>
        <w:rPr>
          <w:sz w:val="32"/>
          <w:szCs w:val="32"/>
          <w:lang w:val="en-IN"/>
        </w:rPr>
      </w:pPr>
      <w:r w:rsidRPr="005C64C0">
        <w:rPr>
          <w:sz w:val="32"/>
          <w:szCs w:val="32"/>
          <w:lang w:val="en-IN"/>
        </w:rPr>
        <w:t>GET /students</w:t>
      </w:r>
    </w:p>
    <w:p w14:paraId="7DCB20BC" w14:textId="77777777" w:rsidR="005C64C0" w:rsidRP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Display a list of students.</w:t>
      </w:r>
    </w:p>
    <w:p w14:paraId="74B3D197" w14:textId="77777777" w:rsidR="005C64C0" w:rsidRPr="005C64C0" w:rsidRDefault="005C64C0" w:rsidP="005C64C0">
      <w:pPr>
        <w:rPr>
          <w:sz w:val="32"/>
          <w:szCs w:val="32"/>
          <w:lang w:val="en-IN"/>
        </w:rPr>
      </w:pPr>
      <w:r w:rsidRPr="005C64C0">
        <w:rPr>
          <w:sz w:val="32"/>
          <w:szCs w:val="32"/>
          <w:lang w:val="en-IN"/>
        </w:rPr>
        <w:pict w14:anchorId="4F543C06">
          <v:rect id="_x0000_i1504" style="width:0;height:1.5pt" o:hralign="center" o:hrstd="t" o:hr="t" fillcolor="#a0a0a0" stroked="f"/>
        </w:pict>
      </w:r>
    </w:p>
    <w:p w14:paraId="317C9374" w14:textId="77777777" w:rsidR="005C64C0" w:rsidRPr="005C64C0" w:rsidRDefault="005C64C0" w:rsidP="005C64C0">
      <w:pPr>
        <w:rPr>
          <w:b/>
          <w:bCs/>
          <w:sz w:val="32"/>
          <w:szCs w:val="32"/>
          <w:lang w:val="en-IN"/>
        </w:rPr>
      </w:pPr>
      <w:r w:rsidRPr="005C64C0">
        <w:rPr>
          <w:b/>
          <w:bCs/>
          <w:sz w:val="32"/>
          <w:szCs w:val="32"/>
          <w:lang w:val="en-IN"/>
        </w:rPr>
        <w:t>2. POST</w:t>
      </w:r>
    </w:p>
    <w:p w14:paraId="13319DE3"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t xml:space="preserve"> Sends data to the server to create a new resource.</w:t>
      </w:r>
    </w:p>
    <w:p w14:paraId="7182D1A6" w14:textId="77777777" w:rsidR="005C64C0" w:rsidRPr="005C64C0" w:rsidRDefault="005C64C0" w:rsidP="005C64C0">
      <w:pPr>
        <w:rPr>
          <w:sz w:val="32"/>
          <w:szCs w:val="32"/>
          <w:lang w:val="en-IN"/>
        </w:rPr>
      </w:pPr>
      <w:r w:rsidRPr="005C64C0">
        <w:rPr>
          <w:b/>
          <w:bCs/>
          <w:sz w:val="32"/>
          <w:szCs w:val="32"/>
          <w:lang w:val="en-IN"/>
        </w:rPr>
        <w:t>Example:</w:t>
      </w:r>
    </w:p>
    <w:p w14:paraId="42B1B262" w14:textId="77777777" w:rsidR="005C64C0" w:rsidRPr="005C64C0" w:rsidRDefault="005C64C0" w:rsidP="005C64C0">
      <w:pPr>
        <w:rPr>
          <w:sz w:val="32"/>
          <w:szCs w:val="32"/>
          <w:lang w:val="en-IN"/>
        </w:rPr>
      </w:pPr>
      <w:r w:rsidRPr="005C64C0">
        <w:rPr>
          <w:sz w:val="32"/>
          <w:szCs w:val="32"/>
          <w:lang w:val="en-IN"/>
        </w:rPr>
        <w:t>POST /students</w:t>
      </w:r>
    </w:p>
    <w:p w14:paraId="361534CA" w14:textId="77777777" w:rsidR="005C64C0" w:rsidRP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Add a new student.</w:t>
      </w:r>
    </w:p>
    <w:p w14:paraId="66970565" w14:textId="77777777" w:rsidR="005C64C0" w:rsidRPr="005C64C0" w:rsidRDefault="005C64C0" w:rsidP="005C64C0">
      <w:pPr>
        <w:rPr>
          <w:sz w:val="32"/>
          <w:szCs w:val="32"/>
          <w:lang w:val="en-IN"/>
        </w:rPr>
      </w:pPr>
      <w:r w:rsidRPr="005C64C0">
        <w:rPr>
          <w:sz w:val="32"/>
          <w:szCs w:val="32"/>
          <w:lang w:val="en-IN"/>
        </w:rPr>
        <w:pict w14:anchorId="6D8F9130">
          <v:rect id="_x0000_i1505" style="width:0;height:1.5pt" o:hralign="center" o:hrstd="t" o:hr="t" fillcolor="#a0a0a0" stroked="f"/>
        </w:pict>
      </w:r>
    </w:p>
    <w:p w14:paraId="4AB6CFA1" w14:textId="77777777" w:rsidR="005C64C0" w:rsidRPr="005C64C0" w:rsidRDefault="005C64C0" w:rsidP="005C64C0">
      <w:pPr>
        <w:rPr>
          <w:b/>
          <w:bCs/>
          <w:sz w:val="32"/>
          <w:szCs w:val="32"/>
          <w:lang w:val="en-IN"/>
        </w:rPr>
      </w:pPr>
      <w:r w:rsidRPr="005C64C0">
        <w:rPr>
          <w:b/>
          <w:bCs/>
          <w:sz w:val="32"/>
          <w:szCs w:val="32"/>
          <w:lang w:val="en-IN"/>
        </w:rPr>
        <w:t>3. PUT</w:t>
      </w:r>
    </w:p>
    <w:p w14:paraId="62482875"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t xml:space="preserve"> Updates an existing resource by replacing all its data.</w:t>
      </w:r>
    </w:p>
    <w:p w14:paraId="0544E999" w14:textId="77777777" w:rsidR="005C64C0" w:rsidRPr="005C64C0" w:rsidRDefault="005C64C0" w:rsidP="005C64C0">
      <w:pPr>
        <w:rPr>
          <w:sz w:val="32"/>
          <w:szCs w:val="32"/>
          <w:lang w:val="en-IN"/>
        </w:rPr>
      </w:pPr>
      <w:r w:rsidRPr="005C64C0">
        <w:rPr>
          <w:b/>
          <w:bCs/>
          <w:sz w:val="32"/>
          <w:szCs w:val="32"/>
          <w:lang w:val="en-IN"/>
        </w:rPr>
        <w:t>Example:</w:t>
      </w:r>
    </w:p>
    <w:p w14:paraId="3FC244EF" w14:textId="77777777" w:rsidR="005C64C0" w:rsidRPr="005C64C0" w:rsidRDefault="005C64C0" w:rsidP="005C64C0">
      <w:pPr>
        <w:rPr>
          <w:sz w:val="32"/>
          <w:szCs w:val="32"/>
          <w:lang w:val="en-IN"/>
        </w:rPr>
      </w:pPr>
      <w:r w:rsidRPr="005C64C0">
        <w:rPr>
          <w:sz w:val="32"/>
          <w:szCs w:val="32"/>
          <w:lang w:val="en-IN"/>
        </w:rPr>
        <w:t>PUT /students/101</w:t>
      </w:r>
    </w:p>
    <w:p w14:paraId="1ADB6110" w14:textId="77777777" w:rsidR="005C64C0" w:rsidRP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Update all details of student with ID 101.</w:t>
      </w:r>
    </w:p>
    <w:p w14:paraId="6D276D4A" w14:textId="77777777" w:rsidR="005C64C0" w:rsidRPr="005C64C0" w:rsidRDefault="005C64C0" w:rsidP="005C64C0">
      <w:pPr>
        <w:rPr>
          <w:sz w:val="32"/>
          <w:szCs w:val="32"/>
          <w:lang w:val="en-IN"/>
        </w:rPr>
      </w:pPr>
      <w:r w:rsidRPr="005C64C0">
        <w:rPr>
          <w:sz w:val="32"/>
          <w:szCs w:val="32"/>
          <w:lang w:val="en-IN"/>
        </w:rPr>
        <w:pict w14:anchorId="37C1C491">
          <v:rect id="_x0000_i1506" style="width:0;height:1.5pt" o:hralign="center" o:hrstd="t" o:hr="t" fillcolor="#a0a0a0" stroked="f"/>
        </w:pict>
      </w:r>
    </w:p>
    <w:p w14:paraId="1C989EDB" w14:textId="77777777" w:rsidR="005C64C0" w:rsidRPr="005C64C0" w:rsidRDefault="005C64C0" w:rsidP="005C64C0">
      <w:pPr>
        <w:rPr>
          <w:b/>
          <w:bCs/>
          <w:sz w:val="32"/>
          <w:szCs w:val="32"/>
          <w:lang w:val="en-IN"/>
        </w:rPr>
      </w:pPr>
      <w:r w:rsidRPr="005C64C0">
        <w:rPr>
          <w:b/>
          <w:bCs/>
          <w:sz w:val="32"/>
          <w:szCs w:val="32"/>
          <w:lang w:val="en-IN"/>
        </w:rPr>
        <w:t>4. PATCH</w:t>
      </w:r>
    </w:p>
    <w:p w14:paraId="2612EB7C"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t xml:space="preserve"> Updates only specific fields of an existing resource.</w:t>
      </w:r>
    </w:p>
    <w:p w14:paraId="3EE0C92A" w14:textId="77777777" w:rsidR="005C64C0" w:rsidRPr="005C64C0" w:rsidRDefault="005C64C0" w:rsidP="005C64C0">
      <w:pPr>
        <w:rPr>
          <w:sz w:val="32"/>
          <w:szCs w:val="32"/>
          <w:lang w:val="en-IN"/>
        </w:rPr>
      </w:pPr>
      <w:r w:rsidRPr="005C64C0">
        <w:rPr>
          <w:b/>
          <w:bCs/>
          <w:sz w:val="32"/>
          <w:szCs w:val="32"/>
          <w:lang w:val="en-IN"/>
        </w:rPr>
        <w:t>Example:</w:t>
      </w:r>
    </w:p>
    <w:p w14:paraId="50923749" w14:textId="77777777" w:rsidR="005C64C0" w:rsidRPr="005C64C0" w:rsidRDefault="005C64C0" w:rsidP="005C64C0">
      <w:pPr>
        <w:rPr>
          <w:sz w:val="32"/>
          <w:szCs w:val="32"/>
          <w:lang w:val="en-IN"/>
        </w:rPr>
      </w:pPr>
      <w:r w:rsidRPr="005C64C0">
        <w:rPr>
          <w:sz w:val="32"/>
          <w:szCs w:val="32"/>
          <w:lang w:val="en-IN"/>
        </w:rPr>
        <w:t>PATCH /students/101</w:t>
      </w:r>
    </w:p>
    <w:p w14:paraId="145FBBFF" w14:textId="77777777" w:rsidR="005C64C0" w:rsidRP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Update only the student's email or phone number.</w:t>
      </w:r>
    </w:p>
    <w:p w14:paraId="37BBDC43" w14:textId="77777777" w:rsidR="005C64C0" w:rsidRPr="005C64C0" w:rsidRDefault="005C64C0" w:rsidP="005C64C0">
      <w:pPr>
        <w:rPr>
          <w:sz w:val="32"/>
          <w:szCs w:val="32"/>
          <w:lang w:val="en-IN"/>
        </w:rPr>
      </w:pPr>
      <w:r w:rsidRPr="005C64C0">
        <w:rPr>
          <w:sz w:val="32"/>
          <w:szCs w:val="32"/>
          <w:lang w:val="en-IN"/>
        </w:rPr>
        <w:pict w14:anchorId="1F9EB855">
          <v:rect id="_x0000_i1507" style="width:0;height:1.5pt" o:hralign="center" o:hrstd="t" o:hr="t" fillcolor="#a0a0a0" stroked="f"/>
        </w:pict>
      </w:r>
    </w:p>
    <w:p w14:paraId="3CFDB9C7" w14:textId="77777777" w:rsidR="005C64C0" w:rsidRPr="005C64C0" w:rsidRDefault="005C64C0" w:rsidP="005C64C0">
      <w:pPr>
        <w:rPr>
          <w:b/>
          <w:bCs/>
          <w:sz w:val="32"/>
          <w:szCs w:val="32"/>
          <w:lang w:val="en-IN"/>
        </w:rPr>
      </w:pPr>
      <w:r w:rsidRPr="005C64C0">
        <w:rPr>
          <w:b/>
          <w:bCs/>
          <w:sz w:val="32"/>
          <w:szCs w:val="32"/>
          <w:lang w:val="en-IN"/>
        </w:rPr>
        <w:t>5. DELETE</w:t>
      </w:r>
    </w:p>
    <w:p w14:paraId="6CCCCD0C"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t xml:space="preserve"> Removes a resource from the server.</w:t>
      </w:r>
    </w:p>
    <w:p w14:paraId="07E349B0" w14:textId="77777777" w:rsidR="005C64C0" w:rsidRPr="005C64C0" w:rsidRDefault="005C64C0" w:rsidP="005C64C0">
      <w:pPr>
        <w:rPr>
          <w:sz w:val="32"/>
          <w:szCs w:val="32"/>
          <w:lang w:val="en-IN"/>
        </w:rPr>
      </w:pPr>
      <w:r w:rsidRPr="005C64C0">
        <w:rPr>
          <w:b/>
          <w:bCs/>
          <w:sz w:val="32"/>
          <w:szCs w:val="32"/>
          <w:lang w:val="en-IN"/>
        </w:rPr>
        <w:t>Example:</w:t>
      </w:r>
    </w:p>
    <w:p w14:paraId="358E9006" w14:textId="77777777" w:rsidR="005C64C0" w:rsidRPr="005C64C0" w:rsidRDefault="005C64C0" w:rsidP="005C64C0">
      <w:pPr>
        <w:rPr>
          <w:sz w:val="32"/>
          <w:szCs w:val="32"/>
          <w:lang w:val="en-IN"/>
        </w:rPr>
      </w:pPr>
      <w:r w:rsidRPr="005C64C0">
        <w:rPr>
          <w:sz w:val="32"/>
          <w:szCs w:val="32"/>
          <w:lang w:val="en-IN"/>
        </w:rPr>
        <w:t>DELETE /students/101</w:t>
      </w:r>
    </w:p>
    <w:p w14:paraId="3937FAAA" w14:textId="77777777" w:rsidR="005C64C0" w:rsidRPr="005C64C0" w:rsidRDefault="005C64C0" w:rsidP="005C64C0">
      <w:pPr>
        <w:rPr>
          <w:sz w:val="32"/>
          <w:szCs w:val="32"/>
          <w:lang w:val="en-IN"/>
        </w:rPr>
      </w:pPr>
      <w:r w:rsidRPr="005C64C0">
        <w:rPr>
          <w:b/>
          <w:bCs/>
          <w:sz w:val="32"/>
          <w:szCs w:val="32"/>
          <w:lang w:val="en-IN"/>
        </w:rPr>
        <w:lastRenderedPageBreak/>
        <w:t>Use Case:</w:t>
      </w:r>
      <w:r w:rsidRPr="005C64C0">
        <w:rPr>
          <w:sz w:val="32"/>
          <w:szCs w:val="32"/>
          <w:lang w:val="en-IN"/>
        </w:rPr>
        <w:t xml:space="preserve"> Delete the student with ID 101.</w:t>
      </w:r>
    </w:p>
    <w:p w14:paraId="1C3FF451" w14:textId="77777777" w:rsidR="005C64C0" w:rsidRDefault="005C64C0">
      <w:pPr>
        <w:rPr>
          <w:sz w:val="32"/>
          <w:szCs w:val="32"/>
        </w:rPr>
      </w:pPr>
    </w:p>
    <w:p w14:paraId="56ACAAFF" w14:textId="77777777" w:rsidR="005C64C0" w:rsidRDefault="005C64C0" w:rsidP="005C64C0">
      <w:pPr>
        <w:rPr>
          <w:b/>
          <w:bCs/>
          <w:sz w:val="32"/>
          <w:szCs w:val="32"/>
          <w:lang w:val="en-IN"/>
        </w:rPr>
      </w:pPr>
      <w:r w:rsidRPr="005C64C0">
        <w:rPr>
          <w:b/>
          <w:bCs/>
          <w:sz w:val="32"/>
          <w:szCs w:val="32"/>
          <w:lang w:val="en-IN"/>
        </w:rPr>
        <w:t>CRUD Operations</w:t>
      </w:r>
    </w:p>
    <w:p w14:paraId="4AA92E09" w14:textId="77777777" w:rsidR="005C64C0" w:rsidRPr="005C64C0" w:rsidRDefault="005C64C0" w:rsidP="005C64C0">
      <w:pPr>
        <w:rPr>
          <w:b/>
          <w:bCs/>
          <w:sz w:val="32"/>
          <w:szCs w:val="32"/>
          <w:lang w:val="en-IN"/>
        </w:rPr>
      </w:pPr>
    </w:p>
    <w:p w14:paraId="3928E0A3" w14:textId="77777777" w:rsidR="005C64C0" w:rsidRPr="005C64C0" w:rsidRDefault="005C64C0" w:rsidP="005C64C0">
      <w:pPr>
        <w:rPr>
          <w:b/>
          <w:bCs/>
          <w:sz w:val="32"/>
          <w:szCs w:val="32"/>
          <w:lang w:val="en-IN"/>
        </w:rPr>
      </w:pPr>
      <w:r w:rsidRPr="005C64C0">
        <w:rPr>
          <w:b/>
          <w:bCs/>
          <w:sz w:val="32"/>
          <w:szCs w:val="32"/>
          <w:lang w:val="en-IN"/>
        </w:rPr>
        <w:t>What are CRUD Operations?</w:t>
      </w:r>
    </w:p>
    <w:p w14:paraId="703EAB8C" w14:textId="77777777" w:rsidR="005C64C0" w:rsidRPr="005C64C0" w:rsidRDefault="005C64C0" w:rsidP="005C64C0">
      <w:pPr>
        <w:rPr>
          <w:sz w:val="32"/>
          <w:szCs w:val="32"/>
          <w:lang w:val="en-IN"/>
        </w:rPr>
      </w:pPr>
      <w:r w:rsidRPr="005C64C0">
        <w:rPr>
          <w:b/>
          <w:bCs/>
          <w:sz w:val="32"/>
          <w:szCs w:val="32"/>
          <w:lang w:val="en-IN"/>
        </w:rPr>
        <w:t>CRUD</w:t>
      </w:r>
      <w:r w:rsidRPr="005C64C0">
        <w:rPr>
          <w:sz w:val="32"/>
          <w:szCs w:val="32"/>
          <w:lang w:val="en-IN"/>
        </w:rPr>
        <w:t xml:space="preserve"> stands for </w:t>
      </w:r>
      <w:r w:rsidRPr="005C64C0">
        <w:rPr>
          <w:b/>
          <w:bCs/>
          <w:sz w:val="32"/>
          <w:szCs w:val="32"/>
          <w:lang w:val="en-IN"/>
        </w:rPr>
        <w:t>Create, Read, Update, and Delete</w:t>
      </w:r>
      <w:r w:rsidRPr="005C64C0">
        <w:rPr>
          <w:sz w:val="32"/>
          <w:szCs w:val="32"/>
          <w:lang w:val="en-IN"/>
        </w:rPr>
        <w:t>. These are the four basic operations performed on data in a database.</w:t>
      </w:r>
    </w:p>
    <w:p w14:paraId="2F480E00" w14:textId="77777777" w:rsidR="005C64C0" w:rsidRPr="005C64C0" w:rsidRDefault="005C64C0" w:rsidP="005C64C0">
      <w:pPr>
        <w:rPr>
          <w:sz w:val="32"/>
          <w:szCs w:val="32"/>
          <w:lang w:val="en-IN"/>
        </w:rPr>
      </w:pPr>
      <w:r w:rsidRPr="005C64C0">
        <w:rPr>
          <w:sz w:val="32"/>
          <w:szCs w:val="32"/>
          <w:lang w:val="en-IN"/>
        </w:rPr>
        <w:pict w14:anchorId="42D101F8">
          <v:rect id="_x0000_i1537" style="width:0;height:1.5pt" o:hralign="center" o:hrstd="t" o:hr="t" fillcolor="#a0a0a0" stroked="f"/>
        </w:pict>
      </w:r>
    </w:p>
    <w:p w14:paraId="7A4DDE74" w14:textId="77777777" w:rsidR="005C64C0" w:rsidRPr="005C64C0" w:rsidRDefault="005C64C0" w:rsidP="005C64C0">
      <w:pPr>
        <w:rPr>
          <w:b/>
          <w:bCs/>
          <w:sz w:val="32"/>
          <w:szCs w:val="32"/>
          <w:lang w:val="en-IN"/>
        </w:rPr>
      </w:pPr>
      <w:r w:rsidRPr="005C64C0">
        <w:rPr>
          <w:b/>
          <w:bCs/>
          <w:sz w:val="32"/>
          <w:szCs w:val="32"/>
          <w:lang w:val="en-IN"/>
        </w:rPr>
        <w:t>1. Create (C)</w:t>
      </w:r>
    </w:p>
    <w:p w14:paraId="185BFAC9"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br/>
        <w:t>Creates or adds a new record to the database.</w:t>
      </w:r>
    </w:p>
    <w:p w14:paraId="1BB0A133" w14:textId="77777777" w:rsidR="005C64C0" w:rsidRPr="005C64C0" w:rsidRDefault="005C64C0" w:rsidP="005C64C0">
      <w:pPr>
        <w:rPr>
          <w:sz w:val="32"/>
          <w:szCs w:val="32"/>
          <w:lang w:val="en-IN"/>
        </w:rPr>
      </w:pPr>
      <w:r w:rsidRPr="005C64C0">
        <w:rPr>
          <w:b/>
          <w:bCs/>
          <w:sz w:val="32"/>
          <w:szCs w:val="32"/>
          <w:lang w:val="en-IN"/>
        </w:rPr>
        <w:t>HTTP Method:</w:t>
      </w:r>
      <w:r w:rsidRPr="005C64C0">
        <w:rPr>
          <w:sz w:val="32"/>
          <w:szCs w:val="32"/>
          <w:lang w:val="en-IN"/>
        </w:rPr>
        <w:t xml:space="preserve"> POST</w:t>
      </w:r>
    </w:p>
    <w:p w14:paraId="6224F37F" w14:textId="77777777" w:rsidR="005C64C0" w:rsidRPr="005C64C0" w:rsidRDefault="005C64C0" w:rsidP="005C64C0">
      <w:pPr>
        <w:rPr>
          <w:sz w:val="32"/>
          <w:szCs w:val="32"/>
          <w:lang w:val="en-IN"/>
        </w:rPr>
      </w:pPr>
      <w:r w:rsidRPr="005C64C0">
        <w:rPr>
          <w:b/>
          <w:bCs/>
          <w:sz w:val="32"/>
          <w:szCs w:val="32"/>
          <w:lang w:val="en-IN"/>
        </w:rPr>
        <w:t>Example:</w:t>
      </w:r>
    </w:p>
    <w:p w14:paraId="3E9E4466" w14:textId="77777777" w:rsidR="005C64C0" w:rsidRPr="005C64C0" w:rsidRDefault="005C64C0" w:rsidP="005C64C0">
      <w:pPr>
        <w:rPr>
          <w:sz w:val="32"/>
          <w:szCs w:val="32"/>
          <w:lang w:val="en-IN"/>
        </w:rPr>
      </w:pPr>
      <w:r w:rsidRPr="005C64C0">
        <w:rPr>
          <w:sz w:val="32"/>
          <w:szCs w:val="32"/>
          <w:lang w:val="en-IN"/>
        </w:rPr>
        <w:t>POST /students</w:t>
      </w:r>
    </w:p>
    <w:p w14:paraId="58B2E128" w14:textId="77777777" w:rsidR="005C64C0" w:rsidRP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Add a new student to the database.</w:t>
      </w:r>
    </w:p>
    <w:p w14:paraId="6174AF25" w14:textId="77777777" w:rsidR="005C64C0" w:rsidRPr="005C64C0" w:rsidRDefault="005C64C0" w:rsidP="005C64C0">
      <w:pPr>
        <w:rPr>
          <w:sz w:val="32"/>
          <w:szCs w:val="32"/>
          <w:lang w:val="en-IN"/>
        </w:rPr>
      </w:pPr>
      <w:r w:rsidRPr="005C64C0">
        <w:rPr>
          <w:sz w:val="32"/>
          <w:szCs w:val="32"/>
          <w:lang w:val="en-IN"/>
        </w:rPr>
        <w:pict w14:anchorId="674567D3">
          <v:rect id="_x0000_i1538" style="width:0;height:1.5pt" o:hralign="center" o:hrstd="t" o:hr="t" fillcolor="#a0a0a0" stroked="f"/>
        </w:pict>
      </w:r>
    </w:p>
    <w:p w14:paraId="547002B2" w14:textId="77777777" w:rsidR="005C64C0" w:rsidRPr="005C64C0" w:rsidRDefault="005C64C0" w:rsidP="005C64C0">
      <w:pPr>
        <w:rPr>
          <w:b/>
          <w:bCs/>
          <w:sz w:val="32"/>
          <w:szCs w:val="32"/>
          <w:lang w:val="en-IN"/>
        </w:rPr>
      </w:pPr>
      <w:r w:rsidRPr="005C64C0">
        <w:rPr>
          <w:b/>
          <w:bCs/>
          <w:sz w:val="32"/>
          <w:szCs w:val="32"/>
          <w:lang w:val="en-IN"/>
        </w:rPr>
        <w:t>2. Read (R)</w:t>
      </w:r>
    </w:p>
    <w:p w14:paraId="682441DA"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br/>
        <w:t>Retrieves or reads data from the database.</w:t>
      </w:r>
    </w:p>
    <w:p w14:paraId="51FF2435" w14:textId="77777777" w:rsidR="005C64C0" w:rsidRPr="005C64C0" w:rsidRDefault="005C64C0" w:rsidP="005C64C0">
      <w:pPr>
        <w:rPr>
          <w:sz w:val="32"/>
          <w:szCs w:val="32"/>
          <w:lang w:val="en-IN"/>
        </w:rPr>
      </w:pPr>
      <w:r w:rsidRPr="005C64C0">
        <w:rPr>
          <w:b/>
          <w:bCs/>
          <w:sz w:val="32"/>
          <w:szCs w:val="32"/>
          <w:lang w:val="en-IN"/>
        </w:rPr>
        <w:t>HTTP Method:</w:t>
      </w:r>
      <w:r w:rsidRPr="005C64C0">
        <w:rPr>
          <w:sz w:val="32"/>
          <w:szCs w:val="32"/>
          <w:lang w:val="en-IN"/>
        </w:rPr>
        <w:t xml:space="preserve"> GET</w:t>
      </w:r>
    </w:p>
    <w:p w14:paraId="441CE131" w14:textId="77777777" w:rsidR="005C64C0" w:rsidRPr="005C64C0" w:rsidRDefault="005C64C0" w:rsidP="005C64C0">
      <w:pPr>
        <w:rPr>
          <w:sz w:val="32"/>
          <w:szCs w:val="32"/>
          <w:lang w:val="en-IN"/>
        </w:rPr>
      </w:pPr>
      <w:r w:rsidRPr="005C64C0">
        <w:rPr>
          <w:b/>
          <w:bCs/>
          <w:sz w:val="32"/>
          <w:szCs w:val="32"/>
          <w:lang w:val="en-IN"/>
        </w:rPr>
        <w:t>Example:</w:t>
      </w:r>
    </w:p>
    <w:p w14:paraId="22F7E9C6" w14:textId="77777777" w:rsidR="005C64C0" w:rsidRPr="005C64C0" w:rsidRDefault="005C64C0" w:rsidP="005C64C0">
      <w:pPr>
        <w:rPr>
          <w:sz w:val="32"/>
          <w:szCs w:val="32"/>
          <w:lang w:val="en-IN"/>
        </w:rPr>
      </w:pPr>
      <w:r w:rsidRPr="005C64C0">
        <w:rPr>
          <w:sz w:val="32"/>
          <w:szCs w:val="32"/>
          <w:lang w:val="en-IN"/>
        </w:rPr>
        <w:t>GET /students</w:t>
      </w:r>
    </w:p>
    <w:p w14:paraId="1BD003A9" w14:textId="77777777" w:rsidR="005C64C0" w:rsidRP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View the list of all students.</w:t>
      </w:r>
    </w:p>
    <w:p w14:paraId="16291CC0" w14:textId="77777777" w:rsidR="005C64C0" w:rsidRPr="005C64C0" w:rsidRDefault="005C64C0" w:rsidP="005C64C0">
      <w:pPr>
        <w:rPr>
          <w:sz w:val="32"/>
          <w:szCs w:val="32"/>
          <w:lang w:val="en-IN"/>
        </w:rPr>
      </w:pPr>
      <w:r w:rsidRPr="005C64C0">
        <w:rPr>
          <w:sz w:val="32"/>
          <w:szCs w:val="32"/>
          <w:lang w:val="en-IN"/>
        </w:rPr>
        <w:pict w14:anchorId="6CACF698">
          <v:rect id="_x0000_i1539" style="width:0;height:1.5pt" o:hralign="center" o:hrstd="t" o:hr="t" fillcolor="#a0a0a0" stroked="f"/>
        </w:pict>
      </w:r>
    </w:p>
    <w:p w14:paraId="4240A7A0" w14:textId="77777777" w:rsidR="005C64C0" w:rsidRPr="005C64C0" w:rsidRDefault="005C64C0" w:rsidP="005C64C0">
      <w:pPr>
        <w:rPr>
          <w:b/>
          <w:bCs/>
          <w:sz w:val="32"/>
          <w:szCs w:val="32"/>
          <w:lang w:val="en-IN"/>
        </w:rPr>
      </w:pPr>
      <w:r w:rsidRPr="005C64C0">
        <w:rPr>
          <w:b/>
          <w:bCs/>
          <w:sz w:val="32"/>
          <w:szCs w:val="32"/>
          <w:lang w:val="en-IN"/>
        </w:rPr>
        <w:t>3. Update (U)</w:t>
      </w:r>
    </w:p>
    <w:p w14:paraId="456B6F9B" w14:textId="77777777" w:rsidR="005C64C0" w:rsidRPr="005C64C0" w:rsidRDefault="005C64C0" w:rsidP="005C64C0">
      <w:pPr>
        <w:rPr>
          <w:sz w:val="32"/>
          <w:szCs w:val="32"/>
          <w:lang w:val="en-IN"/>
        </w:rPr>
      </w:pPr>
      <w:r w:rsidRPr="005C64C0">
        <w:rPr>
          <w:b/>
          <w:bCs/>
          <w:sz w:val="32"/>
          <w:szCs w:val="32"/>
          <w:lang w:val="en-IN"/>
        </w:rPr>
        <w:t>Definition:</w:t>
      </w:r>
      <w:r w:rsidRPr="005C64C0">
        <w:rPr>
          <w:sz w:val="32"/>
          <w:szCs w:val="32"/>
          <w:lang w:val="en-IN"/>
        </w:rPr>
        <w:br/>
        <w:t>Modifies an existing record in the database.</w:t>
      </w:r>
    </w:p>
    <w:p w14:paraId="45A555EA" w14:textId="77777777" w:rsidR="005C64C0" w:rsidRPr="005C64C0" w:rsidRDefault="005C64C0" w:rsidP="005C64C0">
      <w:pPr>
        <w:rPr>
          <w:sz w:val="32"/>
          <w:szCs w:val="32"/>
          <w:lang w:val="en-IN"/>
        </w:rPr>
      </w:pPr>
      <w:r w:rsidRPr="005C64C0">
        <w:rPr>
          <w:b/>
          <w:bCs/>
          <w:sz w:val="32"/>
          <w:szCs w:val="32"/>
          <w:lang w:val="en-IN"/>
        </w:rPr>
        <w:t>HTTP Methods:</w:t>
      </w:r>
      <w:r w:rsidRPr="005C64C0">
        <w:rPr>
          <w:sz w:val="32"/>
          <w:szCs w:val="32"/>
          <w:lang w:val="en-IN"/>
        </w:rPr>
        <w:t xml:space="preserve"> PUT (full update) or PATCH (partial update)</w:t>
      </w:r>
    </w:p>
    <w:p w14:paraId="72DDCC38" w14:textId="77777777" w:rsidR="005C64C0" w:rsidRPr="005C64C0" w:rsidRDefault="005C64C0" w:rsidP="005C64C0">
      <w:pPr>
        <w:rPr>
          <w:sz w:val="32"/>
          <w:szCs w:val="32"/>
          <w:lang w:val="en-IN"/>
        </w:rPr>
      </w:pPr>
      <w:r w:rsidRPr="005C64C0">
        <w:rPr>
          <w:b/>
          <w:bCs/>
          <w:sz w:val="32"/>
          <w:szCs w:val="32"/>
          <w:lang w:val="en-IN"/>
        </w:rPr>
        <w:t>Example:</w:t>
      </w:r>
    </w:p>
    <w:p w14:paraId="41F074DC" w14:textId="77777777" w:rsidR="005C64C0" w:rsidRPr="005C64C0" w:rsidRDefault="005C64C0" w:rsidP="005C64C0">
      <w:pPr>
        <w:rPr>
          <w:sz w:val="32"/>
          <w:szCs w:val="32"/>
          <w:lang w:val="en-IN"/>
        </w:rPr>
      </w:pPr>
      <w:r w:rsidRPr="005C64C0">
        <w:rPr>
          <w:sz w:val="32"/>
          <w:szCs w:val="32"/>
          <w:lang w:val="en-IN"/>
        </w:rPr>
        <w:t>PUT /students/101</w:t>
      </w:r>
    </w:p>
    <w:p w14:paraId="40BFE0C8" w14:textId="77777777" w:rsidR="005C64C0" w:rsidRP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Update a student's information.</w:t>
      </w:r>
    </w:p>
    <w:p w14:paraId="1C1F2FBA" w14:textId="77777777" w:rsidR="005C64C0" w:rsidRPr="005C64C0" w:rsidRDefault="005C64C0" w:rsidP="005C64C0">
      <w:pPr>
        <w:rPr>
          <w:sz w:val="32"/>
          <w:szCs w:val="32"/>
          <w:lang w:val="en-IN"/>
        </w:rPr>
      </w:pPr>
      <w:r w:rsidRPr="005C64C0">
        <w:rPr>
          <w:sz w:val="32"/>
          <w:szCs w:val="32"/>
          <w:lang w:val="en-IN"/>
        </w:rPr>
        <w:pict w14:anchorId="427D2978">
          <v:rect id="_x0000_i1540" style="width:0;height:1.5pt" o:hralign="center" o:hrstd="t" o:hr="t" fillcolor="#a0a0a0" stroked="f"/>
        </w:pict>
      </w:r>
    </w:p>
    <w:p w14:paraId="7376A897" w14:textId="77777777" w:rsidR="005C64C0" w:rsidRPr="005C64C0" w:rsidRDefault="005C64C0" w:rsidP="005C64C0">
      <w:pPr>
        <w:rPr>
          <w:b/>
          <w:bCs/>
          <w:sz w:val="32"/>
          <w:szCs w:val="32"/>
          <w:lang w:val="en-IN"/>
        </w:rPr>
      </w:pPr>
      <w:r w:rsidRPr="005C64C0">
        <w:rPr>
          <w:b/>
          <w:bCs/>
          <w:sz w:val="32"/>
          <w:szCs w:val="32"/>
          <w:lang w:val="en-IN"/>
        </w:rPr>
        <w:t>4. Delete (D)</w:t>
      </w:r>
    </w:p>
    <w:p w14:paraId="2A2EA7A3" w14:textId="77777777" w:rsidR="005C64C0" w:rsidRPr="005C64C0" w:rsidRDefault="005C64C0" w:rsidP="005C64C0">
      <w:pPr>
        <w:rPr>
          <w:sz w:val="32"/>
          <w:szCs w:val="32"/>
          <w:lang w:val="en-IN"/>
        </w:rPr>
      </w:pPr>
      <w:r w:rsidRPr="005C64C0">
        <w:rPr>
          <w:b/>
          <w:bCs/>
          <w:sz w:val="32"/>
          <w:szCs w:val="32"/>
          <w:lang w:val="en-IN"/>
        </w:rPr>
        <w:lastRenderedPageBreak/>
        <w:t>Definition:</w:t>
      </w:r>
      <w:r w:rsidRPr="005C64C0">
        <w:rPr>
          <w:sz w:val="32"/>
          <w:szCs w:val="32"/>
          <w:lang w:val="en-IN"/>
        </w:rPr>
        <w:br/>
        <w:t>Removes a record from the database.</w:t>
      </w:r>
    </w:p>
    <w:p w14:paraId="5AE1D894" w14:textId="77777777" w:rsidR="005C64C0" w:rsidRPr="005C64C0" w:rsidRDefault="005C64C0" w:rsidP="005C64C0">
      <w:pPr>
        <w:rPr>
          <w:sz w:val="32"/>
          <w:szCs w:val="32"/>
          <w:lang w:val="en-IN"/>
        </w:rPr>
      </w:pPr>
      <w:r w:rsidRPr="005C64C0">
        <w:rPr>
          <w:b/>
          <w:bCs/>
          <w:sz w:val="32"/>
          <w:szCs w:val="32"/>
          <w:lang w:val="en-IN"/>
        </w:rPr>
        <w:t>HTTP Method:</w:t>
      </w:r>
      <w:r w:rsidRPr="005C64C0">
        <w:rPr>
          <w:sz w:val="32"/>
          <w:szCs w:val="32"/>
          <w:lang w:val="en-IN"/>
        </w:rPr>
        <w:t xml:space="preserve"> DELETE</w:t>
      </w:r>
    </w:p>
    <w:p w14:paraId="253E80BB" w14:textId="77777777" w:rsidR="005C64C0" w:rsidRPr="005C64C0" w:rsidRDefault="005C64C0" w:rsidP="005C64C0">
      <w:pPr>
        <w:rPr>
          <w:sz w:val="32"/>
          <w:szCs w:val="32"/>
          <w:lang w:val="en-IN"/>
        </w:rPr>
      </w:pPr>
      <w:r w:rsidRPr="005C64C0">
        <w:rPr>
          <w:b/>
          <w:bCs/>
          <w:sz w:val="32"/>
          <w:szCs w:val="32"/>
          <w:lang w:val="en-IN"/>
        </w:rPr>
        <w:t>Example:</w:t>
      </w:r>
    </w:p>
    <w:p w14:paraId="69DD4D0A" w14:textId="77777777" w:rsidR="005C64C0" w:rsidRPr="005C64C0" w:rsidRDefault="005C64C0" w:rsidP="005C64C0">
      <w:pPr>
        <w:rPr>
          <w:sz w:val="32"/>
          <w:szCs w:val="32"/>
          <w:lang w:val="en-IN"/>
        </w:rPr>
      </w:pPr>
      <w:r w:rsidRPr="005C64C0">
        <w:rPr>
          <w:sz w:val="32"/>
          <w:szCs w:val="32"/>
          <w:lang w:val="en-IN"/>
        </w:rPr>
        <w:t>DELETE /students/101</w:t>
      </w:r>
    </w:p>
    <w:p w14:paraId="69E160EE" w14:textId="77777777" w:rsidR="005C64C0" w:rsidRDefault="005C64C0" w:rsidP="005C64C0">
      <w:pPr>
        <w:rPr>
          <w:sz w:val="32"/>
          <w:szCs w:val="32"/>
          <w:lang w:val="en-IN"/>
        </w:rPr>
      </w:pPr>
      <w:r w:rsidRPr="005C64C0">
        <w:rPr>
          <w:b/>
          <w:bCs/>
          <w:sz w:val="32"/>
          <w:szCs w:val="32"/>
          <w:lang w:val="en-IN"/>
        </w:rPr>
        <w:t>Use Case:</w:t>
      </w:r>
      <w:r w:rsidRPr="005C64C0">
        <w:rPr>
          <w:sz w:val="32"/>
          <w:szCs w:val="32"/>
          <w:lang w:val="en-IN"/>
        </w:rPr>
        <w:t xml:space="preserve"> Delete a student record.</w:t>
      </w:r>
    </w:p>
    <w:p w14:paraId="6445D571" w14:textId="77777777" w:rsidR="005C64C0" w:rsidRDefault="005C64C0" w:rsidP="005C64C0">
      <w:pPr>
        <w:rPr>
          <w:sz w:val="32"/>
          <w:szCs w:val="32"/>
          <w:lang w:val="en-IN"/>
        </w:rPr>
      </w:pPr>
    </w:p>
    <w:p w14:paraId="3C0C21F1" w14:textId="77777777" w:rsidR="005C64C0" w:rsidRPr="005C64C0" w:rsidRDefault="005C64C0" w:rsidP="005C64C0">
      <w:pPr>
        <w:rPr>
          <w:b/>
          <w:bCs/>
          <w:sz w:val="32"/>
          <w:szCs w:val="32"/>
          <w:lang w:val="en-IN"/>
        </w:rPr>
      </w:pPr>
      <w:r w:rsidRPr="005C64C0">
        <w:rPr>
          <w:b/>
          <w:bCs/>
          <w:sz w:val="32"/>
          <w:szCs w:val="32"/>
          <w:lang w:val="en-IN"/>
        </w:rPr>
        <w:t>API Testing Workflow Using Postman</w:t>
      </w:r>
    </w:p>
    <w:p w14:paraId="387EFFDB" w14:textId="77777777" w:rsidR="005C64C0" w:rsidRPr="005C64C0" w:rsidRDefault="005C64C0" w:rsidP="005C64C0">
      <w:pPr>
        <w:rPr>
          <w:b/>
          <w:bCs/>
          <w:sz w:val="32"/>
          <w:szCs w:val="32"/>
          <w:lang w:val="en-IN"/>
        </w:rPr>
      </w:pPr>
      <w:r w:rsidRPr="005C64C0">
        <w:rPr>
          <w:b/>
          <w:bCs/>
          <w:sz w:val="32"/>
          <w:szCs w:val="32"/>
          <w:lang w:val="en-IN"/>
        </w:rPr>
        <w:t>What is API Testing?</w:t>
      </w:r>
    </w:p>
    <w:p w14:paraId="7B2A3E36" w14:textId="77777777" w:rsidR="005C64C0" w:rsidRPr="005C64C0" w:rsidRDefault="005C64C0" w:rsidP="005C64C0">
      <w:pPr>
        <w:rPr>
          <w:sz w:val="32"/>
          <w:szCs w:val="32"/>
          <w:lang w:val="en-IN"/>
        </w:rPr>
      </w:pPr>
      <w:r w:rsidRPr="005C64C0">
        <w:rPr>
          <w:b/>
          <w:bCs/>
          <w:sz w:val="32"/>
          <w:szCs w:val="32"/>
          <w:lang w:val="en-IN"/>
        </w:rPr>
        <w:t>API Testing</w:t>
      </w:r>
      <w:r w:rsidRPr="005C64C0">
        <w:rPr>
          <w:sz w:val="32"/>
          <w:szCs w:val="32"/>
          <w:lang w:val="en-IN"/>
        </w:rPr>
        <w:t xml:space="preserve"> is the process of sending requests to an API and verifying that it returns the correct response. Postman is one of the most popular tools used for API testing.</w:t>
      </w:r>
    </w:p>
    <w:p w14:paraId="1EA18CAA" w14:textId="77777777" w:rsidR="005C64C0" w:rsidRPr="005C64C0" w:rsidRDefault="005C64C0" w:rsidP="005C64C0">
      <w:pPr>
        <w:rPr>
          <w:sz w:val="32"/>
          <w:szCs w:val="32"/>
          <w:lang w:val="en-IN"/>
        </w:rPr>
      </w:pPr>
      <w:r w:rsidRPr="005C64C0">
        <w:rPr>
          <w:sz w:val="32"/>
          <w:szCs w:val="32"/>
          <w:lang w:val="en-IN"/>
        </w:rPr>
        <w:pict w14:anchorId="2EEC89D6">
          <v:rect id="_x0000_i1611" style="width:0;height:1.5pt" o:hralign="center" o:hrstd="t" o:hr="t" fillcolor="#a0a0a0" stroked="f"/>
        </w:pict>
      </w:r>
    </w:p>
    <w:p w14:paraId="369E10BA" w14:textId="77777777" w:rsidR="005C64C0" w:rsidRPr="005C64C0" w:rsidRDefault="005C64C0" w:rsidP="005C64C0">
      <w:pPr>
        <w:rPr>
          <w:b/>
          <w:bCs/>
          <w:sz w:val="32"/>
          <w:szCs w:val="32"/>
          <w:lang w:val="en-IN"/>
        </w:rPr>
      </w:pPr>
      <w:r w:rsidRPr="005C64C0">
        <w:rPr>
          <w:b/>
          <w:bCs/>
          <w:sz w:val="32"/>
          <w:szCs w:val="32"/>
          <w:lang w:val="en-IN"/>
        </w:rPr>
        <w:t>API Testing Workflow</w:t>
      </w:r>
    </w:p>
    <w:p w14:paraId="68F48789" w14:textId="77777777" w:rsidR="005C64C0" w:rsidRPr="005C64C0" w:rsidRDefault="005C64C0" w:rsidP="005C64C0">
      <w:pPr>
        <w:rPr>
          <w:b/>
          <w:bCs/>
          <w:sz w:val="32"/>
          <w:szCs w:val="32"/>
          <w:lang w:val="en-IN"/>
        </w:rPr>
      </w:pPr>
      <w:r w:rsidRPr="005C64C0">
        <w:rPr>
          <w:b/>
          <w:bCs/>
          <w:sz w:val="32"/>
          <w:szCs w:val="32"/>
          <w:lang w:val="en-IN"/>
        </w:rPr>
        <w:t>Step 1: Open Postman</w:t>
      </w:r>
    </w:p>
    <w:p w14:paraId="0800760E" w14:textId="77777777" w:rsidR="005C64C0" w:rsidRPr="005C64C0" w:rsidRDefault="005C64C0" w:rsidP="005C64C0">
      <w:pPr>
        <w:rPr>
          <w:sz w:val="32"/>
          <w:szCs w:val="32"/>
          <w:lang w:val="en-IN"/>
        </w:rPr>
      </w:pPr>
      <w:r w:rsidRPr="005C64C0">
        <w:rPr>
          <w:sz w:val="32"/>
          <w:szCs w:val="32"/>
          <w:lang w:val="en-IN"/>
        </w:rPr>
        <w:t>Launch the Postman application on your computer.</w:t>
      </w:r>
    </w:p>
    <w:p w14:paraId="14BD9E0D" w14:textId="77777777" w:rsidR="005C64C0" w:rsidRPr="005C64C0" w:rsidRDefault="005C64C0" w:rsidP="005C64C0">
      <w:pPr>
        <w:rPr>
          <w:sz w:val="32"/>
          <w:szCs w:val="32"/>
          <w:lang w:val="en-IN"/>
        </w:rPr>
      </w:pPr>
      <w:r w:rsidRPr="005C64C0">
        <w:rPr>
          <w:sz w:val="32"/>
          <w:szCs w:val="32"/>
          <w:lang w:val="en-IN"/>
        </w:rPr>
        <w:pict w14:anchorId="4370A44B">
          <v:rect id="_x0000_i1612" style="width:0;height:1.5pt" o:hralign="center" o:hrstd="t" o:hr="t" fillcolor="#a0a0a0" stroked="f"/>
        </w:pict>
      </w:r>
    </w:p>
    <w:p w14:paraId="49651D95" w14:textId="77777777" w:rsidR="005C64C0" w:rsidRPr="005C64C0" w:rsidRDefault="005C64C0" w:rsidP="005C64C0">
      <w:pPr>
        <w:rPr>
          <w:b/>
          <w:bCs/>
          <w:sz w:val="32"/>
          <w:szCs w:val="32"/>
          <w:lang w:val="en-IN"/>
        </w:rPr>
      </w:pPr>
      <w:r w:rsidRPr="005C64C0">
        <w:rPr>
          <w:b/>
          <w:bCs/>
          <w:sz w:val="32"/>
          <w:szCs w:val="32"/>
          <w:lang w:val="en-IN"/>
        </w:rPr>
        <w:t>Step 2: Create a New Request</w:t>
      </w:r>
    </w:p>
    <w:p w14:paraId="472CB432" w14:textId="77777777" w:rsidR="005C64C0" w:rsidRPr="005C64C0" w:rsidRDefault="005C64C0" w:rsidP="005C64C0">
      <w:pPr>
        <w:rPr>
          <w:sz w:val="32"/>
          <w:szCs w:val="32"/>
          <w:lang w:val="en-IN"/>
        </w:rPr>
      </w:pPr>
      <w:r w:rsidRPr="005C64C0">
        <w:rPr>
          <w:sz w:val="32"/>
          <w:szCs w:val="32"/>
          <w:lang w:val="en-IN"/>
        </w:rPr>
        <w:t xml:space="preserve">Click </w:t>
      </w:r>
      <w:r w:rsidRPr="005C64C0">
        <w:rPr>
          <w:b/>
          <w:bCs/>
          <w:sz w:val="32"/>
          <w:szCs w:val="32"/>
          <w:lang w:val="en-IN"/>
        </w:rPr>
        <w:t>New</w:t>
      </w:r>
      <w:r w:rsidRPr="005C64C0">
        <w:rPr>
          <w:sz w:val="32"/>
          <w:szCs w:val="32"/>
          <w:lang w:val="en-IN"/>
        </w:rPr>
        <w:t xml:space="preserve"> or </w:t>
      </w:r>
      <w:r w:rsidRPr="005C64C0">
        <w:rPr>
          <w:b/>
          <w:bCs/>
          <w:sz w:val="32"/>
          <w:szCs w:val="32"/>
          <w:lang w:val="en-IN"/>
        </w:rPr>
        <w:t>+</w:t>
      </w:r>
      <w:r w:rsidRPr="005C64C0">
        <w:rPr>
          <w:sz w:val="32"/>
          <w:szCs w:val="32"/>
          <w:lang w:val="en-IN"/>
        </w:rPr>
        <w:t xml:space="preserve"> to create a new API request.</w:t>
      </w:r>
    </w:p>
    <w:p w14:paraId="1909BE8E" w14:textId="77777777" w:rsidR="005C64C0" w:rsidRPr="005C64C0" w:rsidRDefault="005C64C0" w:rsidP="005C64C0">
      <w:pPr>
        <w:rPr>
          <w:sz w:val="32"/>
          <w:szCs w:val="32"/>
          <w:lang w:val="en-IN"/>
        </w:rPr>
      </w:pPr>
      <w:r w:rsidRPr="005C64C0">
        <w:rPr>
          <w:sz w:val="32"/>
          <w:szCs w:val="32"/>
          <w:lang w:val="en-IN"/>
        </w:rPr>
        <w:pict w14:anchorId="535BAB02">
          <v:rect id="_x0000_i1613" style="width:0;height:1.5pt" o:hralign="center" o:hrstd="t" o:hr="t" fillcolor="#a0a0a0" stroked="f"/>
        </w:pict>
      </w:r>
    </w:p>
    <w:p w14:paraId="25DFFFA4" w14:textId="77777777" w:rsidR="005C64C0" w:rsidRPr="005C64C0" w:rsidRDefault="005C64C0" w:rsidP="005C64C0">
      <w:pPr>
        <w:rPr>
          <w:b/>
          <w:bCs/>
          <w:sz w:val="32"/>
          <w:szCs w:val="32"/>
          <w:lang w:val="en-IN"/>
        </w:rPr>
      </w:pPr>
      <w:r w:rsidRPr="005C64C0">
        <w:rPr>
          <w:b/>
          <w:bCs/>
          <w:sz w:val="32"/>
          <w:szCs w:val="32"/>
          <w:lang w:val="en-IN"/>
        </w:rPr>
        <w:t>Step 3: Select the HTTP Method</w:t>
      </w:r>
    </w:p>
    <w:p w14:paraId="1D5EF6F2" w14:textId="77777777" w:rsidR="005C64C0" w:rsidRPr="005C64C0" w:rsidRDefault="005C64C0" w:rsidP="005C64C0">
      <w:pPr>
        <w:rPr>
          <w:sz w:val="32"/>
          <w:szCs w:val="32"/>
          <w:lang w:val="en-IN"/>
        </w:rPr>
      </w:pPr>
      <w:r w:rsidRPr="005C64C0">
        <w:rPr>
          <w:sz w:val="32"/>
          <w:szCs w:val="32"/>
          <w:lang w:val="en-IN"/>
        </w:rPr>
        <w:t>Choose the appropriate HTTP method based on the operation:</w:t>
      </w:r>
    </w:p>
    <w:p w14:paraId="5F345683" w14:textId="77777777" w:rsidR="005C64C0" w:rsidRPr="005C64C0" w:rsidRDefault="005C64C0">
      <w:pPr>
        <w:numPr>
          <w:ilvl w:val="0"/>
          <w:numId w:val="38"/>
        </w:numPr>
        <w:rPr>
          <w:sz w:val="32"/>
          <w:szCs w:val="32"/>
          <w:lang w:val="en-IN"/>
        </w:rPr>
      </w:pPr>
      <w:r w:rsidRPr="005C64C0">
        <w:rPr>
          <w:b/>
          <w:bCs/>
          <w:sz w:val="32"/>
          <w:szCs w:val="32"/>
          <w:lang w:val="en-IN"/>
        </w:rPr>
        <w:t>GET</w:t>
      </w:r>
      <w:r w:rsidRPr="005C64C0">
        <w:rPr>
          <w:sz w:val="32"/>
          <w:szCs w:val="32"/>
          <w:lang w:val="en-IN"/>
        </w:rPr>
        <w:t xml:space="preserve"> – Retrieve data </w:t>
      </w:r>
    </w:p>
    <w:p w14:paraId="75E7CD0F" w14:textId="77777777" w:rsidR="005C64C0" w:rsidRPr="005C64C0" w:rsidRDefault="005C64C0">
      <w:pPr>
        <w:numPr>
          <w:ilvl w:val="0"/>
          <w:numId w:val="38"/>
        </w:numPr>
        <w:rPr>
          <w:sz w:val="32"/>
          <w:szCs w:val="32"/>
          <w:lang w:val="en-IN"/>
        </w:rPr>
      </w:pPr>
      <w:r w:rsidRPr="005C64C0">
        <w:rPr>
          <w:b/>
          <w:bCs/>
          <w:sz w:val="32"/>
          <w:szCs w:val="32"/>
          <w:lang w:val="en-IN"/>
        </w:rPr>
        <w:t>POST</w:t>
      </w:r>
      <w:r w:rsidRPr="005C64C0">
        <w:rPr>
          <w:sz w:val="32"/>
          <w:szCs w:val="32"/>
          <w:lang w:val="en-IN"/>
        </w:rPr>
        <w:t xml:space="preserve"> – Create new data </w:t>
      </w:r>
    </w:p>
    <w:p w14:paraId="58B2A0C0" w14:textId="77777777" w:rsidR="005C64C0" w:rsidRPr="005C64C0" w:rsidRDefault="005C64C0">
      <w:pPr>
        <w:numPr>
          <w:ilvl w:val="0"/>
          <w:numId w:val="38"/>
        </w:numPr>
        <w:rPr>
          <w:sz w:val="32"/>
          <w:szCs w:val="32"/>
          <w:lang w:val="en-IN"/>
        </w:rPr>
      </w:pPr>
      <w:r w:rsidRPr="005C64C0">
        <w:rPr>
          <w:b/>
          <w:bCs/>
          <w:sz w:val="32"/>
          <w:szCs w:val="32"/>
          <w:lang w:val="en-IN"/>
        </w:rPr>
        <w:t>PUT</w:t>
      </w:r>
      <w:r w:rsidRPr="005C64C0">
        <w:rPr>
          <w:sz w:val="32"/>
          <w:szCs w:val="32"/>
          <w:lang w:val="en-IN"/>
        </w:rPr>
        <w:t xml:space="preserve"> – Update existing data </w:t>
      </w:r>
    </w:p>
    <w:p w14:paraId="57CDB998" w14:textId="77777777" w:rsidR="005C64C0" w:rsidRPr="005C64C0" w:rsidRDefault="005C64C0">
      <w:pPr>
        <w:numPr>
          <w:ilvl w:val="0"/>
          <w:numId w:val="38"/>
        </w:numPr>
        <w:rPr>
          <w:sz w:val="32"/>
          <w:szCs w:val="32"/>
          <w:lang w:val="en-IN"/>
        </w:rPr>
      </w:pPr>
      <w:r w:rsidRPr="005C64C0">
        <w:rPr>
          <w:b/>
          <w:bCs/>
          <w:sz w:val="32"/>
          <w:szCs w:val="32"/>
          <w:lang w:val="en-IN"/>
        </w:rPr>
        <w:t>PATCH</w:t>
      </w:r>
      <w:r w:rsidRPr="005C64C0">
        <w:rPr>
          <w:sz w:val="32"/>
          <w:szCs w:val="32"/>
          <w:lang w:val="en-IN"/>
        </w:rPr>
        <w:t xml:space="preserve"> – Partially update data </w:t>
      </w:r>
    </w:p>
    <w:p w14:paraId="0A55DFE1" w14:textId="77777777" w:rsidR="005C64C0" w:rsidRPr="005C64C0" w:rsidRDefault="005C64C0">
      <w:pPr>
        <w:numPr>
          <w:ilvl w:val="0"/>
          <w:numId w:val="38"/>
        </w:numPr>
        <w:rPr>
          <w:sz w:val="32"/>
          <w:szCs w:val="32"/>
          <w:lang w:val="en-IN"/>
        </w:rPr>
      </w:pPr>
      <w:r w:rsidRPr="005C64C0">
        <w:rPr>
          <w:b/>
          <w:bCs/>
          <w:sz w:val="32"/>
          <w:szCs w:val="32"/>
          <w:lang w:val="en-IN"/>
        </w:rPr>
        <w:t>DELETE</w:t>
      </w:r>
      <w:r w:rsidRPr="005C64C0">
        <w:rPr>
          <w:sz w:val="32"/>
          <w:szCs w:val="32"/>
          <w:lang w:val="en-IN"/>
        </w:rPr>
        <w:t xml:space="preserve"> – Delete data </w:t>
      </w:r>
    </w:p>
    <w:p w14:paraId="1B7A5E2F" w14:textId="77777777" w:rsidR="005C64C0" w:rsidRPr="005C64C0" w:rsidRDefault="005C64C0" w:rsidP="005C64C0">
      <w:pPr>
        <w:rPr>
          <w:sz w:val="32"/>
          <w:szCs w:val="32"/>
          <w:lang w:val="en-IN"/>
        </w:rPr>
      </w:pPr>
      <w:r w:rsidRPr="005C64C0">
        <w:rPr>
          <w:sz w:val="32"/>
          <w:szCs w:val="32"/>
          <w:lang w:val="en-IN"/>
        </w:rPr>
        <w:pict w14:anchorId="7EBC5CCA">
          <v:rect id="_x0000_i1614" style="width:0;height:1.5pt" o:hralign="center" o:hrstd="t" o:hr="t" fillcolor="#a0a0a0" stroked="f"/>
        </w:pict>
      </w:r>
    </w:p>
    <w:p w14:paraId="407BE154" w14:textId="77777777" w:rsidR="005C64C0" w:rsidRPr="005C64C0" w:rsidRDefault="005C64C0" w:rsidP="005C64C0">
      <w:pPr>
        <w:rPr>
          <w:b/>
          <w:bCs/>
          <w:sz w:val="32"/>
          <w:szCs w:val="32"/>
          <w:lang w:val="en-IN"/>
        </w:rPr>
      </w:pPr>
      <w:r w:rsidRPr="005C64C0">
        <w:rPr>
          <w:b/>
          <w:bCs/>
          <w:sz w:val="32"/>
          <w:szCs w:val="32"/>
          <w:lang w:val="en-IN"/>
        </w:rPr>
        <w:t>Step 4: Enter the API URL</w:t>
      </w:r>
    </w:p>
    <w:p w14:paraId="6B802C74" w14:textId="77777777" w:rsidR="005C64C0" w:rsidRPr="005C64C0" w:rsidRDefault="005C64C0" w:rsidP="005C64C0">
      <w:pPr>
        <w:rPr>
          <w:sz w:val="32"/>
          <w:szCs w:val="32"/>
          <w:lang w:val="en-IN"/>
        </w:rPr>
      </w:pPr>
      <w:r w:rsidRPr="005C64C0">
        <w:rPr>
          <w:sz w:val="32"/>
          <w:szCs w:val="32"/>
          <w:lang w:val="en-IN"/>
        </w:rPr>
        <w:t>Enter the endpoint (URL) of the API.</w:t>
      </w:r>
    </w:p>
    <w:p w14:paraId="2F364F49" w14:textId="77777777" w:rsidR="005C64C0" w:rsidRPr="005C64C0" w:rsidRDefault="005C64C0" w:rsidP="005C64C0">
      <w:pPr>
        <w:rPr>
          <w:sz w:val="32"/>
          <w:szCs w:val="32"/>
          <w:lang w:val="en-IN"/>
        </w:rPr>
      </w:pPr>
      <w:r w:rsidRPr="005C64C0">
        <w:rPr>
          <w:b/>
          <w:bCs/>
          <w:sz w:val="32"/>
          <w:szCs w:val="32"/>
          <w:lang w:val="en-IN"/>
        </w:rPr>
        <w:t>Example:</w:t>
      </w:r>
    </w:p>
    <w:p w14:paraId="518C61C9" w14:textId="77777777" w:rsidR="005C64C0" w:rsidRPr="005C64C0" w:rsidRDefault="005C64C0" w:rsidP="005C64C0">
      <w:pPr>
        <w:rPr>
          <w:sz w:val="32"/>
          <w:szCs w:val="32"/>
          <w:lang w:val="en-IN"/>
        </w:rPr>
      </w:pPr>
      <w:r w:rsidRPr="005C64C0">
        <w:rPr>
          <w:sz w:val="32"/>
          <w:szCs w:val="32"/>
          <w:lang w:val="en-IN"/>
        </w:rPr>
        <w:t>https://api.example.com/students</w:t>
      </w:r>
    </w:p>
    <w:p w14:paraId="119033B0" w14:textId="77777777" w:rsidR="005C64C0" w:rsidRPr="005C64C0" w:rsidRDefault="005C64C0" w:rsidP="005C64C0">
      <w:pPr>
        <w:rPr>
          <w:sz w:val="32"/>
          <w:szCs w:val="32"/>
          <w:lang w:val="en-IN"/>
        </w:rPr>
      </w:pPr>
      <w:r w:rsidRPr="005C64C0">
        <w:rPr>
          <w:sz w:val="32"/>
          <w:szCs w:val="32"/>
          <w:lang w:val="en-IN"/>
        </w:rPr>
        <w:pict w14:anchorId="1B40B542">
          <v:rect id="_x0000_i1615" style="width:0;height:1.5pt" o:hralign="center" o:hrstd="t" o:hr="t" fillcolor="#a0a0a0" stroked="f"/>
        </w:pict>
      </w:r>
    </w:p>
    <w:p w14:paraId="641BAE58" w14:textId="77777777" w:rsidR="005C64C0" w:rsidRPr="005C64C0" w:rsidRDefault="005C64C0" w:rsidP="005C64C0">
      <w:pPr>
        <w:rPr>
          <w:b/>
          <w:bCs/>
          <w:sz w:val="32"/>
          <w:szCs w:val="32"/>
          <w:lang w:val="en-IN"/>
        </w:rPr>
      </w:pPr>
      <w:r w:rsidRPr="005C64C0">
        <w:rPr>
          <w:b/>
          <w:bCs/>
          <w:sz w:val="32"/>
          <w:szCs w:val="32"/>
          <w:lang w:val="en-IN"/>
        </w:rPr>
        <w:lastRenderedPageBreak/>
        <w:t xml:space="preserve">Step 5: Add Headers (If </w:t>
      </w:r>
      <w:proofErr w:type="gramStart"/>
      <w:r w:rsidRPr="005C64C0">
        <w:rPr>
          <w:b/>
          <w:bCs/>
          <w:sz w:val="32"/>
          <w:szCs w:val="32"/>
          <w:lang w:val="en-IN"/>
        </w:rPr>
        <w:t>Required</w:t>
      </w:r>
      <w:proofErr w:type="gramEnd"/>
      <w:r w:rsidRPr="005C64C0">
        <w:rPr>
          <w:b/>
          <w:bCs/>
          <w:sz w:val="32"/>
          <w:szCs w:val="32"/>
          <w:lang w:val="en-IN"/>
        </w:rPr>
        <w:t>)</w:t>
      </w:r>
    </w:p>
    <w:p w14:paraId="14FC43C8" w14:textId="77777777" w:rsidR="005C64C0" w:rsidRPr="005C64C0" w:rsidRDefault="005C64C0" w:rsidP="005C64C0">
      <w:pPr>
        <w:rPr>
          <w:sz w:val="32"/>
          <w:szCs w:val="32"/>
          <w:lang w:val="en-IN"/>
        </w:rPr>
      </w:pPr>
      <w:r w:rsidRPr="005C64C0">
        <w:rPr>
          <w:sz w:val="32"/>
          <w:szCs w:val="32"/>
          <w:lang w:val="en-IN"/>
        </w:rPr>
        <w:t>Include any required headers such as:</w:t>
      </w:r>
    </w:p>
    <w:p w14:paraId="2CC11305" w14:textId="77777777" w:rsidR="005C64C0" w:rsidRPr="005C64C0" w:rsidRDefault="005C64C0">
      <w:pPr>
        <w:numPr>
          <w:ilvl w:val="0"/>
          <w:numId w:val="39"/>
        </w:numPr>
        <w:rPr>
          <w:sz w:val="32"/>
          <w:szCs w:val="32"/>
          <w:lang w:val="en-IN"/>
        </w:rPr>
      </w:pPr>
      <w:r w:rsidRPr="005C64C0">
        <w:rPr>
          <w:sz w:val="32"/>
          <w:szCs w:val="32"/>
          <w:lang w:val="en-IN"/>
        </w:rPr>
        <w:t>Content-Type: application/</w:t>
      </w:r>
      <w:proofErr w:type="spellStart"/>
      <w:r w:rsidRPr="005C64C0">
        <w:rPr>
          <w:sz w:val="32"/>
          <w:szCs w:val="32"/>
          <w:lang w:val="en-IN"/>
        </w:rPr>
        <w:t>json</w:t>
      </w:r>
      <w:proofErr w:type="spellEnd"/>
      <w:r w:rsidRPr="005C64C0">
        <w:rPr>
          <w:sz w:val="32"/>
          <w:szCs w:val="32"/>
          <w:lang w:val="en-IN"/>
        </w:rPr>
        <w:t xml:space="preserve"> </w:t>
      </w:r>
    </w:p>
    <w:p w14:paraId="0603659C" w14:textId="77777777" w:rsidR="005C64C0" w:rsidRPr="005C64C0" w:rsidRDefault="005C64C0">
      <w:pPr>
        <w:numPr>
          <w:ilvl w:val="0"/>
          <w:numId w:val="39"/>
        </w:numPr>
        <w:rPr>
          <w:sz w:val="32"/>
          <w:szCs w:val="32"/>
          <w:lang w:val="en-IN"/>
        </w:rPr>
      </w:pPr>
      <w:r w:rsidRPr="005C64C0">
        <w:rPr>
          <w:sz w:val="32"/>
          <w:szCs w:val="32"/>
          <w:lang w:val="en-IN"/>
        </w:rPr>
        <w:t xml:space="preserve">Authorization: Bearer &lt;token&gt; </w:t>
      </w:r>
    </w:p>
    <w:p w14:paraId="4B5DCD64" w14:textId="77777777" w:rsidR="005C64C0" w:rsidRPr="005C64C0" w:rsidRDefault="005C64C0" w:rsidP="005C64C0">
      <w:pPr>
        <w:rPr>
          <w:sz w:val="32"/>
          <w:szCs w:val="32"/>
          <w:lang w:val="en-IN"/>
        </w:rPr>
      </w:pPr>
      <w:r w:rsidRPr="005C64C0">
        <w:rPr>
          <w:sz w:val="32"/>
          <w:szCs w:val="32"/>
          <w:lang w:val="en-IN"/>
        </w:rPr>
        <w:pict w14:anchorId="1C7672D4">
          <v:rect id="_x0000_i1616" style="width:0;height:1.5pt" o:hralign="center" o:hrstd="t" o:hr="t" fillcolor="#a0a0a0" stroked="f"/>
        </w:pict>
      </w:r>
    </w:p>
    <w:p w14:paraId="689D4640" w14:textId="77777777" w:rsidR="005C64C0" w:rsidRPr="005C64C0" w:rsidRDefault="005C64C0" w:rsidP="005C64C0">
      <w:pPr>
        <w:rPr>
          <w:b/>
          <w:bCs/>
          <w:sz w:val="32"/>
          <w:szCs w:val="32"/>
          <w:lang w:val="en-IN"/>
        </w:rPr>
      </w:pPr>
      <w:r w:rsidRPr="005C64C0">
        <w:rPr>
          <w:b/>
          <w:bCs/>
          <w:sz w:val="32"/>
          <w:szCs w:val="32"/>
          <w:lang w:val="en-IN"/>
        </w:rPr>
        <w:t>Step 6: Add Request Body (For POST/PUT/PATCH)</w:t>
      </w:r>
    </w:p>
    <w:p w14:paraId="749CE5AE" w14:textId="77777777" w:rsidR="005C64C0" w:rsidRPr="005C64C0" w:rsidRDefault="005C64C0" w:rsidP="005C64C0">
      <w:pPr>
        <w:rPr>
          <w:sz w:val="32"/>
          <w:szCs w:val="32"/>
          <w:lang w:val="en-IN"/>
        </w:rPr>
      </w:pPr>
      <w:r w:rsidRPr="005C64C0">
        <w:rPr>
          <w:sz w:val="32"/>
          <w:szCs w:val="32"/>
          <w:lang w:val="en-IN"/>
        </w:rPr>
        <w:t xml:space="preserve">If you're creating or updating data, select </w:t>
      </w:r>
      <w:r w:rsidRPr="005C64C0">
        <w:rPr>
          <w:b/>
          <w:bCs/>
          <w:sz w:val="32"/>
          <w:szCs w:val="32"/>
          <w:lang w:val="en-IN"/>
        </w:rPr>
        <w:t>Body → raw → JSON</w:t>
      </w:r>
      <w:r w:rsidRPr="005C64C0">
        <w:rPr>
          <w:sz w:val="32"/>
          <w:szCs w:val="32"/>
          <w:lang w:val="en-IN"/>
        </w:rPr>
        <w:t xml:space="preserve"> and enter the data.</w:t>
      </w:r>
    </w:p>
    <w:p w14:paraId="42243BA6" w14:textId="77777777" w:rsidR="005C64C0" w:rsidRPr="005C64C0" w:rsidRDefault="005C64C0" w:rsidP="005C64C0">
      <w:pPr>
        <w:rPr>
          <w:sz w:val="32"/>
          <w:szCs w:val="32"/>
          <w:lang w:val="en-IN"/>
        </w:rPr>
      </w:pPr>
      <w:r w:rsidRPr="005C64C0">
        <w:rPr>
          <w:b/>
          <w:bCs/>
          <w:sz w:val="32"/>
          <w:szCs w:val="32"/>
          <w:lang w:val="en-IN"/>
        </w:rPr>
        <w:t>Example:</w:t>
      </w:r>
    </w:p>
    <w:p w14:paraId="03111777" w14:textId="77777777" w:rsidR="005C64C0" w:rsidRPr="005C64C0" w:rsidRDefault="005C64C0" w:rsidP="005C64C0">
      <w:pPr>
        <w:rPr>
          <w:sz w:val="32"/>
          <w:szCs w:val="32"/>
          <w:lang w:val="en-IN"/>
        </w:rPr>
      </w:pPr>
      <w:r w:rsidRPr="005C64C0">
        <w:rPr>
          <w:sz w:val="32"/>
          <w:szCs w:val="32"/>
          <w:lang w:val="en-IN"/>
        </w:rPr>
        <w:t>{</w:t>
      </w:r>
      <w:r w:rsidRPr="005C64C0">
        <w:rPr>
          <w:sz w:val="32"/>
          <w:szCs w:val="32"/>
          <w:lang w:val="en-IN"/>
        </w:rPr>
        <w:br/>
        <w:t xml:space="preserve">  "name": "Sneha",</w:t>
      </w:r>
      <w:r w:rsidRPr="005C64C0">
        <w:rPr>
          <w:sz w:val="32"/>
          <w:szCs w:val="32"/>
          <w:lang w:val="en-IN"/>
        </w:rPr>
        <w:br/>
        <w:t xml:space="preserve">  "age": 21,</w:t>
      </w:r>
      <w:r w:rsidRPr="005C64C0">
        <w:rPr>
          <w:sz w:val="32"/>
          <w:szCs w:val="32"/>
          <w:lang w:val="en-IN"/>
        </w:rPr>
        <w:br/>
        <w:t xml:space="preserve">  "course": "Computer Engineering"</w:t>
      </w:r>
      <w:r w:rsidRPr="005C64C0">
        <w:rPr>
          <w:sz w:val="32"/>
          <w:szCs w:val="32"/>
          <w:lang w:val="en-IN"/>
        </w:rPr>
        <w:br/>
        <w:t>}</w:t>
      </w:r>
    </w:p>
    <w:p w14:paraId="41BDE0A2" w14:textId="77777777" w:rsidR="005C64C0" w:rsidRPr="005C64C0" w:rsidRDefault="005C64C0" w:rsidP="005C64C0">
      <w:pPr>
        <w:rPr>
          <w:sz w:val="32"/>
          <w:szCs w:val="32"/>
          <w:lang w:val="en-IN"/>
        </w:rPr>
      </w:pPr>
      <w:r w:rsidRPr="005C64C0">
        <w:rPr>
          <w:sz w:val="32"/>
          <w:szCs w:val="32"/>
          <w:lang w:val="en-IN"/>
        </w:rPr>
        <w:pict w14:anchorId="071FFE4B">
          <v:rect id="_x0000_i1617" style="width:0;height:1.5pt" o:hralign="center" o:hrstd="t" o:hr="t" fillcolor="#a0a0a0" stroked="f"/>
        </w:pict>
      </w:r>
    </w:p>
    <w:p w14:paraId="2C5F8DBB" w14:textId="77777777" w:rsidR="005C64C0" w:rsidRPr="005C64C0" w:rsidRDefault="005C64C0" w:rsidP="005C64C0">
      <w:pPr>
        <w:rPr>
          <w:b/>
          <w:bCs/>
          <w:sz w:val="32"/>
          <w:szCs w:val="32"/>
          <w:lang w:val="en-IN"/>
        </w:rPr>
      </w:pPr>
      <w:r w:rsidRPr="005C64C0">
        <w:rPr>
          <w:b/>
          <w:bCs/>
          <w:sz w:val="32"/>
          <w:szCs w:val="32"/>
          <w:lang w:val="en-IN"/>
        </w:rPr>
        <w:t>Step 7: Click Send</w:t>
      </w:r>
    </w:p>
    <w:p w14:paraId="68CD1879" w14:textId="77777777" w:rsidR="005C64C0" w:rsidRPr="005C64C0" w:rsidRDefault="005C64C0" w:rsidP="005C64C0">
      <w:pPr>
        <w:rPr>
          <w:sz w:val="32"/>
          <w:szCs w:val="32"/>
          <w:lang w:val="en-IN"/>
        </w:rPr>
      </w:pPr>
      <w:r w:rsidRPr="005C64C0">
        <w:rPr>
          <w:sz w:val="32"/>
          <w:szCs w:val="32"/>
          <w:lang w:val="en-IN"/>
        </w:rPr>
        <w:t xml:space="preserve">Click the </w:t>
      </w:r>
      <w:r w:rsidRPr="005C64C0">
        <w:rPr>
          <w:b/>
          <w:bCs/>
          <w:sz w:val="32"/>
          <w:szCs w:val="32"/>
          <w:lang w:val="en-IN"/>
        </w:rPr>
        <w:t>Send</w:t>
      </w:r>
      <w:r w:rsidRPr="005C64C0">
        <w:rPr>
          <w:sz w:val="32"/>
          <w:szCs w:val="32"/>
          <w:lang w:val="en-IN"/>
        </w:rPr>
        <w:t xml:space="preserve"> button to send the request to the server.</w:t>
      </w:r>
    </w:p>
    <w:p w14:paraId="1F30B61F" w14:textId="77777777" w:rsidR="005C64C0" w:rsidRPr="005C64C0" w:rsidRDefault="005C64C0" w:rsidP="005C64C0">
      <w:pPr>
        <w:rPr>
          <w:sz w:val="32"/>
          <w:szCs w:val="32"/>
          <w:lang w:val="en-IN"/>
        </w:rPr>
      </w:pPr>
      <w:r w:rsidRPr="005C64C0">
        <w:rPr>
          <w:sz w:val="32"/>
          <w:szCs w:val="32"/>
          <w:lang w:val="en-IN"/>
        </w:rPr>
        <w:pict w14:anchorId="716B3D76">
          <v:rect id="_x0000_i1618" style="width:0;height:1.5pt" o:hralign="center" o:hrstd="t" o:hr="t" fillcolor="#a0a0a0" stroked="f"/>
        </w:pict>
      </w:r>
    </w:p>
    <w:p w14:paraId="2AC786C6" w14:textId="77777777" w:rsidR="005C64C0" w:rsidRPr="005C64C0" w:rsidRDefault="005C64C0" w:rsidP="005C64C0">
      <w:pPr>
        <w:rPr>
          <w:b/>
          <w:bCs/>
          <w:sz w:val="32"/>
          <w:szCs w:val="32"/>
          <w:lang w:val="en-IN"/>
        </w:rPr>
      </w:pPr>
      <w:r w:rsidRPr="005C64C0">
        <w:rPr>
          <w:b/>
          <w:bCs/>
          <w:sz w:val="32"/>
          <w:szCs w:val="32"/>
          <w:lang w:val="en-IN"/>
        </w:rPr>
        <w:t>Step 8: Check the Response</w:t>
      </w:r>
    </w:p>
    <w:p w14:paraId="438A26A8" w14:textId="77777777" w:rsidR="005C64C0" w:rsidRPr="005C64C0" w:rsidRDefault="005C64C0" w:rsidP="005C64C0">
      <w:pPr>
        <w:rPr>
          <w:sz w:val="32"/>
          <w:szCs w:val="32"/>
          <w:lang w:val="en-IN"/>
        </w:rPr>
      </w:pPr>
      <w:r w:rsidRPr="005C64C0">
        <w:rPr>
          <w:sz w:val="32"/>
          <w:szCs w:val="32"/>
          <w:lang w:val="en-IN"/>
        </w:rPr>
        <w:t>Verify the server's response by checking:</w:t>
      </w:r>
    </w:p>
    <w:p w14:paraId="25F9D4DF" w14:textId="77777777" w:rsidR="005C64C0" w:rsidRPr="005C64C0" w:rsidRDefault="005C64C0">
      <w:pPr>
        <w:numPr>
          <w:ilvl w:val="0"/>
          <w:numId w:val="40"/>
        </w:numPr>
        <w:rPr>
          <w:sz w:val="32"/>
          <w:szCs w:val="32"/>
          <w:lang w:val="en-IN"/>
        </w:rPr>
      </w:pPr>
      <w:r w:rsidRPr="005C64C0">
        <w:rPr>
          <w:b/>
          <w:bCs/>
          <w:sz w:val="32"/>
          <w:szCs w:val="32"/>
          <w:lang w:val="en-IN"/>
        </w:rPr>
        <w:t>Status Code</w:t>
      </w:r>
      <w:r w:rsidRPr="005C64C0">
        <w:rPr>
          <w:sz w:val="32"/>
          <w:szCs w:val="32"/>
          <w:lang w:val="en-IN"/>
        </w:rPr>
        <w:t xml:space="preserve"> (e.g., 200 OK, 201 Created) </w:t>
      </w:r>
    </w:p>
    <w:p w14:paraId="7C6840AE" w14:textId="77777777" w:rsidR="005C64C0" w:rsidRPr="005C64C0" w:rsidRDefault="005C64C0">
      <w:pPr>
        <w:numPr>
          <w:ilvl w:val="0"/>
          <w:numId w:val="40"/>
        </w:numPr>
        <w:rPr>
          <w:sz w:val="32"/>
          <w:szCs w:val="32"/>
          <w:lang w:val="en-IN"/>
        </w:rPr>
      </w:pPr>
      <w:r w:rsidRPr="005C64C0">
        <w:rPr>
          <w:b/>
          <w:bCs/>
          <w:sz w:val="32"/>
          <w:szCs w:val="32"/>
          <w:lang w:val="en-IN"/>
        </w:rPr>
        <w:t>Response Body</w:t>
      </w:r>
      <w:r w:rsidRPr="005C64C0">
        <w:rPr>
          <w:sz w:val="32"/>
          <w:szCs w:val="32"/>
          <w:lang w:val="en-IN"/>
        </w:rPr>
        <w:t xml:space="preserve"> </w:t>
      </w:r>
    </w:p>
    <w:p w14:paraId="468652F7" w14:textId="77777777" w:rsidR="005C64C0" w:rsidRPr="005C64C0" w:rsidRDefault="005C64C0">
      <w:pPr>
        <w:numPr>
          <w:ilvl w:val="0"/>
          <w:numId w:val="40"/>
        </w:numPr>
        <w:rPr>
          <w:sz w:val="32"/>
          <w:szCs w:val="32"/>
          <w:lang w:val="en-IN"/>
        </w:rPr>
      </w:pPr>
      <w:r w:rsidRPr="005C64C0">
        <w:rPr>
          <w:b/>
          <w:bCs/>
          <w:sz w:val="32"/>
          <w:szCs w:val="32"/>
          <w:lang w:val="en-IN"/>
        </w:rPr>
        <w:t>Headers</w:t>
      </w:r>
      <w:r w:rsidRPr="005C64C0">
        <w:rPr>
          <w:sz w:val="32"/>
          <w:szCs w:val="32"/>
          <w:lang w:val="en-IN"/>
        </w:rPr>
        <w:t xml:space="preserve"> </w:t>
      </w:r>
    </w:p>
    <w:p w14:paraId="2A299C08" w14:textId="77777777" w:rsidR="005C64C0" w:rsidRPr="005C64C0" w:rsidRDefault="005C64C0">
      <w:pPr>
        <w:numPr>
          <w:ilvl w:val="0"/>
          <w:numId w:val="40"/>
        </w:numPr>
        <w:rPr>
          <w:sz w:val="32"/>
          <w:szCs w:val="32"/>
          <w:lang w:val="en-IN"/>
        </w:rPr>
      </w:pPr>
      <w:r w:rsidRPr="005C64C0">
        <w:rPr>
          <w:b/>
          <w:bCs/>
          <w:sz w:val="32"/>
          <w:szCs w:val="32"/>
          <w:lang w:val="en-IN"/>
        </w:rPr>
        <w:t>Response Time</w:t>
      </w:r>
      <w:r w:rsidRPr="005C64C0">
        <w:rPr>
          <w:sz w:val="32"/>
          <w:szCs w:val="32"/>
          <w:lang w:val="en-IN"/>
        </w:rPr>
        <w:t xml:space="preserve"> </w:t>
      </w:r>
    </w:p>
    <w:p w14:paraId="1953B1A1" w14:textId="77777777" w:rsidR="005C64C0" w:rsidRPr="005C64C0" w:rsidRDefault="005C64C0" w:rsidP="005C64C0">
      <w:pPr>
        <w:rPr>
          <w:sz w:val="32"/>
          <w:szCs w:val="32"/>
          <w:lang w:val="en-IN"/>
        </w:rPr>
      </w:pPr>
      <w:r w:rsidRPr="005C64C0">
        <w:rPr>
          <w:sz w:val="32"/>
          <w:szCs w:val="32"/>
          <w:lang w:val="en-IN"/>
        </w:rPr>
        <w:pict w14:anchorId="3A21DD3D">
          <v:rect id="_x0000_i1619" style="width:0;height:1.5pt" o:hralign="center" o:hrstd="t" o:hr="t" fillcolor="#a0a0a0" stroked="f"/>
        </w:pict>
      </w:r>
    </w:p>
    <w:p w14:paraId="3AD23558" w14:textId="77777777" w:rsidR="005C64C0" w:rsidRPr="005C64C0" w:rsidRDefault="005C64C0" w:rsidP="005C64C0">
      <w:pPr>
        <w:rPr>
          <w:b/>
          <w:bCs/>
          <w:sz w:val="32"/>
          <w:szCs w:val="32"/>
          <w:lang w:val="en-IN"/>
        </w:rPr>
      </w:pPr>
      <w:r w:rsidRPr="005C64C0">
        <w:rPr>
          <w:b/>
          <w:bCs/>
          <w:sz w:val="32"/>
          <w:szCs w:val="32"/>
          <w:lang w:val="en-IN"/>
        </w:rPr>
        <w:t>Step 9: Validate the Result</w:t>
      </w:r>
    </w:p>
    <w:p w14:paraId="2D55523A" w14:textId="77777777" w:rsidR="005C64C0" w:rsidRPr="005C64C0" w:rsidRDefault="005C64C0" w:rsidP="005C64C0">
      <w:pPr>
        <w:rPr>
          <w:sz w:val="32"/>
          <w:szCs w:val="32"/>
          <w:lang w:val="en-IN"/>
        </w:rPr>
      </w:pPr>
      <w:r w:rsidRPr="005C64C0">
        <w:rPr>
          <w:sz w:val="32"/>
          <w:szCs w:val="32"/>
          <w:lang w:val="en-IN"/>
        </w:rPr>
        <w:t>Ensure that:</w:t>
      </w:r>
    </w:p>
    <w:p w14:paraId="3D404C11" w14:textId="77777777" w:rsidR="005C64C0" w:rsidRPr="005C64C0" w:rsidRDefault="005C64C0">
      <w:pPr>
        <w:numPr>
          <w:ilvl w:val="0"/>
          <w:numId w:val="41"/>
        </w:numPr>
        <w:rPr>
          <w:sz w:val="32"/>
          <w:szCs w:val="32"/>
          <w:lang w:val="en-IN"/>
        </w:rPr>
      </w:pPr>
      <w:r w:rsidRPr="005C64C0">
        <w:rPr>
          <w:sz w:val="32"/>
          <w:szCs w:val="32"/>
          <w:lang w:val="en-IN"/>
        </w:rPr>
        <w:t xml:space="preserve">The status code is correct. </w:t>
      </w:r>
    </w:p>
    <w:p w14:paraId="66B30F93" w14:textId="77777777" w:rsidR="005C64C0" w:rsidRPr="005C64C0" w:rsidRDefault="005C64C0">
      <w:pPr>
        <w:numPr>
          <w:ilvl w:val="0"/>
          <w:numId w:val="41"/>
        </w:numPr>
        <w:rPr>
          <w:sz w:val="32"/>
          <w:szCs w:val="32"/>
          <w:lang w:val="en-IN"/>
        </w:rPr>
      </w:pPr>
      <w:r w:rsidRPr="005C64C0">
        <w:rPr>
          <w:sz w:val="32"/>
          <w:szCs w:val="32"/>
          <w:lang w:val="en-IN"/>
        </w:rPr>
        <w:t xml:space="preserve">The returned data is accurate. </w:t>
      </w:r>
    </w:p>
    <w:p w14:paraId="7E696DB7" w14:textId="77777777" w:rsidR="005C64C0" w:rsidRPr="005C64C0" w:rsidRDefault="005C64C0">
      <w:pPr>
        <w:numPr>
          <w:ilvl w:val="0"/>
          <w:numId w:val="41"/>
        </w:numPr>
        <w:rPr>
          <w:sz w:val="32"/>
          <w:szCs w:val="32"/>
          <w:lang w:val="en-IN"/>
        </w:rPr>
      </w:pPr>
      <w:r w:rsidRPr="005C64C0">
        <w:rPr>
          <w:sz w:val="32"/>
          <w:szCs w:val="32"/>
          <w:lang w:val="en-IN"/>
        </w:rPr>
        <w:t xml:space="preserve">No unexpected errors are present. </w:t>
      </w:r>
    </w:p>
    <w:p w14:paraId="2DA2F43A" w14:textId="77777777" w:rsidR="005C64C0" w:rsidRPr="005C64C0" w:rsidRDefault="005C64C0" w:rsidP="005C64C0">
      <w:pPr>
        <w:rPr>
          <w:sz w:val="32"/>
          <w:szCs w:val="32"/>
          <w:lang w:val="en-IN"/>
        </w:rPr>
      </w:pPr>
      <w:r w:rsidRPr="005C64C0">
        <w:rPr>
          <w:sz w:val="32"/>
          <w:szCs w:val="32"/>
          <w:lang w:val="en-IN"/>
        </w:rPr>
        <w:pict w14:anchorId="4031534A">
          <v:rect id="_x0000_i1620" style="width:0;height:1.5pt" o:hralign="center" o:hrstd="t" o:hr="t" fillcolor="#a0a0a0" stroked="f"/>
        </w:pict>
      </w:r>
    </w:p>
    <w:p w14:paraId="5F801A87" w14:textId="77777777" w:rsidR="005C64C0" w:rsidRPr="005C64C0" w:rsidRDefault="005C64C0" w:rsidP="005C64C0">
      <w:pPr>
        <w:rPr>
          <w:b/>
          <w:bCs/>
          <w:sz w:val="32"/>
          <w:szCs w:val="32"/>
          <w:lang w:val="en-IN"/>
        </w:rPr>
      </w:pPr>
      <w:r w:rsidRPr="005C64C0">
        <w:rPr>
          <w:b/>
          <w:bCs/>
          <w:sz w:val="32"/>
          <w:szCs w:val="32"/>
          <w:lang w:val="en-IN"/>
        </w:rPr>
        <w:t>Step 10: Save the Request</w:t>
      </w:r>
    </w:p>
    <w:p w14:paraId="5086957E" w14:textId="77777777" w:rsidR="005C64C0" w:rsidRPr="005C64C0" w:rsidRDefault="005C64C0" w:rsidP="005C64C0">
      <w:pPr>
        <w:rPr>
          <w:sz w:val="32"/>
          <w:szCs w:val="32"/>
          <w:lang w:val="en-IN"/>
        </w:rPr>
      </w:pPr>
      <w:r w:rsidRPr="005C64C0">
        <w:rPr>
          <w:sz w:val="32"/>
          <w:szCs w:val="32"/>
          <w:lang w:val="en-IN"/>
        </w:rPr>
        <w:t xml:space="preserve">Save the request in a </w:t>
      </w:r>
      <w:r w:rsidRPr="005C64C0">
        <w:rPr>
          <w:b/>
          <w:bCs/>
          <w:sz w:val="32"/>
          <w:szCs w:val="32"/>
          <w:lang w:val="en-IN"/>
        </w:rPr>
        <w:t>Collection</w:t>
      </w:r>
      <w:r w:rsidRPr="005C64C0">
        <w:rPr>
          <w:sz w:val="32"/>
          <w:szCs w:val="32"/>
          <w:lang w:val="en-IN"/>
        </w:rPr>
        <w:t xml:space="preserve"> for future use and easier organization.</w:t>
      </w:r>
    </w:p>
    <w:p w14:paraId="5621E48E" w14:textId="77777777" w:rsidR="005C64C0" w:rsidRPr="005C64C0" w:rsidRDefault="005C64C0" w:rsidP="005C64C0">
      <w:pPr>
        <w:rPr>
          <w:sz w:val="32"/>
          <w:szCs w:val="32"/>
          <w:lang w:val="en-IN"/>
        </w:rPr>
      </w:pPr>
      <w:r w:rsidRPr="005C64C0">
        <w:rPr>
          <w:sz w:val="32"/>
          <w:szCs w:val="32"/>
          <w:lang w:val="en-IN"/>
        </w:rPr>
        <w:lastRenderedPageBreak/>
        <w:pict w14:anchorId="3F550776">
          <v:rect id="_x0000_i1621" style="width:0;height:1.5pt" o:hralign="center" o:hrstd="t" o:hr="t" fillcolor="#a0a0a0" stroked="f"/>
        </w:pict>
      </w:r>
    </w:p>
    <w:p w14:paraId="6D49F6FF" w14:textId="77777777" w:rsidR="005C64C0" w:rsidRDefault="005C64C0" w:rsidP="005C64C0">
      <w:pPr>
        <w:rPr>
          <w:b/>
          <w:bCs/>
          <w:sz w:val="32"/>
          <w:szCs w:val="32"/>
          <w:lang w:val="en-IN"/>
        </w:rPr>
      </w:pPr>
      <w:r w:rsidRPr="005C64C0">
        <w:rPr>
          <w:b/>
          <w:bCs/>
          <w:sz w:val="32"/>
          <w:szCs w:val="32"/>
          <w:lang w:val="en-IN"/>
        </w:rPr>
        <w:t>API Testing Workflow Diagram</w:t>
      </w:r>
    </w:p>
    <w:p w14:paraId="4EF8EB38" w14:textId="77777777" w:rsidR="005C64C0" w:rsidRPr="005C64C0" w:rsidRDefault="005C64C0" w:rsidP="005C64C0">
      <w:pPr>
        <w:rPr>
          <w:b/>
          <w:bCs/>
          <w:sz w:val="32"/>
          <w:szCs w:val="32"/>
          <w:lang w:val="en-IN"/>
        </w:rPr>
      </w:pPr>
    </w:p>
    <w:p w14:paraId="4995858E" w14:textId="77777777" w:rsidR="005C64C0" w:rsidRPr="005C64C0" w:rsidRDefault="005C64C0" w:rsidP="005C64C0">
      <w:pPr>
        <w:rPr>
          <w:sz w:val="32"/>
          <w:szCs w:val="32"/>
          <w:lang w:val="en-IN"/>
        </w:rPr>
      </w:pPr>
      <w:r w:rsidRPr="005C64C0">
        <w:rPr>
          <w:sz w:val="32"/>
          <w:szCs w:val="32"/>
          <w:lang w:val="en-IN"/>
        </w:rPr>
        <w:t>Open Postman</w:t>
      </w:r>
      <w:r w:rsidRPr="005C64C0">
        <w:rPr>
          <w:sz w:val="32"/>
          <w:szCs w:val="32"/>
          <w:lang w:val="en-IN"/>
        </w:rPr>
        <w:br/>
        <w:t xml:space="preserve">      ↓</w:t>
      </w:r>
      <w:r w:rsidRPr="005C64C0">
        <w:rPr>
          <w:sz w:val="32"/>
          <w:szCs w:val="32"/>
          <w:lang w:val="en-IN"/>
        </w:rPr>
        <w:br/>
        <w:t>Create New Request</w:t>
      </w:r>
      <w:r w:rsidRPr="005C64C0">
        <w:rPr>
          <w:sz w:val="32"/>
          <w:szCs w:val="32"/>
          <w:lang w:val="en-IN"/>
        </w:rPr>
        <w:br/>
        <w:t xml:space="preserve">      ↓</w:t>
      </w:r>
      <w:r w:rsidRPr="005C64C0">
        <w:rPr>
          <w:sz w:val="32"/>
          <w:szCs w:val="32"/>
          <w:lang w:val="en-IN"/>
        </w:rPr>
        <w:br/>
        <w:t>Select HTTP Method</w:t>
      </w:r>
      <w:r w:rsidRPr="005C64C0">
        <w:rPr>
          <w:sz w:val="32"/>
          <w:szCs w:val="32"/>
          <w:lang w:val="en-IN"/>
        </w:rPr>
        <w:br/>
        <w:t xml:space="preserve">      ↓</w:t>
      </w:r>
      <w:r w:rsidRPr="005C64C0">
        <w:rPr>
          <w:sz w:val="32"/>
          <w:szCs w:val="32"/>
          <w:lang w:val="en-IN"/>
        </w:rPr>
        <w:br/>
        <w:t>Enter API URL</w:t>
      </w:r>
      <w:r w:rsidRPr="005C64C0">
        <w:rPr>
          <w:sz w:val="32"/>
          <w:szCs w:val="32"/>
          <w:lang w:val="en-IN"/>
        </w:rPr>
        <w:br/>
        <w:t xml:space="preserve">      ↓</w:t>
      </w:r>
      <w:r w:rsidRPr="005C64C0">
        <w:rPr>
          <w:sz w:val="32"/>
          <w:szCs w:val="32"/>
          <w:lang w:val="en-IN"/>
        </w:rPr>
        <w:br/>
        <w:t>Add Headers (Optional)</w:t>
      </w:r>
      <w:r w:rsidRPr="005C64C0">
        <w:rPr>
          <w:sz w:val="32"/>
          <w:szCs w:val="32"/>
          <w:lang w:val="en-IN"/>
        </w:rPr>
        <w:br/>
        <w:t xml:space="preserve">      ↓</w:t>
      </w:r>
      <w:r w:rsidRPr="005C64C0">
        <w:rPr>
          <w:sz w:val="32"/>
          <w:szCs w:val="32"/>
          <w:lang w:val="en-IN"/>
        </w:rPr>
        <w:br/>
        <w:t xml:space="preserve">Add Request Body (If </w:t>
      </w:r>
      <w:proofErr w:type="gramStart"/>
      <w:r w:rsidRPr="005C64C0">
        <w:rPr>
          <w:sz w:val="32"/>
          <w:szCs w:val="32"/>
          <w:lang w:val="en-IN"/>
        </w:rPr>
        <w:t>Required</w:t>
      </w:r>
      <w:proofErr w:type="gramEnd"/>
      <w:r w:rsidRPr="005C64C0">
        <w:rPr>
          <w:sz w:val="32"/>
          <w:szCs w:val="32"/>
          <w:lang w:val="en-IN"/>
        </w:rPr>
        <w:t>)</w:t>
      </w:r>
      <w:r w:rsidRPr="005C64C0">
        <w:rPr>
          <w:sz w:val="32"/>
          <w:szCs w:val="32"/>
          <w:lang w:val="en-IN"/>
        </w:rPr>
        <w:br/>
        <w:t xml:space="preserve">      ↓</w:t>
      </w:r>
      <w:r w:rsidRPr="005C64C0">
        <w:rPr>
          <w:sz w:val="32"/>
          <w:szCs w:val="32"/>
          <w:lang w:val="en-IN"/>
        </w:rPr>
        <w:br/>
        <w:t>Click Send</w:t>
      </w:r>
      <w:r w:rsidRPr="005C64C0">
        <w:rPr>
          <w:sz w:val="32"/>
          <w:szCs w:val="32"/>
          <w:lang w:val="en-IN"/>
        </w:rPr>
        <w:br/>
        <w:t xml:space="preserve">      ↓</w:t>
      </w:r>
      <w:r w:rsidRPr="005C64C0">
        <w:rPr>
          <w:sz w:val="32"/>
          <w:szCs w:val="32"/>
          <w:lang w:val="en-IN"/>
        </w:rPr>
        <w:br/>
        <w:t>Check Response</w:t>
      </w:r>
      <w:r w:rsidRPr="005C64C0">
        <w:rPr>
          <w:sz w:val="32"/>
          <w:szCs w:val="32"/>
          <w:lang w:val="en-IN"/>
        </w:rPr>
        <w:br/>
        <w:t xml:space="preserve">      ↓</w:t>
      </w:r>
      <w:r w:rsidRPr="005C64C0">
        <w:rPr>
          <w:sz w:val="32"/>
          <w:szCs w:val="32"/>
          <w:lang w:val="en-IN"/>
        </w:rPr>
        <w:br/>
        <w:t>Validate Result</w:t>
      </w:r>
      <w:r w:rsidRPr="005C64C0">
        <w:rPr>
          <w:sz w:val="32"/>
          <w:szCs w:val="32"/>
          <w:lang w:val="en-IN"/>
        </w:rPr>
        <w:br/>
        <w:t xml:space="preserve">      ↓</w:t>
      </w:r>
      <w:r w:rsidRPr="005C64C0">
        <w:rPr>
          <w:sz w:val="32"/>
          <w:szCs w:val="32"/>
          <w:lang w:val="en-IN"/>
        </w:rPr>
        <w:br/>
        <w:t>Save Request</w:t>
      </w:r>
    </w:p>
    <w:p w14:paraId="19CDA791" w14:textId="77777777" w:rsidR="005C64C0" w:rsidRPr="005C64C0" w:rsidRDefault="005C64C0" w:rsidP="005C64C0">
      <w:pPr>
        <w:rPr>
          <w:sz w:val="32"/>
          <w:szCs w:val="32"/>
          <w:lang w:val="en-IN"/>
        </w:rPr>
      </w:pPr>
    </w:p>
    <w:p w14:paraId="66B0496D" w14:textId="695BF659" w:rsidR="005C64C0" w:rsidRPr="00950071" w:rsidRDefault="005C64C0" w:rsidP="005C64C0">
      <w:pPr>
        <w:rPr>
          <w:sz w:val="32"/>
          <w:szCs w:val="32"/>
        </w:rPr>
      </w:pPr>
    </w:p>
    <w:sectPr w:rsidR="005C64C0" w:rsidRPr="00950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0374F"/>
    <w:multiLevelType w:val="multilevel"/>
    <w:tmpl w:val="16C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879D3"/>
    <w:multiLevelType w:val="multilevel"/>
    <w:tmpl w:val="D9A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4685"/>
    <w:multiLevelType w:val="multilevel"/>
    <w:tmpl w:val="281E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986D48"/>
    <w:multiLevelType w:val="multilevel"/>
    <w:tmpl w:val="4F2C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73244"/>
    <w:multiLevelType w:val="multilevel"/>
    <w:tmpl w:val="4CB6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62141"/>
    <w:multiLevelType w:val="multilevel"/>
    <w:tmpl w:val="D3B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B77DE"/>
    <w:multiLevelType w:val="multilevel"/>
    <w:tmpl w:val="BE9A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B7EB0"/>
    <w:multiLevelType w:val="multilevel"/>
    <w:tmpl w:val="F660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24062"/>
    <w:multiLevelType w:val="multilevel"/>
    <w:tmpl w:val="4B0C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651F"/>
    <w:multiLevelType w:val="multilevel"/>
    <w:tmpl w:val="604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F02BC"/>
    <w:multiLevelType w:val="multilevel"/>
    <w:tmpl w:val="2FC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83055B"/>
    <w:multiLevelType w:val="multilevel"/>
    <w:tmpl w:val="625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06DFB"/>
    <w:multiLevelType w:val="multilevel"/>
    <w:tmpl w:val="294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9D1761"/>
    <w:multiLevelType w:val="multilevel"/>
    <w:tmpl w:val="5028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02F39"/>
    <w:multiLevelType w:val="multilevel"/>
    <w:tmpl w:val="9F94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512631"/>
    <w:multiLevelType w:val="multilevel"/>
    <w:tmpl w:val="C23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52FBE"/>
    <w:multiLevelType w:val="multilevel"/>
    <w:tmpl w:val="9FA0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055C8"/>
    <w:multiLevelType w:val="multilevel"/>
    <w:tmpl w:val="522A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541A94"/>
    <w:multiLevelType w:val="multilevel"/>
    <w:tmpl w:val="CDC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A70AA1"/>
    <w:multiLevelType w:val="multilevel"/>
    <w:tmpl w:val="0D7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A20D4"/>
    <w:multiLevelType w:val="multilevel"/>
    <w:tmpl w:val="35D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36370"/>
    <w:multiLevelType w:val="multilevel"/>
    <w:tmpl w:val="FB7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5475C"/>
    <w:multiLevelType w:val="multilevel"/>
    <w:tmpl w:val="97AC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55968"/>
    <w:multiLevelType w:val="multilevel"/>
    <w:tmpl w:val="595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B01A45"/>
    <w:multiLevelType w:val="multilevel"/>
    <w:tmpl w:val="049C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E50F1"/>
    <w:multiLevelType w:val="multilevel"/>
    <w:tmpl w:val="E63A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44CBE"/>
    <w:multiLevelType w:val="multilevel"/>
    <w:tmpl w:val="A99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A903F5"/>
    <w:multiLevelType w:val="multilevel"/>
    <w:tmpl w:val="17B6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8369E"/>
    <w:multiLevelType w:val="multilevel"/>
    <w:tmpl w:val="2A880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040739"/>
    <w:multiLevelType w:val="multilevel"/>
    <w:tmpl w:val="AAF05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8D53B2"/>
    <w:multiLevelType w:val="multilevel"/>
    <w:tmpl w:val="470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AB6E23"/>
    <w:multiLevelType w:val="multilevel"/>
    <w:tmpl w:val="1550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B96258"/>
    <w:multiLevelType w:val="multilevel"/>
    <w:tmpl w:val="1D86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A2139A"/>
    <w:multiLevelType w:val="multilevel"/>
    <w:tmpl w:val="3A98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82396"/>
    <w:multiLevelType w:val="multilevel"/>
    <w:tmpl w:val="BC9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A44A26"/>
    <w:multiLevelType w:val="multilevel"/>
    <w:tmpl w:val="BE60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B2EB3"/>
    <w:multiLevelType w:val="multilevel"/>
    <w:tmpl w:val="9E3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B45187"/>
    <w:multiLevelType w:val="multilevel"/>
    <w:tmpl w:val="DF32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15029"/>
    <w:multiLevelType w:val="multilevel"/>
    <w:tmpl w:val="D3DE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9A1F4D"/>
    <w:multiLevelType w:val="multilevel"/>
    <w:tmpl w:val="09BC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87E0D"/>
    <w:multiLevelType w:val="multilevel"/>
    <w:tmpl w:val="3D9E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1473575">
    <w:abstractNumId w:val="20"/>
  </w:num>
  <w:num w:numId="2" w16cid:durableId="1192571797">
    <w:abstractNumId w:val="32"/>
  </w:num>
  <w:num w:numId="3" w16cid:durableId="1709332693">
    <w:abstractNumId w:val="5"/>
  </w:num>
  <w:num w:numId="4" w16cid:durableId="308562024">
    <w:abstractNumId w:val="36"/>
  </w:num>
  <w:num w:numId="5" w16cid:durableId="1975089844">
    <w:abstractNumId w:val="34"/>
  </w:num>
  <w:num w:numId="6" w16cid:durableId="196433852">
    <w:abstractNumId w:val="7"/>
  </w:num>
  <w:num w:numId="7" w16cid:durableId="1548294264">
    <w:abstractNumId w:val="3"/>
  </w:num>
  <w:num w:numId="8" w16cid:durableId="49546118">
    <w:abstractNumId w:val="31"/>
  </w:num>
  <w:num w:numId="9" w16cid:durableId="301472845">
    <w:abstractNumId w:val="21"/>
  </w:num>
  <w:num w:numId="10" w16cid:durableId="158664797">
    <w:abstractNumId w:val="35"/>
  </w:num>
  <w:num w:numId="11" w16cid:durableId="1840926508">
    <w:abstractNumId w:val="12"/>
  </w:num>
  <w:num w:numId="12" w16cid:durableId="1189371642">
    <w:abstractNumId w:val="38"/>
  </w:num>
  <w:num w:numId="13" w16cid:durableId="1706831180">
    <w:abstractNumId w:val="30"/>
  </w:num>
  <w:num w:numId="14" w16cid:durableId="1733894444">
    <w:abstractNumId w:val="40"/>
  </w:num>
  <w:num w:numId="15" w16cid:durableId="845100088">
    <w:abstractNumId w:val="26"/>
  </w:num>
  <w:num w:numId="16" w16cid:durableId="1109202277">
    <w:abstractNumId w:val="27"/>
  </w:num>
  <w:num w:numId="17" w16cid:durableId="1830632250">
    <w:abstractNumId w:val="2"/>
  </w:num>
  <w:num w:numId="18" w16cid:durableId="1232541347">
    <w:abstractNumId w:val="24"/>
  </w:num>
  <w:num w:numId="19" w16cid:durableId="1007053842">
    <w:abstractNumId w:val="10"/>
  </w:num>
  <w:num w:numId="20" w16cid:durableId="913973489">
    <w:abstractNumId w:val="15"/>
  </w:num>
  <w:num w:numId="21" w16cid:durableId="1268469412">
    <w:abstractNumId w:val="37"/>
  </w:num>
  <w:num w:numId="22" w16cid:durableId="1036199709">
    <w:abstractNumId w:val="9"/>
  </w:num>
  <w:num w:numId="23" w16cid:durableId="232742493">
    <w:abstractNumId w:val="11"/>
  </w:num>
  <w:num w:numId="24" w16cid:durableId="490606986">
    <w:abstractNumId w:val="29"/>
  </w:num>
  <w:num w:numId="25" w16cid:durableId="2129469947">
    <w:abstractNumId w:val="4"/>
  </w:num>
  <w:num w:numId="26" w16cid:durableId="1309938749">
    <w:abstractNumId w:val="23"/>
  </w:num>
  <w:num w:numId="27" w16cid:durableId="734425951">
    <w:abstractNumId w:val="1"/>
  </w:num>
  <w:num w:numId="28" w16cid:durableId="243805306">
    <w:abstractNumId w:val="22"/>
  </w:num>
  <w:num w:numId="29" w16cid:durableId="1007899948">
    <w:abstractNumId w:val="39"/>
  </w:num>
  <w:num w:numId="30" w16cid:durableId="1056702892">
    <w:abstractNumId w:val="13"/>
  </w:num>
  <w:num w:numId="31" w16cid:durableId="331759701">
    <w:abstractNumId w:val="19"/>
  </w:num>
  <w:num w:numId="32" w16cid:durableId="1018891738">
    <w:abstractNumId w:val="18"/>
  </w:num>
  <w:num w:numId="33" w16cid:durableId="1272859439">
    <w:abstractNumId w:val="8"/>
  </w:num>
  <w:num w:numId="34" w16cid:durableId="1072579611">
    <w:abstractNumId w:val="6"/>
  </w:num>
  <w:num w:numId="35" w16cid:durableId="1661155700">
    <w:abstractNumId w:val="28"/>
  </w:num>
  <w:num w:numId="36" w16cid:durableId="442924926">
    <w:abstractNumId w:val="16"/>
  </w:num>
  <w:num w:numId="37" w16cid:durableId="310989576">
    <w:abstractNumId w:val="17"/>
  </w:num>
  <w:num w:numId="38" w16cid:durableId="1266961131">
    <w:abstractNumId w:val="14"/>
  </w:num>
  <w:num w:numId="39" w16cid:durableId="1599363791">
    <w:abstractNumId w:val="25"/>
  </w:num>
  <w:num w:numId="40" w16cid:durableId="545484487">
    <w:abstractNumId w:val="33"/>
  </w:num>
  <w:num w:numId="41" w16cid:durableId="1237279495">
    <w:abstractNumId w:val="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71"/>
    <w:rsid w:val="005C64C0"/>
    <w:rsid w:val="00645252"/>
    <w:rsid w:val="006D3D74"/>
    <w:rsid w:val="007173D5"/>
    <w:rsid w:val="0083569A"/>
    <w:rsid w:val="00950071"/>
    <w:rsid w:val="00A9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F068D"/>
  <w15:chartTrackingRefBased/>
  <w15:docId w15:val="{81DFE3EB-1060-4EB3-A8BF-B9D3D9D2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character" w:styleId="UnresolvedMention">
    <w:name w:val="Unresolved Mention"/>
    <w:basedOn w:val="DefaultParagraphFont"/>
    <w:uiPriority w:val="99"/>
    <w:semiHidden/>
    <w:unhideWhenUsed/>
    <w:rsid w:val="005C64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man.com/downloads/?utm_source=chatgpt.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ampl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Roaming\Microsoft\Templates\Single%20spaced%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Single spaced (blank)</Template>
  <TotalTime>47</TotalTime>
  <Pages>22</Pages>
  <Words>2288</Words>
  <Characters>13045</Characters>
  <Application>Microsoft Office Word</Application>
  <DocSecurity>0</DocSecurity>
  <Lines>108</Lines>
  <Paragraphs>30</Paragraphs>
  <ScaleCrop>false</ScaleCrop>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Sneha Lahudkar</cp:lastModifiedBy>
  <cp:revision>1</cp:revision>
  <dcterms:created xsi:type="dcterms:W3CDTF">2026-07-05T17:15:00Z</dcterms:created>
  <dcterms:modified xsi:type="dcterms:W3CDTF">2026-07-05T18:02:00Z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